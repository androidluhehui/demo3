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39630" w14:textId="5ED67481" w:rsidR="00784AA6" w:rsidRDefault="007677FA" w:rsidP="007677FA">
      <w:pPr>
        <w:pStyle w:val="2"/>
      </w:pPr>
      <w:r>
        <w:rPr>
          <w:rFonts w:hint="eastAsia"/>
        </w:rPr>
        <w:t>一</w:t>
      </w:r>
      <w:r>
        <w:t>,</w:t>
      </w:r>
      <w:r w:rsidR="00784AA6" w:rsidRPr="003B1370">
        <w:rPr>
          <w:rFonts w:hint="eastAsia"/>
        </w:rPr>
        <w:t>安卓性能优化</w:t>
      </w:r>
    </w:p>
    <w:p w14:paraId="6C9C98DE" w14:textId="23ECB32B" w:rsidR="00024EA2" w:rsidRPr="00024EA2" w:rsidRDefault="00024EA2" w:rsidP="00024EA2">
      <w:pPr>
        <w:pStyle w:val="3"/>
        <w:rPr>
          <w:rFonts w:hint="default"/>
        </w:rPr>
      </w:pPr>
      <w:r>
        <w:t>一》常见优化</w:t>
      </w:r>
    </w:p>
    <w:p w14:paraId="6E15B46F" w14:textId="77777777" w:rsidR="00784AA6" w:rsidRPr="003B1370" w:rsidRDefault="00784AA6" w:rsidP="003B1370">
      <w:r w:rsidRPr="003B1370">
        <w:rPr>
          <w:rFonts w:hint="eastAsia"/>
        </w:rPr>
        <w:t>1</w:t>
      </w:r>
      <w:r w:rsidRPr="003B1370">
        <w:rPr>
          <w:rFonts w:hint="eastAsia"/>
        </w:rPr>
        <w:t>，</w:t>
      </w:r>
      <w:r w:rsidRPr="003B1370">
        <w:t>内存优化。</w:t>
      </w:r>
    </w:p>
    <w:p w14:paraId="51B7F00C" w14:textId="77777777" w:rsidR="00784AA6" w:rsidRPr="003B1370" w:rsidRDefault="00784AA6" w:rsidP="003B1370">
      <w:r w:rsidRPr="003B1370">
        <w:rPr>
          <w:rFonts w:hint="eastAsia"/>
        </w:rPr>
        <w:t>2</w:t>
      </w:r>
      <w:r w:rsidRPr="003B1370">
        <w:rPr>
          <w:rFonts w:hint="eastAsia"/>
        </w:rPr>
        <w:t>，</w:t>
      </w:r>
      <w:r w:rsidRPr="003B1370">
        <w:t>UI</w:t>
      </w:r>
      <w:r w:rsidRPr="003B1370">
        <w:t>优化（布局优化和绘制优化）</w:t>
      </w:r>
    </w:p>
    <w:p w14:paraId="1880E197" w14:textId="77777777" w:rsidR="00784AA6" w:rsidRPr="003B1370" w:rsidRDefault="00784AA6" w:rsidP="003B1370">
      <w:r w:rsidRPr="003B1370">
        <w:rPr>
          <w:rFonts w:hint="eastAsia"/>
        </w:rPr>
        <w:t>3</w:t>
      </w:r>
      <w:r w:rsidRPr="003B1370">
        <w:rPr>
          <w:rFonts w:hint="eastAsia"/>
        </w:rPr>
        <w:t>，</w:t>
      </w:r>
      <w:r w:rsidRPr="003B1370">
        <w:t>速度的优化（线程优化</w:t>
      </w:r>
      <w:r w:rsidRPr="003B1370">
        <w:t>/</w:t>
      </w:r>
      <w:r w:rsidRPr="003B1370">
        <w:t>网络优化）</w:t>
      </w:r>
    </w:p>
    <w:p w14:paraId="235B208B" w14:textId="77777777" w:rsidR="00784AA6" w:rsidRPr="003B1370" w:rsidRDefault="00784AA6" w:rsidP="003B1370">
      <w:r w:rsidRPr="003B1370">
        <w:rPr>
          <w:rFonts w:hint="eastAsia"/>
        </w:rPr>
        <w:t>4</w:t>
      </w:r>
      <w:r w:rsidRPr="003B1370">
        <w:rPr>
          <w:rFonts w:hint="eastAsia"/>
        </w:rPr>
        <w:t>，</w:t>
      </w:r>
      <w:r w:rsidRPr="003B1370">
        <w:t>电量优化。</w:t>
      </w:r>
    </w:p>
    <w:p w14:paraId="5880AF73" w14:textId="6CED7354" w:rsidR="00291E7A" w:rsidRDefault="00784AA6" w:rsidP="003B1370">
      <w:r w:rsidRPr="003B1370">
        <w:rPr>
          <w:rFonts w:hint="eastAsia"/>
        </w:rPr>
        <w:t>5</w:t>
      </w:r>
      <w:r w:rsidRPr="003B1370">
        <w:rPr>
          <w:rFonts w:hint="eastAsia"/>
        </w:rPr>
        <w:t>，</w:t>
      </w:r>
      <w:r w:rsidRPr="003B1370">
        <w:t>启动优化。</w:t>
      </w:r>
    </w:p>
    <w:p w14:paraId="7ACECDA4" w14:textId="39025B7F" w:rsidR="00024EA2" w:rsidRPr="003B1370" w:rsidRDefault="00024EA2" w:rsidP="00024EA2">
      <w:pPr>
        <w:pStyle w:val="3"/>
        <w:rPr>
          <w:rFonts w:hint="default"/>
        </w:rPr>
      </w:pPr>
      <w:r>
        <w:t>二》</w:t>
      </w:r>
      <w:r w:rsidRPr="003B1370">
        <w:t>listview优化</w:t>
      </w:r>
    </w:p>
    <w:p w14:paraId="6AB4146C" w14:textId="77777777" w:rsidR="00024EA2" w:rsidRPr="003B1370" w:rsidRDefault="00024EA2" w:rsidP="00024EA2">
      <w:r w:rsidRPr="003B1370">
        <w:rPr>
          <w:rFonts w:hint="eastAsia"/>
        </w:rPr>
        <w:t>1</w:t>
      </w:r>
      <w:r w:rsidRPr="003B1370">
        <w:rPr>
          <w:rFonts w:hint="eastAsia"/>
        </w:rPr>
        <w:t>，</w:t>
      </w:r>
      <w:r w:rsidRPr="003B1370">
        <w:t>convertView</w:t>
      </w:r>
      <w:r w:rsidRPr="003B1370">
        <w:rPr>
          <w:rFonts w:hint="eastAsia"/>
        </w:rPr>
        <w:t>复用</w:t>
      </w:r>
    </w:p>
    <w:p w14:paraId="19805937" w14:textId="77777777" w:rsidR="00024EA2" w:rsidRPr="003B1370" w:rsidRDefault="00024EA2" w:rsidP="00024EA2">
      <w:r w:rsidRPr="003B1370">
        <w:rPr>
          <w:rFonts w:hint="eastAsia"/>
        </w:rPr>
        <w:t>2</w:t>
      </w:r>
      <w:r w:rsidRPr="003B1370">
        <w:rPr>
          <w:rFonts w:hint="eastAsia"/>
        </w:rPr>
        <w:t>，</w:t>
      </w:r>
      <w:r w:rsidRPr="003B1370">
        <w:rPr>
          <w:rFonts w:hint="eastAsia"/>
        </w:rPr>
        <w:t>viewholder</w:t>
      </w:r>
      <w:r w:rsidRPr="003B1370">
        <w:rPr>
          <w:rFonts w:hint="eastAsia"/>
        </w:rPr>
        <w:t>使用</w:t>
      </w:r>
    </w:p>
    <w:p w14:paraId="6BEB4E9F" w14:textId="77777777" w:rsidR="00024EA2" w:rsidRPr="003B1370" w:rsidRDefault="00024EA2" w:rsidP="00024EA2">
      <w:r w:rsidRPr="003B1370">
        <w:rPr>
          <w:rFonts w:hint="eastAsia"/>
        </w:rPr>
        <w:t>3</w:t>
      </w:r>
      <w:r w:rsidRPr="003B1370">
        <w:rPr>
          <w:rFonts w:hint="eastAsia"/>
        </w:rPr>
        <w:t>，图片优化</w:t>
      </w:r>
    </w:p>
    <w:p w14:paraId="3D341A14" w14:textId="77777777" w:rsidR="00024EA2" w:rsidRPr="003B1370" w:rsidRDefault="00024EA2" w:rsidP="00024EA2">
      <w:r w:rsidRPr="003B1370">
        <w:rPr>
          <w:rFonts w:hint="eastAsia"/>
        </w:rPr>
        <w:t>4</w:t>
      </w:r>
      <w:r w:rsidRPr="003B1370">
        <w:rPr>
          <w:rFonts w:hint="eastAsia"/>
        </w:rPr>
        <w:t>，</w:t>
      </w:r>
      <w:r w:rsidRPr="003B1370">
        <w:t>getView()</w:t>
      </w:r>
      <w:r w:rsidRPr="003B1370">
        <w:t>中</w:t>
      </w:r>
      <w:r w:rsidRPr="003B1370">
        <w:rPr>
          <w:rFonts w:hint="eastAsia"/>
        </w:rPr>
        <w:t>不要</w:t>
      </w:r>
      <w:r w:rsidRPr="003B1370">
        <w:t>写过多的逻辑代码</w:t>
      </w:r>
      <w:r w:rsidRPr="003B1370">
        <w:rPr>
          <w:rFonts w:hint="eastAsia"/>
        </w:rPr>
        <w:t>，</w:t>
      </w:r>
      <w:r w:rsidRPr="003B1370">
        <w:t>不要创建很多的对象，</w:t>
      </w:r>
      <w:r w:rsidRPr="003B1370">
        <w:rPr>
          <w:rFonts w:hint="eastAsia"/>
        </w:rPr>
        <w:t>逻辑</w:t>
      </w:r>
      <w:r w:rsidRPr="003B1370">
        <w:t>代码放在别的地方</w:t>
      </w:r>
      <w:r w:rsidRPr="003B1370">
        <w:rPr>
          <w:rFonts w:hint="eastAsia"/>
        </w:rPr>
        <w:t>，</w:t>
      </w:r>
    </w:p>
    <w:p w14:paraId="12D955E6" w14:textId="77777777" w:rsidR="00024EA2" w:rsidRPr="003B1370" w:rsidRDefault="00024EA2" w:rsidP="00024EA2">
      <w:r w:rsidRPr="003B1370">
        <w:rPr>
          <w:rFonts w:hint="eastAsia"/>
        </w:rPr>
        <w:t>5</w:t>
      </w:r>
      <w:r w:rsidRPr="003B1370">
        <w:rPr>
          <w:rFonts w:hint="eastAsia"/>
        </w:rPr>
        <w:t>，</w:t>
      </w:r>
      <w:r w:rsidRPr="003B1370">
        <w:rPr>
          <w:rFonts w:hint="eastAsia"/>
        </w:rPr>
        <w:t>item</w:t>
      </w:r>
      <w:r w:rsidRPr="003B1370">
        <w:rPr>
          <w:rFonts w:hint="eastAsia"/>
        </w:rPr>
        <w:t>的布局减少层级</w:t>
      </w:r>
    </w:p>
    <w:p w14:paraId="36C109DC" w14:textId="77777777" w:rsidR="00024EA2" w:rsidRPr="003B1370" w:rsidRDefault="00024EA2" w:rsidP="00024EA2">
      <w:r w:rsidRPr="003B1370">
        <w:rPr>
          <w:rFonts w:hint="eastAsia"/>
        </w:rPr>
        <w:t>6</w:t>
      </w:r>
      <w:r w:rsidRPr="003B1370">
        <w:rPr>
          <w:rFonts w:hint="eastAsia"/>
        </w:rPr>
        <w:t>，通过</w:t>
      </w:r>
      <w:r w:rsidRPr="003B1370">
        <w:t>getItemViewType</w:t>
      </w:r>
      <w:r w:rsidRPr="003B1370">
        <w:rPr>
          <w:rFonts w:hint="eastAsia"/>
        </w:rPr>
        <w:t>实现复杂布局的复用</w:t>
      </w:r>
    </w:p>
    <w:p w14:paraId="26A40455" w14:textId="77777777" w:rsidR="00024EA2" w:rsidRPr="003B1370" w:rsidRDefault="00024EA2" w:rsidP="00024EA2">
      <w:r w:rsidRPr="003B1370">
        <w:rPr>
          <w:rFonts w:hint="eastAsia"/>
        </w:rPr>
        <w:t>7</w:t>
      </w:r>
      <w:r w:rsidRPr="003B1370">
        <w:rPr>
          <w:rFonts w:hint="eastAsia"/>
        </w:rPr>
        <w:t>，</w:t>
      </w:r>
      <w:r w:rsidRPr="003B1370">
        <w:t>简单布局可以</w:t>
      </w:r>
      <w:r w:rsidRPr="003B1370">
        <w:rPr>
          <w:rFonts w:hint="eastAsia"/>
        </w:rPr>
        <w:t>将</w:t>
      </w:r>
      <w:r w:rsidRPr="003B1370">
        <w:rPr>
          <w:rFonts w:hint="eastAsia"/>
        </w:rPr>
        <w:t>listview</w:t>
      </w:r>
      <w:r w:rsidRPr="003B1370">
        <w:rPr>
          <w:rFonts w:hint="eastAsia"/>
        </w:rPr>
        <w:t>的</w:t>
      </w:r>
      <w:r w:rsidRPr="003B1370">
        <w:t>scrollingCache</w:t>
      </w:r>
      <w:r w:rsidRPr="003B1370">
        <w:t>和</w:t>
      </w:r>
      <w:r w:rsidRPr="003B1370">
        <w:t>animateCache</w:t>
      </w:r>
      <w:r w:rsidRPr="003B1370">
        <w:t>属性设置</w:t>
      </w:r>
      <w:r w:rsidRPr="003B1370">
        <w:rPr>
          <w:rFonts w:hint="eastAsia"/>
        </w:rPr>
        <w:t>false</w:t>
      </w:r>
      <w:r w:rsidRPr="003B1370">
        <w:rPr>
          <w:rFonts w:hint="eastAsia"/>
        </w:rPr>
        <w:t>。</w:t>
      </w:r>
    </w:p>
    <w:p w14:paraId="244BA1E1" w14:textId="6BDF14FF" w:rsidR="00024EA2" w:rsidRPr="003B1370" w:rsidRDefault="00024EA2" w:rsidP="00024EA2">
      <w:r w:rsidRPr="003B1370">
        <w:rPr>
          <w:rFonts w:hint="eastAsia"/>
        </w:rPr>
        <w:t>如果设置为</w:t>
      </w:r>
      <w:r w:rsidRPr="003B1370">
        <w:rPr>
          <w:rFonts w:hint="eastAsia"/>
        </w:rPr>
        <w:t>true</w:t>
      </w:r>
      <w:r w:rsidRPr="003B1370">
        <w:rPr>
          <w:rFonts w:hint="eastAsia"/>
        </w:rPr>
        <w:t>会</w:t>
      </w:r>
      <w:r w:rsidRPr="003B1370">
        <w:t>提高显示效果，但是需要消耗更多内存和更长的初始化时间</w:t>
      </w:r>
    </w:p>
    <w:p w14:paraId="3BE475AF" w14:textId="4AB3B978" w:rsidR="00024EA2" w:rsidRPr="003B1370" w:rsidRDefault="00024EA2" w:rsidP="00024EA2">
      <w:pPr>
        <w:pStyle w:val="3"/>
        <w:rPr>
          <w:rFonts w:hint="default"/>
        </w:rPr>
      </w:pPr>
      <w:r>
        <w:t>三》</w:t>
      </w:r>
      <w:r w:rsidRPr="003B1370">
        <w:t>RecycleView</w:t>
      </w:r>
    </w:p>
    <w:p w14:paraId="46838787" w14:textId="77777777" w:rsidR="00024EA2" w:rsidRPr="003B1370" w:rsidRDefault="00024EA2" w:rsidP="00024EA2">
      <w:r w:rsidRPr="003B1370">
        <w:t>基本解决了</w:t>
      </w:r>
      <w:r w:rsidRPr="003B1370">
        <w:t>ListView</w:t>
      </w:r>
      <w:r w:rsidRPr="003B1370">
        <w:t>的一些缺陷，比如：需要手动重写</w:t>
      </w:r>
      <w:r w:rsidRPr="003B1370">
        <w:t>ViewHolder</w:t>
      </w:r>
      <w:r w:rsidRPr="003B1370">
        <w:t>，对于</w:t>
      </w:r>
      <w:r w:rsidRPr="003B1370">
        <w:t>item</w:t>
      </w:r>
      <w:r w:rsidRPr="003B1370">
        <w:t>的动画操作也需要很复杂的逻辑去实现等等</w:t>
      </w:r>
    </w:p>
    <w:p w14:paraId="3EF30E6D" w14:textId="77777777" w:rsidR="00024EA2" w:rsidRPr="003B1370" w:rsidRDefault="00024EA2" w:rsidP="00024EA2">
      <w:r w:rsidRPr="003B1370">
        <w:rPr>
          <w:rFonts w:hint="eastAsia"/>
        </w:rPr>
        <w:t>但是也有些缺点</w:t>
      </w:r>
    </w:p>
    <w:p w14:paraId="0D7D30E9" w14:textId="77777777" w:rsidR="00024EA2" w:rsidRPr="003B1370" w:rsidRDefault="00024EA2" w:rsidP="00024EA2">
      <w:r w:rsidRPr="003B1370">
        <w:t>不能简单的加头和尾</w:t>
      </w:r>
      <w:r w:rsidRPr="003B1370">
        <w:rPr>
          <w:rFonts w:hint="eastAsia"/>
        </w:rPr>
        <w:t> </w:t>
      </w:r>
      <w:r w:rsidRPr="003B1370">
        <w:rPr>
          <w:rFonts w:hint="eastAsia"/>
        </w:rPr>
        <w:br/>
        <w:t xml:space="preserve">2. </w:t>
      </w:r>
      <w:r w:rsidRPr="003B1370">
        <w:rPr>
          <w:rFonts w:hint="eastAsia"/>
        </w:rPr>
        <w:t>不能简单的设置子</w:t>
      </w:r>
      <w:r w:rsidRPr="003B1370">
        <w:rPr>
          <w:rFonts w:hint="eastAsia"/>
        </w:rPr>
        <w:t>item</w:t>
      </w:r>
      <w:r w:rsidRPr="003B1370">
        <w:rPr>
          <w:rFonts w:hint="eastAsia"/>
        </w:rPr>
        <w:t>的点击事件</w:t>
      </w:r>
    </w:p>
    <w:p w14:paraId="16CA0ECC" w14:textId="77777777" w:rsidR="00024EA2" w:rsidRPr="003B1370" w:rsidRDefault="00024EA2" w:rsidP="00024EA2">
      <w:r w:rsidRPr="003B1370">
        <w:rPr>
          <w:rFonts w:hint="eastAsia"/>
        </w:rPr>
        <w:t>所以对于一些简单的列表还是可以用</w:t>
      </w:r>
      <w:r w:rsidRPr="003B1370">
        <w:rPr>
          <w:rFonts w:hint="eastAsia"/>
        </w:rPr>
        <w:t>listview</w:t>
      </w:r>
      <w:r w:rsidRPr="003B1370">
        <w:rPr>
          <w:rFonts w:hint="eastAsia"/>
        </w:rPr>
        <w:t>的。</w:t>
      </w:r>
      <w:r w:rsidRPr="003B1370">
        <w:rPr>
          <w:rFonts w:hint="eastAsia"/>
        </w:rPr>
        <w:t>Recylerview</w:t>
      </w:r>
      <w:r w:rsidRPr="003B1370">
        <w:rPr>
          <w:rFonts w:hint="eastAsia"/>
        </w:rPr>
        <w:t>可以用于实现一些复杂的列表。</w:t>
      </w:r>
    </w:p>
    <w:p w14:paraId="60A66BC5" w14:textId="77777777" w:rsidR="00024EA2" w:rsidRPr="003B1370" w:rsidRDefault="00024EA2" w:rsidP="00024EA2"/>
    <w:p w14:paraId="6B813F3A" w14:textId="77777777" w:rsidR="00024EA2" w:rsidRPr="003B1370" w:rsidRDefault="00024EA2" w:rsidP="00024EA2">
      <w:r w:rsidRPr="003B1370">
        <w:rPr>
          <w:rFonts w:hint="eastAsia"/>
        </w:rPr>
        <w:t>优化</w:t>
      </w:r>
    </w:p>
    <w:p w14:paraId="58638C08" w14:textId="77777777" w:rsidR="00024EA2" w:rsidRPr="003B1370" w:rsidRDefault="00024EA2" w:rsidP="00024EA2">
      <w:r w:rsidRPr="003B1370">
        <w:rPr>
          <w:rFonts w:hint="eastAsia"/>
        </w:rPr>
        <w:t>1</w:t>
      </w:r>
      <w:r w:rsidRPr="003B1370">
        <w:rPr>
          <w:rFonts w:hint="eastAsia"/>
        </w:rPr>
        <w:t>，简化</w:t>
      </w:r>
      <w:r w:rsidRPr="003B1370">
        <w:rPr>
          <w:rFonts w:hint="eastAsia"/>
        </w:rPr>
        <w:t>item</w:t>
      </w:r>
      <w:r w:rsidRPr="003B1370">
        <w:rPr>
          <w:rFonts w:hint="eastAsia"/>
        </w:rPr>
        <w:t>布局</w:t>
      </w:r>
    </w:p>
    <w:p w14:paraId="7DFFE166" w14:textId="77777777" w:rsidR="00024EA2" w:rsidRPr="003B1370" w:rsidRDefault="00024EA2" w:rsidP="00024EA2">
      <w:r w:rsidRPr="003B1370">
        <w:rPr>
          <w:rFonts w:hint="eastAsia"/>
        </w:rPr>
        <w:t>2</w:t>
      </w:r>
      <w:r w:rsidRPr="003B1370">
        <w:rPr>
          <w:rFonts w:hint="eastAsia"/>
        </w:rPr>
        <w:t>，图片优化</w:t>
      </w:r>
    </w:p>
    <w:p w14:paraId="3F94E057" w14:textId="32572FA3" w:rsidR="00024EA2" w:rsidRPr="003B1370" w:rsidRDefault="00B8660B" w:rsidP="00B8660B">
      <w:pPr>
        <w:pStyle w:val="3"/>
        <w:rPr>
          <w:rFonts w:hint="default"/>
        </w:rPr>
      </w:pPr>
      <w:r>
        <w:t>四》</w:t>
      </w:r>
      <w:r w:rsidR="00024EA2" w:rsidRPr="003B1370">
        <w:t>内存泄漏</w:t>
      </w:r>
    </w:p>
    <w:p w14:paraId="4D6F4445" w14:textId="77777777" w:rsidR="00024EA2" w:rsidRPr="003B1370" w:rsidRDefault="00024EA2" w:rsidP="00024EA2">
      <w:r w:rsidRPr="003B1370">
        <w:rPr>
          <w:rFonts w:hint="eastAsia"/>
        </w:rPr>
        <w:lastRenderedPageBreak/>
        <w:t>内存泄漏是指无用对象（不再使用的对象）持续占有内存或无用对象的内存得不到及时释放，从而造成内存空间的浪费称为内存泄漏。</w:t>
      </w:r>
    </w:p>
    <w:p w14:paraId="409ADCAA" w14:textId="77777777" w:rsidR="00024EA2" w:rsidRPr="003B1370" w:rsidRDefault="00024EA2" w:rsidP="00024EA2">
      <w:r w:rsidRPr="003B1370">
        <w:rPr>
          <w:rFonts w:hint="eastAsia"/>
        </w:rPr>
        <w:t>内存泄露有时不严重且不易察觉，这样开发者就不知道存在内存泄露，但有时也会很严重，会提示你</w:t>
      </w:r>
      <w:r w:rsidRPr="003B1370">
        <w:rPr>
          <w:rFonts w:hint="eastAsia"/>
        </w:rPr>
        <w:t>Out of memory</w:t>
      </w:r>
    </w:p>
    <w:p w14:paraId="1010382F" w14:textId="77777777" w:rsidR="00024EA2" w:rsidRPr="003B1370" w:rsidRDefault="00024EA2" w:rsidP="00024EA2"/>
    <w:p w14:paraId="59480F0E" w14:textId="77777777" w:rsidR="00024EA2" w:rsidRPr="003B1370" w:rsidRDefault="00024EA2" w:rsidP="00024EA2">
      <w:r w:rsidRPr="003B1370">
        <w:rPr>
          <w:rFonts w:hint="eastAsia"/>
        </w:rPr>
        <w:t>Java</w:t>
      </w:r>
      <w:r w:rsidRPr="003B1370">
        <w:rPr>
          <w:rFonts w:hint="eastAsia"/>
        </w:rPr>
        <w:t>内存泄漏的根本原因是什么呢？长生命周期的对象持有短生命周期对象的引用就很可能发生内存泄漏，尽管短生命周期对象已经不再需要，但是因为长生命周期持有它的引用而导致不能被回收，这就是</w:t>
      </w:r>
      <w:r w:rsidRPr="003B1370">
        <w:rPr>
          <w:rFonts w:hint="eastAsia"/>
        </w:rPr>
        <w:t>Java</w:t>
      </w:r>
      <w:r w:rsidRPr="003B1370">
        <w:rPr>
          <w:rFonts w:hint="eastAsia"/>
        </w:rPr>
        <w:t>中内存泄漏的发生场景。</w:t>
      </w:r>
    </w:p>
    <w:p w14:paraId="3C767DD4" w14:textId="77777777" w:rsidR="00024EA2" w:rsidRPr="003B1370" w:rsidRDefault="00024EA2" w:rsidP="00024EA2"/>
    <w:p w14:paraId="28C5FD84" w14:textId="77777777" w:rsidR="00024EA2" w:rsidRPr="003B1370" w:rsidRDefault="00024EA2" w:rsidP="00024EA2">
      <w:r w:rsidRPr="003B1370">
        <w:rPr>
          <w:rFonts w:hint="eastAsia"/>
        </w:rPr>
        <w:t>常见的引起内存泄漏的原因：</w:t>
      </w:r>
    </w:p>
    <w:p w14:paraId="4E9B8014" w14:textId="77777777" w:rsidR="00024EA2" w:rsidRPr="003B1370" w:rsidRDefault="00024EA2" w:rsidP="00024EA2">
      <w:r w:rsidRPr="003B1370">
        <w:rPr>
          <w:rFonts w:hint="eastAsia"/>
        </w:rPr>
        <w:t>1</w:t>
      </w:r>
      <w:r w:rsidRPr="003B1370">
        <w:rPr>
          <w:rFonts w:hint="eastAsia"/>
        </w:rPr>
        <w:t>，资源未关闭造成的内存泄漏</w:t>
      </w:r>
    </w:p>
    <w:p w14:paraId="3E8D51E9" w14:textId="77777777" w:rsidR="00024EA2" w:rsidRPr="003B1370" w:rsidRDefault="00024EA2" w:rsidP="00024EA2">
      <w:r w:rsidRPr="003B1370">
        <w:rPr>
          <w:rFonts w:hint="eastAsia"/>
        </w:rPr>
        <w:t>对于使用了</w:t>
      </w:r>
      <w:r w:rsidRPr="003B1370">
        <w:rPr>
          <w:rFonts w:hint="eastAsia"/>
        </w:rPr>
        <w:t>BraodcastReceiver</w:t>
      </w:r>
      <w:r w:rsidRPr="003B1370">
        <w:rPr>
          <w:rFonts w:hint="eastAsia"/>
        </w:rPr>
        <w:t>，</w:t>
      </w:r>
      <w:r w:rsidRPr="003B1370">
        <w:rPr>
          <w:rFonts w:hint="eastAsia"/>
        </w:rPr>
        <w:t>ContentObserver</w:t>
      </w:r>
      <w:r w:rsidRPr="003B1370">
        <w:rPr>
          <w:rFonts w:hint="eastAsia"/>
        </w:rPr>
        <w:t>，</w:t>
      </w:r>
      <w:r w:rsidRPr="003B1370">
        <w:rPr>
          <w:rFonts w:hint="eastAsia"/>
        </w:rPr>
        <w:t>File</w:t>
      </w:r>
      <w:r w:rsidRPr="003B1370">
        <w:rPr>
          <w:rFonts w:hint="eastAsia"/>
        </w:rPr>
        <w:t>，游标</w:t>
      </w:r>
      <w:r w:rsidRPr="003B1370">
        <w:rPr>
          <w:rFonts w:hint="eastAsia"/>
        </w:rPr>
        <w:t xml:space="preserve"> Cursor</w:t>
      </w:r>
      <w:r w:rsidRPr="003B1370">
        <w:rPr>
          <w:rFonts w:hint="eastAsia"/>
        </w:rPr>
        <w:t>，</w:t>
      </w:r>
      <w:r w:rsidRPr="003B1370">
        <w:rPr>
          <w:rFonts w:hint="eastAsia"/>
        </w:rPr>
        <w:t>Stream</w:t>
      </w:r>
      <w:r w:rsidRPr="003B1370">
        <w:rPr>
          <w:rFonts w:hint="eastAsia"/>
        </w:rPr>
        <w:t>，</w:t>
      </w:r>
      <w:r w:rsidRPr="003B1370">
        <w:rPr>
          <w:rFonts w:hint="eastAsia"/>
        </w:rPr>
        <w:t>Bitmap</w:t>
      </w:r>
      <w:r w:rsidRPr="003B1370">
        <w:rPr>
          <w:rFonts w:hint="eastAsia"/>
        </w:rPr>
        <w:t>等资源的使用，数据库连接（</w:t>
      </w:r>
      <w:r w:rsidRPr="003B1370">
        <w:rPr>
          <w:rFonts w:hint="eastAsia"/>
        </w:rPr>
        <w:t>dataSourse.getConnection()</w:t>
      </w:r>
      <w:r w:rsidRPr="003B1370">
        <w:rPr>
          <w:rFonts w:hint="eastAsia"/>
        </w:rPr>
        <w:t>），网络连接</w:t>
      </w:r>
      <w:r w:rsidRPr="003B1370">
        <w:rPr>
          <w:rFonts w:hint="eastAsia"/>
        </w:rPr>
        <w:t>(socket)</w:t>
      </w:r>
      <w:r w:rsidRPr="003B1370">
        <w:rPr>
          <w:rFonts w:hint="eastAsia"/>
        </w:rPr>
        <w:t>和</w:t>
      </w:r>
      <w:r w:rsidRPr="003B1370">
        <w:rPr>
          <w:rFonts w:hint="eastAsia"/>
        </w:rPr>
        <w:t>io</w:t>
      </w:r>
      <w:r w:rsidRPr="003B1370">
        <w:rPr>
          <w:rFonts w:hint="eastAsia"/>
        </w:rPr>
        <w:t>连接，应该在</w:t>
      </w:r>
      <w:r w:rsidRPr="003B1370">
        <w:rPr>
          <w:rFonts w:hint="eastAsia"/>
        </w:rPr>
        <w:t>Activity</w:t>
      </w:r>
      <w:r w:rsidRPr="003B1370">
        <w:rPr>
          <w:rFonts w:hint="eastAsia"/>
        </w:rPr>
        <w:t>销毁时及时关闭或者注销，否则这些资源将不会被回收，造成内存泄漏。</w:t>
      </w:r>
      <w:r w:rsidRPr="003B1370">
        <w:t>动画也要在界面不再对用户可见时停止。</w:t>
      </w:r>
    </w:p>
    <w:p w14:paraId="4E8C3EE5" w14:textId="77777777" w:rsidR="00024EA2" w:rsidRPr="003B1370" w:rsidRDefault="00024EA2" w:rsidP="00024EA2"/>
    <w:p w14:paraId="7555BC91" w14:textId="77777777" w:rsidR="00024EA2" w:rsidRPr="003B1370" w:rsidRDefault="00024EA2" w:rsidP="00024EA2">
      <w:r w:rsidRPr="003B1370">
        <w:rPr>
          <w:rFonts w:hint="eastAsia"/>
        </w:rPr>
        <w:t>2</w:t>
      </w:r>
      <w:r w:rsidRPr="003B1370">
        <w:rPr>
          <w:rFonts w:hint="eastAsia"/>
        </w:rPr>
        <w:t>，监听器没有删除监听</w:t>
      </w:r>
    </w:p>
    <w:p w14:paraId="752FFDA9" w14:textId="77777777" w:rsidR="00024EA2" w:rsidRPr="003B1370" w:rsidRDefault="00024EA2" w:rsidP="00024EA2">
      <w:r w:rsidRPr="003B1370">
        <w:rPr>
          <w:rFonts w:hint="eastAsia"/>
        </w:rPr>
        <w:t>在</w:t>
      </w:r>
      <w:r w:rsidRPr="003B1370">
        <w:rPr>
          <w:rFonts w:hint="eastAsia"/>
        </w:rPr>
        <w:t xml:space="preserve">java </w:t>
      </w:r>
      <w:r w:rsidRPr="003B1370">
        <w:rPr>
          <w:rFonts w:hint="eastAsia"/>
        </w:rPr>
        <w:t>编程中，我们都需要和监听器打交道，通常一个应用当中会用到很多监听器，我们会调用一个控件的诸如</w:t>
      </w:r>
      <w:r w:rsidRPr="003B1370">
        <w:rPr>
          <w:rFonts w:hint="eastAsia"/>
        </w:rPr>
        <w:t>addXXXListener()</w:t>
      </w:r>
      <w:r w:rsidRPr="003B1370">
        <w:rPr>
          <w:rFonts w:hint="eastAsia"/>
        </w:rPr>
        <w:t>等方法来增加监听器，但往往在释放对象的时候却没有记住去删除这些监听器，</w:t>
      </w:r>
    </w:p>
    <w:p w14:paraId="4D232751" w14:textId="77777777" w:rsidR="00024EA2" w:rsidRPr="003B1370" w:rsidRDefault="00024EA2" w:rsidP="00024EA2">
      <w:r w:rsidRPr="003B1370">
        <w:rPr>
          <w:rFonts w:hint="eastAsia"/>
        </w:rPr>
        <w:t>从而增加了内存泄漏的机会。</w:t>
      </w:r>
    </w:p>
    <w:p w14:paraId="58A8300E" w14:textId="77777777" w:rsidR="00024EA2" w:rsidRPr="003B1370" w:rsidRDefault="00024EA2" w:rsidP="00024EA2">
      <w:r w:rsidRPr="003B1370">
        <w:rPr>
          <w:rFonts w:hint="eastAsia"/>
        </w:rPr>
        <w:t>3</w:t>
      </w:r>
      <w:r w:rsidRPr="003B1370">
        <w:rPr>
          <w:rFonts w:hint="eastAsia"/>
        </w:rPr>
        <w:t>，</w:t>
      </w:r>
      <w:r w:rsidRPr="003B1370">
        <w:rPr>
          <w:rFonts w:hint="eastAsia"/>
        </w:rPr>
        <w:t>handler</w:t>
      </w:r>
    </w:p>
    <w:p w14:paraId="47487CED" w14:textId="77777777" w:rsidR="00024EA2" w:rsidRPr="003B1370" w:rsidRDefault="00024EA2" w:rsidP="00024EA2">
      <w:r w:rsidRPr="003B1370">
        <w:rPr>
          <w:rFonts w:hint="eastAsia"/>
        </w:rPr>
        <w:t>在</w:t>
      </w:r>
      <w:r w:rsidRPr="003B1370">
        <w:rPr>
          <w:rFonts w:hint="eastAsia"/>
        </w:rPr>
        <w:t>activity</w:t>
      </w:r>
      <w:r w:rsidRPr="003B1370">
        <w:rPr>
          <w:rFonts w:hint="eastAsia"/>
        </w:rPr>
        <w:t>中</w:t>
      </w:r>
      <w:r w:rsidRPr="003B1370">
        <w:rPr>
          <w:rFonts w:hint="eastAsia"/>
        </w:rPr>
        <w:t>new handler</w:t>
      </w:r>
      <w:r w:rsidRPr="003B1370">
        <w:rPr>
          <w:rFonts w:hint="eastAsia"/>
        </w:rPr>
        <w:t>时，由于</w:t>
      </w:r>
      <w:r w:rsidRPr="003B1370">
        <w:t>Handler</w:t>
      </w:r>
      <w:r w:rsidRPr="003B1370">
        <w:t>不是静态内部类，所以会持有外部类（</w:t>
      </w:r>
      <w:r w:rsidRPr="003B1370">
        <w:t>Activity</w:t>
      </w:r>
      <w:r w:rsidRPr="003B1370">
        <w:t>）的一个引用。当</w:t>
      </w:r>
      <w:r w:rsidRPr="003B1370">
        <w:t>Handler</w:t>
      </w:r>
      <w:r w:rsidRPr="003B1370">
        <w:t>中有延迟的的任务或者等待执行的任务队列过长时，由于消息持有对</w:t>
      </w:r>
      <w:r w:rsidRPr="003B1370">
        <w:t>Handler</w:t>
      </w:r>
      <w:r w:rsidRPr="003B1370">
        <w:t>的引用，而</w:t>
      </w:r>
      <w:r w:rsidRPr="003B1370">
        <w:t>Handler</w:t>
      </w:r>
      <w:r w:rsidRPr="003B1370">
        <w:t>又持有对其外部类的潜在引用，这条引用关系会一直保持到消息得到处理为止，导致了</w:t>
      </w:r>
      <w:r w:rsidRPr="003B1370">
        <w:t>Activity</w:t>
      </w:r>
      <w:r w:rsidRPr="003B1370">
        <w:t>无法被垃圾回收器回收，从而导致了内存泄露。</w:t>
      </w:r>
    </w:p>
    <w:p w14:paraId="42ED62E5" w14:textId="77777777" w:rsidR="00024EA2" w:rsidRPr="003B1370" w:rsidRDefault="00024EA2" w:rsidP="00024EA2">
      <w:r w:rsidRPr="003B1370">
        <w:rPr>
          <w:rFonts w:hint="eastAsia"/>
        </w:rPr>
        <w:t>注意：</w:t>
      </w:r>
      <w:r w:rsidRPr="003B1370">
        <w:t>非静态类和匿名内部类都会持有外部类的隐式引用。</w:t>
      </w:r>
      <w:r w:rsidRPr="003B1370">
        <w:rPr>
          <w:rFonts w:hint="eastAsia"/>
        </w:rPr>
        <w:t>如</w:t>
      </w:r>
      <w:r w:rsidRPr="003B1370">
        <w:rPr>
          <w:rFonts w:hint="eastAsia"/>
        </w:rPr>
        <w:t>handler</w:t>
      </w:r>
      <w:r w:rsidRPr="003B1370">
        <w:rPr>
          <w:rFonts w:hint="eastAsia"/>
        </w:rPr>
        <w:t>（非静态内部类）对</w:t>
      </w:r>
      <w:r w:rsidRPr="003B1370">
        <w:rPr>
          <w:rFonts w:hint="eastAsia"/>
        </w:rPr>
        <w:t>activity</w:t>
      </w:r>
      <w:r w:rsidRPr="003B1370">
        <w:rPr>
          <w:rFonts w:hint="eastAsia"/>
        </w:rPr>
        <w:t>（外部类）</w:t>
      </w:r>
    </w:p>
    <w:p w14:paraId="3E58804A" w14:textId="4F6E79D4" w:rsidR="00C1653F" w:rsidRPr="00C1653F" w:rsidRDefault="00024EA2" w:rsidP="00C1653F">
      <w:pPr>
        <w:rPr>
          <w:rFonts w:hint="eastAsia"/>
        </w:rPr>
      </w:pPr>
      <w:r w:rsidRPr="003B1370">
        <w:rPr>
          <w:rFonts w:hint="eastAsia"/>
        </w:rPr>
        <w:t>解决：</w:t>
      </w:r>
      <w:r w:rsidR="00C1653F">
        <w:rPr>
          <w:rFonts w:hint="eastAsia"/>
        </w:rPr>
        <w:t>1</w:t>
      </w:r>
      <w:r w:rsidR="00C1653F">
        <w:rPr>
          <w:rFonts w:hint="eastAsia"/>
        </w:rPr>
        <w:t>，</w:t>
      </w:r>
      <w:r w:rsidR="00C1653F" w:rsidRPr="00C1653F">
        <w:rPr>
          <w:rFonts w:hint="eastAsia"/>
        </w:rPr>
        <w:t>使用静态内部类</w:t>
      </w:r>
      <w:r w:rsidR="00C1653F" w:rsidRPr="00C1653F">
        <w:rPr>
          <w:rFonts w:hint="eastAsia"/>
        </w:rPr>
        <w:t>+</w:t>
      </w:r>
      <w:r w:rsidR="00C1653F" w:rsidRPr="00C1653F">
        <w:rPr>
          <w:rFonts w:hint="eastAsia"/>
        </w:rPr>
        <w:t>弱引用的方式</w:t>
      </w:r>
      <w:r w:rsidR="00C1653F">
        <w:rPr>
          <w:rFonts w:hint="eastAsia"/>
        </w:rPr>
        <w:t>，</w:t>
      </w:r>
      <w:r w:rsidR="00C1653F" w:rsidRPr="00C1653F">
        <w:rPr>
          <w:rFonts w:hint="eastAsia"/>
        </w:rPr>
        <w:t>静态内部类不会持有外部类的的引用</w:t>
      </w:r>
    </w:p>
    <w:p w14:paraId="27F7BA05" w14:textId="0935795A" w:rsidR="00024EA2" w:rsidRDefault="00C1653F" w:rsidP="00C1653F">
      <w:pPr>
        <w:ind w:firstLine="720"/>
        <w:rPr>
          <w:rFonts w:hint="eastAsia"/>
        </w:rPr>
      </w:pPr>
      <w:r>
        <w:rPr>
          <w:rFonts w:hint="eastAsia"/>
        </w:rPr>
        <w:t>2</w:t>
      </w:r>
      <w:r>
        <w:rPr>
          <w:rFonts w:hint="eastAsia"/>
        </w:rPr>
        <w:t>，</w:t>
      </w:r>
      <w:r w:rsidR="00024EA2" w:rsidRPr="003B1370">
        <w:t>HandlerActivity</w:t>
      </w:r>
      <w:r w:rsidR="00024EA2" w:rsidRPr="003B1370">
        <w:t>退出后，移除</w:t>
      </w:r>
      <w:r w:rsidR="00024EA2" w:rsidRPr="003B1370">
        <w:t>Handler</w:t>
      </w:r>
      <w:r w:rsidR="00024EA2" w:rsidRPr="003B1370">
        <w:t>的所有回调和消息</w:t>
      </w:r>
    </w:p>
    <w:p w14:paraId="3AFCA43D" w14:textId="773602E3" w:rsidR="00C1653F" w:rsidRPr="003B1370" w:rsidRDefault="00C1653F" w:rsidP="00C1653F">
      <w:pPr>
        <w:ind w:firstLine="720"/>
        <w:rPr>
          <w:rFonts w:hint="eastAsia"/>
        </w:rPr>
      </w:pPr>
      <w:r>
        <w:rPr>
          <w:rFonts w:hint="eastAsia"/>
        </w:rPr>
        <w:t>代码如下图</w:t>
      </w:r>
    </w:p>
    <w:p w14:paraId="65A80896" w14:textId="1B7CBA9B" w:rsidR="00024EA2" w:rsidRPr="003B1370" w:rsidRDefault="00B34009" w:rsidP="00024EA2">
      <w:r w:rsidRPr="00B34009">
        <w:lastRenderedPageBreak/>
        <w:drawing>
          <wp:inline distT="0" distB="0" distL="0" distR="0" wp14:anchorId="1B0F8F39" wp14:editId="6E555521">
            <wp:extent cx="4960473" cy="34841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888" cy="3487960"/>
                    </a:xfrm>
                    <a:prstGeom prst="rect">
                      <a:avLst/>
                    </a:prstGeom>
                  </pic:spPr>
                </pic:pic>
              </a:graphicData>
            </a:graphic>
          </wp:inline>
        </w:drawing>
      </w:r>
    </w:p>
    <w:p w14:paraId="7A5E5A39" w14:textId="77777777" w:rsidR="00024EA2" w:rsidRPr="003B1370" w:rsidRDefault="00024EA2" w:rsidP="00024EA2">
      <w:r w:rsidRPr="003B1370">
        <w:t>4</w:t>
      </w:r>
      <w:r w:rsidRPr="003B1370">
        <w:rPr>
          <w:rFonts w:hint="eastAsia"/>
        </w:rPr>
        <w:t>、用静态修饰集合引起内存泄漏：</w:t>
      </w:r>
    </w:p>
    <w:p w14:paraId="10B846F4" w14:textId="77777777" w:rsidR="00024EA2" w:rsidRPr="003B1370" w:rsidRDefault="00024EA2" w:rsidP="00024EA2">
      <w:r w:rsidRPr="003B1370">
        <w:t>有时候我们需要把一些对象加入到集合容器（例如</w:t>
      </w:r>
      <w:r w:rsidRPr="003B1370">
        <w:t>ArrayList</w:t>
      </w:r>
      <w:r w:rsidRPr="003B1370">
        <w:t>）中，当不再需要当中某些对象时，如果不把该对象的引用从集合中清理掉，也会使得</w:t>
      </w:r>
      <w:r w:rsidRPr="003B1370">
        <w:t>GC</w:t>
      </w:r>
      <w:r w:rsidRPr="003B1370">
        <w:t>无法回收该对象。如果集合是</w:t>
      </w:r>
      <w:r w:rsidRPr="003B1370">
        <w:t>static</w:t>
      </w:r>
      <w:r w:rsidRPr="003B1370">
        <w:t>类型的话，那内存泄漏情况就会更为严重。</w:t>
      </w:r>
      <w:r w:rsidRPr="003B1370">
        <w:t xml:space="preserve"> </w:t>
      </w:r>
      <w:r w:rsidRPr="003B1370">
        <w:t>因此，当不再需要某对象时，需要主动将之从集合中移除</w:t>
      </w:r>
    </w:p>
    <w:p w14:paraId="0886B711" w14:textId="77777777" w:rsidR="00024EA2" w:rsidRPr="003B1370" w:rsidRDefault="00024EA2" w:rsidP="00024EA2">
      <w:r w:rsidRPr="003B1370">
        <w:rPr>
          <w:rFonts w:hint="eastAsia"/>
        </w:rPr>
        <w:t>5</w:t>
      </w:r>
      <w:r w:rsidRPr="003B1370">
        <w:rPr>
          <w:rFonts w:hint="eastAsia"/>
        </w:rPr>
        <w:t>，静态内部类引用非静态外部成员变量</w:t>
      </w:r>
    </w:p>
    <w:p w14:paraId="3329B209" w14:textId="77777777" w:rsidR="00024EA2" w:rsidRPr="003B1370" w:rsidRDefault="00024EA2" w:rsidP="00024EA2">
      <w:r w:rsidRPr="003B1370">
        <w:rPr>
          <w:rFonts w:hint="eastAsia"/>
        </w:rPr>
        <w:t>尽量不要在静态方法或者静态内部类中使用非静态外部成员变量（包括</w:t>
      </w:r>
      <w:r w:rsidRPr="003B1370">
        <w:rPr>
          <w:rFonts w:hint="eastAsia"/>
        </w:rPr>
        <w:t>context )</w:t>
      </w:r>
      <w:r w:rsidRPr="003B1370">
        <w:rPr>
          <w:rFonts w:hint="eastAsia"/>
        </w:rPr>
        <w:t>，即使要使用，也要考虑适时把外部成员变量置空；也可以在内部类中使用弱引用来引用外部类的变量。</w:t>
      </w:r>
    </w:p>
    <w:p w14:paraId="619FD936" w14:textId="77777777" w:rsidR="00024EA2" w:rsidRPr="003B1370" w:rsidRDefault="00024EA2" w:rsidP="00024EA2">
      <w:r w:rsidRPr="003B1370">
        <w:rPr>
          <w:rFonts w:hint="eastAsia"/>
        </w:rPr>
        <w:t>6</w:t>
      </w:r>
      <w:r w:rsidRPr="003B1370">
        <w:rPr>
          <w:rFonts w:hint="eastAsia"/>
        </w:rPr>
        <w:t>，多线程的使用</w:t>
      </w:r>
    </w:p>
    <w:p w14:paraId="4C5CD391" w14:textId="77777777" w:rsidR="00024EA2" w:rsidRPr="003B1370" w:rsidRDefault="00024EA2" w:rsidP="00024EA2">
      <w:r w:rsidRPr="003B1370">
        <w:t>当在开启一个子线程用于执行一个耗时操作后，此时如果改变配置（例如横竖屏切换）导致了</w:t>
      </w:r>
      <w:r w:rsidRPr="003B1370">
        <w:t>Activity</w:t>
      </w:r>
      <w:r w:rsidRPr="003B1370">
        <w:t>重新创建，一般来说旧</w:t>
      </w:r>
      <w:r w:rsidRPr="003B1370">
        <w:t>Activity</w:t>
      </w:r>
      <w:r w:rsidRPr="003B1370">
        <w:t>就将交给</w:t>
      </w:r>
      <w:r w:rsidRPr="003B1370">
        <w:t>GC</w:t>
      </w:r>
      <w:r w:rsidRPr="003B1370">
        <w:t>进行回收。但如果创建的线程被声明为非静态内部类或者匿名类，那么线程会保持有旧</w:t>
      </w:r>
      <w:r w:rsidRPr="003B1370">
        <w:t>Activity</w:t>
      </w:r>
      <w:r w:rsidRPr="003B1370">
        <w:t>的隐式引用。当线程的</w:t>
      </w:r>
      <w:r w:rsidRPr="003B1370">
        <w:t>run()</w:t>
      </w:r>
      <w:r w:rsidRPr="003B1370">
        <w:t>方法还没有执行结束时，线程是不会被销毁的，因此导致所引用的旧的</w:t>
      </w:r>
      <w:r w:rsidRPr="003B1370">
        <w:t>Activity</w:t>
      </w:r>
      <w:r w:rsidRPr="003B1370">
        <w:t>也不会被销毁，并且与该</w:t>
      </w:r>
      <w:r w:rsidRPr="003B1370">
        <w:t>Activity</w:t>
      </w:r>
      <w:r w:rsidRPr="003B1370">
        <w:t>相关的所有资源文件也不会被回收，因此造成严重的内存泄露。</w:t>
      </w:r>
    </w:p>
    <w:p w14:paraId="202D518C" w14:textId="77777777" w:rsidR="00024EA2" w:rsidRPr="003B1370" w:rsidRDefault="00024EA2" w:rsidP="00024EA2">
      <w:r w:rsidRPr="003B1370">
        <w:t>解决</w:t>
      </w:r>
      <w:r w:rsidRPr="003B1370">
        <w:rPr>
          <w:rFonts w:hint="eastAsia"/>
        </w:rPr>
        <w:t>：在</w:t>
      </w:r>
      <w:r w:rsidRPr="003B1370">
        <w:t>Activity</w:t>
      </w:r>
      <w:r w:rsidRPr="003B1370">
        <w:t>退出后主动停止</w:t>
      </w:r>
      <w:r w:rsidRPr="003B1370">
        <w:t>Thread</w:t>
      </w:r>
    </w:p>
    <w:p w14:paraId="059E229B" w14:textId="77777777" w:rsidR="00024EA2" w:rsidRPr="003B1370" w:rsidRDefault="00024EA2" w:rsidP="00024EA2"/>
    <w:p w14:paraId="1EA2575F" w14:textId="77777777" w:rsidR="00024EA2" w:rsidRPr="003B1370" w:rsidRDefault="00024EA2" w:rsidP="00024EA2">
      <w:r w:rsidRPr="003B1370">
        <w:rPr>
          <w:rFonts w:hint="eastAsia"/>
        </w:rPr>
        <w:t>7</w:t>
      </w:r>
      <w:r w:rsidRPr="003B1370">
        <w:rPr>
          <w:rFonts w:hint="eastAsia"/>
        </w:rPr>
        <w:t>，常见的内存开支</w:t>
      </w:r>
    </w:p>
    <w:p w14:paraId="54FEA0CA" w14:textId="77777777" w:rsidR="00024EA2" w:rsidRPr="003B1370" w:rsidRDefault="00024EA2" w:rsidP="00024EA2">
      <w:r w:rsidRPr="003B1370">
        <w:rPr>
          <w:rFonts w:hint="eastAsia"/>
        </w:rPr>
        <w:t>内存的开支情况</w:t>
      </w:r>
    </w:p>
    <w:p w14:paraId="476B57F3" w14:textId="77777777" w:rsidR="00024EA2" w:rsidRPr="003B1370" w:rsidRDefault="00024EA2" w:rsidP="00024EA2">
      <w:r w:rsidRPr="003B1370">
        <w:rPr>
          <w:rFonts w:hint="eastAsia"/>
        </w:rPr>
        <w:t>*</w:t>
      </w:r>
      <w:r w:rsidRPr="003B1370">
        <w:rPr>
          <w:rFonts w:hint="eastAsia"/>
        </w:rPr>
        <w:t>使用枚举通常会比使用静态常量消耗两倍以上的内存，尽可能不使用枚举</w:t>
      </w:r>
    </w:p>
    <w:p w14:paraId="7C19D4B3" w14:textId="77777777" w:rsidR="00024EA2" w:rsidRPr="003B1370" w:rsidRDefault="00024EA2" w:rsidP="00024EA2">
      <w:r w:rsidRPr="003B1370">
        <w:rPr>
          <w:rFonts w:hint="eastAsia"/>
        </w:rPr>
        <w:t>*</w:t>
      </w:r>
      <w:r w:rsidRPr="003B1370">
        <w:rPr>
          <w:rFonts w:hint="eastAsia"/>
        </w:rPr>
        <w:t>任何一个</w:t>
      </w:r>
      <w:r w:rsidRPr="003B1370">
        <w:rPr>
          <w:rFonts w:hint="eastAsia"/>
        </w:rPr>
        <w:t>Java</w:t>
      </w:r>
      <w:r w:rsidRPr="003B1370">
        <w:rPr>
          <w:rFonts w:hint="eastAsia"/>
        </w:rPr>
        <w:t>类，包括匿名类、内部类，都要占用大概</w:t>
      </w:r>
      <w:r w:rsidRPr="003B1370">
        <w:rPr>
          <w:rFonts w:hint="eastAsia"/>
        </w:rPr>
        <w:t>500</w:t>
      </w:r>
      <w:r w:rsidRPr="003B1370">
        <w:rPr>
          <w:rFonts w:hint="eastAsia"/>
        </w:rPr>
        <w:t>字节的内存空间</w:t>
      </w:r>
    </w:p>
    <w:p w14:paraId="0601C58D" w14:textId="77777777" w:rsidR="00024EA2" w:rsidRPr="003B1370" w:rsidRDefault="00024EA2" w:rsidP="00024EA2">
      <w:r w:rsidRPr="003B1370">
        <w:rPr>
          <w:rFonts w:hint="eastAsia"/>
        </w:rPr>
        <w:t>*</w:t>
      </w:r>
      <w:r w:rsidRPr="003B1370">
        <w:rPr>
          <w:rFonts w:hint="eastAsia"/>
        </w:rPr>
        <w:t>任何一个类的实例要消耗</w:t>
      </w:r>
      <w:r w:rsidRPr="003B1370">
        <w:rPr>
          <w:rFonts w:hint="eastAsia"/>
        </w:rPr>
        <w:t>12-16</w:t>
      </w:r>
      <w:r w:rsidRPr="003B1370">
        <w:rPr>
          <w:rFonts w:hint="eastAsia"/>
        </w:rPr>
        <w:t>字节的内存开支，因此频繁创建实例也是会在一定程序上影响内存的</w:t>
      </w:r>
    </w:p>
    <w:p w14:paraId="0D0462B4" w14:textId="77777777" w:rsidR="00024EA2" w:rsidRPr="003B1370" w:rsidRDefault="00024EA2" w:rsidP="00024EA2">
      <w:r w:rsidRPr="003B1370">
        <w:rPr>
          <w:rFonts w:hint="eastAsia"/>
        </w:rPr>
        <w:lastRenderedPageBreak/>
        <w:t>*</w:t>
      </w:r>
      <w:r w:rsidRPr="003B1370">
        <w:rPr>
          <w:rFonts w:hint="eastAsia"/>
        </w:rPr>
        <w:t>使用</w:t>
      </w:r>
      <w:r w:rsidRPr="003B1370">
        <w:rPr>
          <w:rFonts w:hint="eastAsia"/>
        </w:rPr>
        <w:t>HashMap</w:t>
      </w:r>
      <w:r w:rsidRPr="003B1370">
        <w:rPr>
          <w:rFonts w:hint="eastAsia"/>
        </w:rPr>
        <w:t>时，即使你只设置了一个基本数据类型的键，比如说</w:t>
      </w:r>
      <w:r w:rsidRPr="003B1370">
        <w:rPr>
          <w:rFonts w:hint="eastAsia"/>
        </w:rPr>
        <w:t>int</w:t>
      </w:r>
      <w:r w:rsidRPr="003B1370">
        <w:rPr>
          <w:rFonts w:hint="eastAsia"/>
        </w:rPr>
        <w:t>，但是也会按照对象的大小来分配内存，大概是</w:t>
      </w:r>
      <w:r w:rsidRPr="003B1370">
        <w:rPr>
          <w:rFonts w:hint="eastAsia"/>
        </w:rPr>
        <w:t>32</w:t>
      </w:r>
      <w:r w:rsidRPr="003B1370">
        <w:rPr>
          <w:rFonts w:hint="eastAsia"/>
        </w:rPr>
        <w:t>字节，而不是</w:t>
      </w:r>
      <w:r w:rsidRPr="003B1370">
        <w:rPr>
          <w:rFonts w:hint="eastAsia"/>
        </w:rPr>
        <w:t>4</w:t>
      </w:r>
      <w:r w:rsidRPr="003B1370">
        <w:rPr>
          <w:rFonts w:hint="eastAsia"/>
        </w:rPr>
        <w:t>字节，因此最好使用优化后的数据集合</w:t>
      </w:r>
    </w:p>
    <w:p w14:paraId="7C4B5ADE" w14:textId="77777777" w:rsidR="00024EA2" w:rsidRPr="003B1370" w:rsidRDefault="00024EA2" w:rsidP="00024EA2"/>
    <w:p w14:paraId="71EA01CA" w14:textId="77777777" w:rsidR="00024EA2" w:rsidRPr="003B1370" w:rsidRDefault="00024EA2" w:rsidP="00024EA2">
      <w:r>
        <w:rPr>
          <w:rFonts w:hint="eastAsia"/>
        </w:rPr>
        <w:t>8</w:t>
      </w:r>
      <w:r w:rsidRPr="003B1370">
        <w:rPr>
          <w:rFonts w:hint="eastAsia"/>
        </w:rPr>
        <w:t>，</w:t>
      </w:r>
      <w:r w:rsidRPr="003B1370">
        <w:rPr>
          <w:rFonts w:hint="eastAsia"/>
        </w:rPr>
        <w:t>OOM</w:t>
      </w:r>
      <w:r w:rsidRPr="003B1370">
        <w:rPr>
          <w:rFonts w:hint="eastAsia"/>
        </w:rPr>
        <w:t>的原因和解决</w:t>
      </w:r>
    </w:p>
    <w:p w14:paraId="39538810" w14:textId="77777777" w:rsidR="00024EA2" w:rsidRPr="003B1370" w:rsidRDefault="00024EA2" w:rsidP="00024EA2">
      <w:r w:rsidRPr="003B1370">
        <w:rPr>
          <w:rFonts w:hint="eastAsia"/>
        </w:rPr>
        <w:t>出现</w:t>
      </w:r>
      <w:r w:rsidRPr="003B1370">
        <w:rPr>
          <w:rFonts w:hint="eastAsia"/>
        </w:rPr>
        <w:t>OOM</w:t>
      </w:r>
      <w:r w:rsidRPr="003B1370">
        <w:rPr>
          <w:rFonts w:hint="eastAsia"/>
        </w:rPr>
        <w:t>的原因</w:t>
      </w:r>
    </w:p>
    <w:p w14:paraId="54979405" w14:textId="77777777" w:rsidR="00024EA2" w:rsidRPr="003B1370" w:rsidRDefault="00024EA2" w:rsidP="00024EA2">
      <w:r w:rsidRPr="003B1370">
        <w:rPr>
          <w:rFonts w:hint="eastAsia"/>
        </w:rPr>
        <w:tab/>
      </w:r>
      <w:r w:rsidRPr="003B1370">
        <w:rPr>
          <w:rFonts w:hint="eastAsia"/>
        </w:rPr>
        <w:t>加载对象过大</w:t>
      </w:r>
    </w:p>
    <w:p w14:paraId="56166539" w14:textId="77777777" w:rsidR="00024EA2" w:rsidRPr="003B1370" w:rsidRDefault="00024EA2" w:rsidP="00024EA2">
      <w:r w:rsidRPr="003B1370">
        <w:rPr>
          <w:rFonts w:hint="eastAsia"/>
        </w:rPr>
        <w:tab/>
      </w:r>
      <w:r w:rsidRPr="003B1370">
        <w:rPr>
          <w:rFonts w:hint="eastAsia"/>
        </w:rPr>
        <w:t>相应资源过多，来不及释放</w:t>
      </w:r>
    </w:p>
    <w:p w14:paraId="34361AA4" w14:textId="77777777" w:rsidR="00024EA2" w:rsidRPr="003B1370" w:rsidRDefault="00024EA2" w:rsidP="00024EA2">
      <w:r w:rsidRPr="003B1370">
        <w:rPr>
          <w:rFonts w:hint="eastAsia"/>
        </w:rPr>
        <w:t>如何解决</w:t>
      </w:r>
    </w:p>
    <w:p w14:paraId="1AA8E4BD" w14:textId="77777777" w:rsidR="00024EA2" w:rsidRPr="003B1370" w:rsidRDefault="00024EA2" w:rsidP="00024EA2">
      <w:r w:rsidRPr="003B1370">
        <w:rPr>
          <w:rFonts w:hint="eastAsia"/>
        </w:rPr>
        <w:tab/>
      </w:r>
      <w:r w:rsidRPr="003B1370">
        <w:rPr>
          <w:rFonts w:hint="eastAsia"/>
        </w:rPr>
        <w:t>在内存引用上做些处理，常用的有软引用、强化引用、弱引用</w:t>
      </w:r>
    </w:p>
    <w:p w14:paraId="5C5BF45C" w14:textId="77777777" w:rsidR="00024EA2" w:rsidRPr="003B1370" w:rsidRDefault="00024EA2" w:rsidP="00024EA2">
      <w:r w:rsidRPr="003B1370">
        <w:rPr>
          <w:rFonts w:hint="eastAsia"/>
        </w:rPr>
        <w:tab/>
      </w:r>
      <w:r w:rsidRPr="003B1370">
        <w:rPr>
          <w:rFonts w:hint="eastAsia"/>
        </w:rPr>
        <w:t>在内存中加载图片时直接在内存中作处理，如边界压缩</w:t>
      </w:r>
    </w:p>
    <w:p w14:paraId="4EBA551F" w14:textId="77777777" w:rsidR="00024EA2" w:rsidRPr="003B1370" w:rsidRDefault="00024EA2" w:rsidP="00024EA2">
      <w:r w:rsidRPr="003B1370">
        <w:rPr>
          <w:rFonts w:hint="eastAsia"/>
        </w:rPr>
        <w:tab/>
      </w:r>
      <w:r w:rsidRPr="003B1370">
        <w:rPr>
          <w:rFonts w:hint="eastAsia"/>
        </w:rPr>
        <w:t>动态回收内存</w:t>
      </w:r>
    </w:p>
    <w:p w14:paraId="5D606F16" w14:textId="77777777" w:rsidR="00024EA2" w:rsidRPr="003B1370" w:rsidRDefault="00024EA2" w:rsidP="00024EA2">
      <w:r w:rsidRPr="003B1370">
        <w:rPr>
          <w:rFonts w:hint="eastAsia"/>
        </w:rPr>
        <w:tab/>
      </w:r>
      <w:r w:rsidRPr="003B1370">
        <w:rPr>
          <w:rFonts w:hint="eastAsia"/>
        </w:rPr>
        <w:t>优化</w:t>
      </w:r>
      <w:r w:rsidRPr="003B1370">
        <w:rPr>
          <w:rFonts w:hint="eastAsia"/>
        </w:rPr>
        <w:t>Dalvik</w:t>
      </w:r>
      <w:r w:rsidRPr="003B1370">
        <w:rPr>
          <w:rFonts w:hint="eastAsia"/>
        </w:rPr>
        <w:t>虚拟机的堆内存分配</w:t>
      </w:r>
    </w:p>
    <w:p w14:paraId="57927D40" w14:textId="77777777" w:rsidR="00024EA2" w:rsidRPr="003B1370" w:rsidRDefault="00024EA2" w:rsidP="00024EA2">
      <w:r w:rsidRPr="003B1370">
        <w:rPr>
          <w:rFonts w:hint="eastAsia"/>
        </w:rPr>
        <w:tab/>
      </w:r>
      <w:r w:rsidRPr="003B1370">
        <w:rPr>
          <w:rFonts w:hint="eastAsia"/>
        </w:rPr>
        <w:t>自定义堆内存大小</w:t>
      </w:r>
    </w:p>
    <w:p w14:paraId="29DBED6C" w14:textId="77777777" w:rsidR="00024EA2" w:rsidRPr="003B1370" w:rsidRDefault="00024EA2" w:rsidP="00024EA2"/>
    <w:p w14:paraId="7E8CCE2F" w14:textId="77777777" w:rsidR="00024EA2" w:rsidRPr="003B1370" w:rsidRDefault="00024EA2" w:rsidP="003B1370"/>
    <w:p w14:paraId="2F9AF2F8" w14:textId="3A22F263" w:rsidR="00FE5F8A" w:rsidRDefault="00FE5F8A" w:rsidP="00FE5F8A">
      <w:pPr>
        <w:pStyle w:val="2"/>
      </w:pPr>
      <w:r>
        <w:rPr>
          <w:rFonts w:hint="eastAsia"/>
        </w:rPr>
        <w:t>二，源码及设计模式</w:t>
      </w:r>
    </w:p>
    <w:p w14:paraId="78B75C89" w14:textId="570C7CD3" w:rsidR="003C1598" w:rsidRPr="003C1598" w:rsidRDefault="00FE5F8A" w:rsidP="00FE5F8A">
      <w:pPr>
        <w:pStyle w:val="3"/>
        <w:rPr>
          <w:rFonts w:hint="default"/>
        </w:rPr>
      </w:pPr>
      <w:r>
        <w:t>一》</w:t>
      </w:r>
      <w:r w:rsidR="008C1FB3" w:rsidRPr="003B1370">
        <w:t>LRUCache原理和部分源码解析</w:t>
      </w:r>
    </w:p>
    <w:p w14:paraId="27AFF3C5" w14:textId="77777777" w:rsidR="003311C2" w:rsidRPr="003B1370" w:rsidRDefault="00784AA6" w:rsidP="003B1370">
      <w:r w:rsidRPr="003B1370">
        <w:rPr>
          <w:rFonts w:hint="eastAsia"/>
        </w:rPr>
        <w:t>图片的三级缓存：</w:t>
      </w:r>
      <w:r w:rsidRPr="003B1370">
        <w:t>也就是加载图片的时候首先从内存缓存中取，如果没有再从文件缓存中取，</w:t>
      </w:r>
      <w:r w:rsidRPr="003B1370">
        <w:rPr>
          <w:rFonts w:hint="eastAsia"/>
        </w:rPr>
        <w:tab/>
      </w:r>
      <w:r w:rsidRPr="003B1370">
        <w:t>如果文件缓存没有取到，就从网络下载图片并且加入内存和文件缓存</w:t>
      </w:r>
    </w:p>
    <w:p w14:paraId="24279BEB" w14:textId="77777777" w:rsidR="003311C2" w:rsidRPr="003B1370" w:rsidRDefault="00784AA6" w:rsidP="003B1370">
      <w:r w:rsidRPr="003B1370">
        <w:t>LRU</w:t>
      </w:r>
      <w:r w:rsidRPr="003B1370">
        <w:rPr>
          <w:rFonts w:hint="eastAsia"/>
        </w:rPr>
        <w:t>：</w:t>
      </w:r>
      <w:r w:rsidRPr="003B1370">
        <w:t>Least Recently Used</w:t>
      </w:r>
      <w:r w:rsidRPr="003B1370">
        <w:t>，</w:t>
      </w:r>
      <w:r w:rsidRPr="003B1370">
        <w:rPr>
          <w:rFonts w:hint="eastAsia"/>
        </w:rPr>
        <w:t>最近</w:t>
      </w:r>
      <w:r w:rsidRPr="003B1370">
        <w:t>最少使用算法。当内存缓存达到设定的最大值</w:t>
      </w:r>
      <w:r w:rsidRPr="003B1370">
        <w:rPr>
          <w:rFonts w:hint="eastAsia"/>
        </w:rPr>
        <w:tab/>
      </w:r>
      <w:r w:rsidRPr="003B1370">
        <w:t>时将内存缓存中近期最少使用的对象移除，有效的避免了</w:t>
      </w:r>
      <w:r w:rsidRPr="003B1370">
        <w:t>OOM</w:t>
      </w:r>
      <w:r w:rsidRPr="003B1370">
        <w:t>的出</w:t>
      </w:r>
      <w:r w:rsidRPr="003B1370">
        <w:rPr>
          <w:rFonts w:hint="eastAsia"/>
        </w:rPr>
        <w:tab/>
      </w:r>
      <w:r w:rsidRPr="003B1370">
        <w:t>现。</w:t>
      </w:r>
    </w:p>
    <w:p w14:paraId="1E954790" w14:textId="77777777" w:rsidR="003311C2" w:rsidRPr="003B1370" w:rsidRDefault="003311C2" w:rsidP="003B1370"/>
    <w:p w14:paraId="5FE713D6" w14:textId="77777777" w:rsidR="003311C2" w:rsidRPr="003B1370" w:rsidRDefault="00784AA6" w:rsidP="003B1370">
      <w:r w:rsidRPr="003B1370">
        <w:t>LruCache</w:t>
      </w:r>
      <w:r w:rsidRPr="003B1370">
        <w:t>中</w:t>
      </w:r>
      <w:r w:rsidRPr="003B1370">
        <w:t>Lru</w:t>
      </w:r>
      <w:r w:rsidRPr="003B1370">
        <w:t>算法</w:t>
      </w:r>
      <w:r w:rsidRPr="003B1370">
        <w:rPr>
          <w:rFonts w:hint="eastAsia"/>
        </w:rPr>
        <w:t>：</w:t>
      </w:r>
      <w:r w:rsidRPr="003B1370">
        <w:t>通过</w:t>
      </w:r>
      <w:r w:rsidRPr="003B1370">
        <w:t>LinkedHashMap</w:t>
      </w:r>
      <w:r w:rsidRPr="003B1370">
        <w:t>来实现的。</w:t>
      </w:r>
      <w:r w:rsidRPr="003B1370">
        <w:t>LinkedHashMap</w:t>
      </w:r>
      <w:r w:rsidRPr="003B1370">
        <w:t>继承于</w:t>
      </w:r>
      <w:r w:rsidRPr="003B1370">
        <w:t>HashMap</w:t>
      </w:r>
      <w:r w:rsidRPr="003B1370">
        <w:t>，它使用了一个双向链表来存储</w:t>
      </w:r>
      <w:r w:rsidRPr="003B1370">
        <w:t>Map</w:t>
      </w:r>
      <w:r w:rsidRPr="003B1370">
        <w:t>中的</w:t>
      </w:r>
      <w:r w:rsidRPr="003B1370">
        <w:t>Entry</w:t>
      </w:r>
      <w:r w:rsidRPr="003B1370">
        <w:t>顺序关系，这种顺序有两种，</w:t>
      </w:r>
    </w:p>
    <w:p w14:paraId="3EF0DF3F" w14:textId="77777777" w:rsidR="003311C2" w:rsidRPr="003B1370" w:rsidRDefault="00784AA6" w:rsidP="003B1370">
      <w:r w:rsidRPr="003B1370">
        <w:t>一种是</w:t>
      </w:r>
      <w:r w:rsidRPr="003B1370">
        <w:t>LRU</w:t>
      </w:r>
      <w:r w:rsidRPr="003B1370">
        <w:t>顺序，</w:t>
      </w:r>
    </w:p>
    <w:p w14:paraId="39B139F2" w14:textId="77777777" w:rsidR="003311C2" w:rsidRPr="003B1370" w:rsidRDefault="00784AA6" w:rsidP="003B1370">
      <w:r w:rsidRPr="003B1370">
        <w:t>一种是插入顺序，</w:t>
      </w:r>
    </w:p>
    <w:p w14:paraId="5F08CC62" w14:textId="77777777" w:rsidR="003311C2" w:rsidRPr="003B1370" w:rsidRDefault="00784AA6" w:rsidP="003B1370">
      <w:r w:rsidRPr="003B1370">
        <w:t>这可以由其构造函数</w:t>
      </w:r>
      <w:r w:rsidRPr="003B1370">
        <w:t>public LinkedHashMap(int initialCapacity,float loadFactor, boolean accessOrder)</w:t>
      </w:r>
      <w:r w:rsidRPr="003B1370">
        <w:t>指定。所以，对于</w:t>
      </w:r>
      <w:r w:rsidRPr="003B1370">
        <w:t>get</w:t>
      </w:r>
      <w:r w:rsidRPr="003B1370">
        <w:t>、</w:t>
      </w:r>
      <w:r w:rsidRPr="003B1370">
        <w:t>put</w:t>
      </w:r>
      <w:r w:rsidRPr="003B1370">
        <w:t>、</w:t>
      </w:r>
      <w:r w:rsidRPr="003B1370">
        <w:t>remove</w:t>
      </w:r>
      <w:r w:rsidRPr="003B1370">
        <w:t>等操作，</w:t>
      </w:r>
      <w:r w:rsidRPr="003B1370">
        <w:t>LinkedHashMap</w:t>
      </w:r>
      <w:r w:rsidRPr="003B1370">
        <w:t>除了要做</w:t>
      </w:r>
      <w:r w:rsidRPr="003B1370">
        <w:t>HashMap</w:t>
      </w:r>
      <w:r w:rsidRPr="003B1370">
        <w:t>做的事情，还做些调整</w:t>
      </w:r>
      <w:r w:rsidRPr="003B1370">
        <w:t>Entry</w:t>
      </w:r>
      <w:r w:rsidRPr="003B1370">
        <w:t>顺序链表的工作。</w:t>
      </w:r>
    </w:p>
    <w:p w14:paraId="6F95B2C6" w14:textId="77777777" w:rsidR="003311C2" w:rsidRPr="003B1370" w:rsidRDefault="00784AA6" w:rsidP="003B1370">
      <w:r w:rsidRPr="003B1370">
        <w:t>LruCache</w:t>
      </w:r>
      <w:r w:rsidRPr="003B1370">
        <w:t>中将</w:t>
      </w:r>
      <w:r w:rsidRPr="003B1370">
        <w:t>LinkedHashMap</w:t>
      </w:r>
      <w:r w:rsidRPr="003B1370">
        <w:t>的顺序设置为</w:t>
      </w:r>
      <w:r w:rsidRPr="003B1370">
        <w:t>LRU</w:t>
      </w:r>
      <w:r w:rsidRPr="003B1370">
        <w:t>顺序来实现</w:t>
      </w:r>
      <w:r w:rsidRPr="003B1370">
        <w:t>LRU</w:t>
      </w:r>
      <w:r w:rsidRPr="003B1370">
        <w:t>缓存，每次调用</w:t>
      </w:r>
      <w:r w:rsidRPr="003B1370">
        <w:t>get(</w:t>
      </w:r>
      <w:r w:rsidRPr="003B1370">
        <w:t>也就是从内存缓存中取图片</w:t>
      </w:r>
      <w:r w:rsidRPr="003B1370">
        <w:t>)</w:t>
      </w:r>
      <w:r w:rsidRPr="003B1370">
        <w:t>，则将该对象移到链表的尾端。调用</w:t>
      </w:r>
      <w:r w:rsidRPr="003B1370">
        <w:t>put</w:t>
      </w:r>
      <w:r w:rsidRPr="003B1370">
        <w:t>插入新的对象也是存储在链表尾端，这样当内存缓存达到设定的最大值时，将链表头部的对象（近期最少用到的）移除</w:t>
      </w:r>
    </w:p>
    <w:p w14:paraId="5CF85AB4" w14:textId="77777777" w:rsidR="003311C2" w:rsidRPr="003B1370" w:rsidRDefault="003311C2" w:rsidP="003B1370"/>
    <w:p w14:paraId="3EBC8023" w14:textId="77777777" w:rsidR="003311C2" w:rsidRPr="003B1370" w:rsidRDefault="00784AA6" w:rsidP="003B1370">
      <w:r w:rsidRPr="003B1370">
        <w:rPr>
          <w:rFonts w:hint="eastAsia"/>
        </w:rPr>
        <w:t>部分源码解析：</w:t>
      </w:r>
      <w:r w:rsidRPr="003B1370">
        <w:rPr>
          <w:rFonts w:hint="eastAsia"/>
        </w:rPr>
        <w:t>LruCache</w:t>
      </w:r>
      <w:r w:rsidRPr="003B1370">
        <w:rPr>
          <w:rFonts w:hint="eastAsia"/>
        </w:rPr>
        <w:t>的初始化构造方法</w:t>
      </w:r>
    </w:p>
    <w:p w14:paraId="608C82E6" w14:textId="77777777" w:rsidR="003311C2" w:rsidRPr="003B1370" w:rsidRDefault="00784AA6" w:rsidP="003B1370">
      <w:r w:rsidRPr="003B1370">
        <w:t xml:space="preserve">public </w:t>
      </w:r>
      <w:proofErr w:type="gramStart"/>
      <w:r w:rsidRPr="003B1370">
        <w:t>LruCache(</w:t>
      </w:r>
      <w:proofErr w:type="gramEnd"/>
      <w:r w:rsidRPr="003B1370">
        <w:t>int maxSize) {</w:t>
      </w:r>
    </w:p>
    <w:p w14:paraId="098696A3" w14:textId="77777777" w:rsidR="003311C2" w:rsidRPr="003B1370" w:rsidRDefault="00784AA6" w:rsidP="003B1370">
      <w:r w:rsidRPr="003B1370">
        <w:lastRenderedPageBreak/>
        <w:t xml:space="preserve">    if (maxSize &lt;= 0) {</w:t>
      </w:r>
    </w:p>
    <w:p w14:paraId="0B4D9FF8" w14:textId="77777777" w:rsidR="003311C2" w:rsidRPr="003B1370" w:rsidRDefault="00784AA6" w:rsidP="003B1370">
      <w:r w:rsidRPr="003B1370">
        <w:t xml:space="preserve">        throw new </w:t>
      </w:r>
      <w:proofErr w:type="gramStart"/>
      <w:r w:rsidRPr="003B1370">
        <w:t>IllegalArgumentException(</w:t>
      </w:r>
      <w:proofErr w:type="gramEnd"/>
      <w:r w:rsidRPr="003B1370">
        <w:t>"maxSize &lt;= 0");</w:t>
      </w:r>
    </w:p>
    <w:p w14:paraId="3BFE9BC6" w14:textId="77777777" w:rsidR="003311C2" w:rsidRPr="003B1370" w:rsidRDefault="00784AA6" w:rsidP="003B1370">
      <w:r w:rsidRPr="003B1370">
        <w:t xml:space="preserve">    }</w:t>
      </w:r>
    </w:p>
    <w:p w14:paraId="31AADAFD" w14:textId="77777777" w:rsidR="003311C2" w:rsidRPr="003B1370" w:rsidRDefault="00784AA6" w:rsidP="003B1370">
      <w:r w:rsidRPr="003B1370">
        <w:t xml:space="preserve">    </w:t>
      </w:r>
      <w:proofErr w:type="gramStart"/>
      <w:r w:rsidRPr="003B1370">
        <w:t>this.maxSize</w:t>
      </w:r>
      <w:proofErr w:type="gramEnd"/>
      <w:r w:rsidRPr="003B1370">
        <w:t xml:space="preserve"> = maxSize;</w:t>
      </w:r>
    </w:p>
    <w:p w14:paraId="029FF082" w14:textId="77777777" w:rsidR="003311C2" w:rsidRPr="003B1370" w:rsidRDefault="00784AA6" w:rsidP="003B1370">
      <w:r w:rsidRPr="003B1370">
        <w:t xml:space="preserve">    this.map = new LinkedHashMap&lt;K, V&gt;(0, 0.75f, true);</w:t>
      </w:r>
      <w:r w:rsidRPr="003B1370">
        <w:rPr>
          <w:rFonts w:hint="eastAsia"/>
        </w:rPr>
        <w:t>//</w:t>
      </w:r>
      <w:r w:rsidRPr="003B1370">
        <w:t>初始容量为零，</w:t>
      </w:r>
      <w:r w:rsidRPr="003B1370">
        <w:t>0.75</w:t>
      </w:r>
      <w:r w:rsidRPr="003B1370">
        <w:rPr>
          <w:rFonts w:hint="eastAsia"/>
        </w:rPr>
        <w:t>是加载因子，表示容量达到最大容量的</w:t>
      </w:r>
      <w:r w:rsidRPr="003B1370">
        <w:rPr>
          <w:rFonts w:hint="eastAsia"/>
        </w:rPr>
        <w:t>75%</w:t>
      </w:r>
      <w:r w:rsidRPr="003B1370">
        <w:rPr>
          <w:rFonts w:hint="eastAsia"/>
        </w:rPr>
        <w:t>的时候会把内存增加一半。最后这个参数至关重要。表示访问元素的排序方式，</w:t>
      </w:r>
      <w:r w:rsidRPr="003B1370">
        <w:t>true</w:t>
      </w:r>
      <w:r w:rsidRPr="003B1370">
        <w:rPr>
          <w:rFonts w:hint="eastAsia"/>
        </w:rPr>
        <w:t>表示按照访问顺序排序，</w:t>
      </w:r>
      <w:r w:rsidRPr="003B1370">
        <w:t>false</w:t>
      </w:r>
      <w:r w:rsidRPr="003B1370">
        <w:rPr>
          <w:rFonts w:hint="eastAsia"/>
        </w:rPr>
        <w:t>表示按照插入的顺序排序</w:t>
      </w:r>
    </w:p>
    <w:p w14:paraId="4CDA6179" w14:textId="77777777" w:rsidR="003311C2" w:rsidRDefault="00784AA6" w:rsidP="003B1370">
      <w:r w:rsidRPr="003B1370">
        <w:t>}</w:t>
      </w:r>
    </w:p>
    <w:p w14:paraId="434D7F23" w14:textId="4B20FB69" w:rsidR="00047CAF" w:rsidRPr="003B1370" w:rsidRDefault="00047CAF" w:rsidP="00047CAF">
      <w:pPr>
        <w:pStyle w:val="3"/>
        <w:rPr>
          <w:rFonts w:hint="default"/>
        </w:rPr>
      </w:pPr>
      <w:r>
        <w:t>二》</w:t>
      </w:r>
      <w:r w:rsidRPr="003B1370">
        <w:t>view的事件分发机制</w:t>
      </w:r>
    </w:p>
    <w:p w14:paraId="0F1341C7" w14:textId="77777777" w:rsidR="00047CAF" w:rsidRPr="003B1370" w:rsidRDefault="00047CAF" w:rsidP="00047CAF">
      <w:r w:rsidRPr="003B1370">
        <w:rPr>
          <w:rFonts w:hint="eastAsia"/>
        </w:rPr>
        <w:t>dispatchTouchEvent</w:t>
      </w:r>
      <w:r w:rsidRPr="003B1370">
        <w:rPr>
          <w:rFonts w:hint="eastAsia"/>
        </w:rPr>
        <w:tab/>
      </w:r>
      <w:r w:rsidRPr="003B1370">
        <w:rPr>
          <w:rFonts w:hint="eastAsia"/>
        </w:rPr>
        <w:tab/>
      </w:r>
      <w:r w:rsidRPr="003B1370">
        <w:rPr>
          <w:rFonts w:hint="eastAsia"/>
        </w:rPr>
        <w:t>分发事件</w:t>
      </w:r>
    </w:p>
    <w:p w14:paraId="70CF1D85" w14:textId="77777777" w:rsidR="00047CAF" w:rsidRPr="003B1370" w:rsidRDefault="00047CAF" w:rsidP="00047CAF">
      <w:r w:rsidRPr="003B1370">
        <w:rPr>
          <w:rFonts w:hint="eastAsia"/>
        </w:rPr>
        <w:t xml:space="preserve">onInterceptTouchEvent  </w:t>
      </w:r>
      <w:r w:rsidRPr="003B1370">
        <w:rPr>
          <w:rFonts w:hint="eastAsia"/>
        </w:rPr>
        <w:t>拦截事件只有</w:t>
      </w:r>
      <w:r w:rsidRPr="003B1370">
        <w:rPr>
          <w:rFonts w:hint="eastAsia"/>
        </w:rPr>
        <w:t>viewgroup</w:t>
      </w:r>
      <w:r w:rsidRPr="003B1370">
        <w:rPr>
          <w:rFonts w:hint="eastAsia"/>
        </w:rPr>
        <w:t>才有，</w:t>
      </w:r>
      <w:r w:rsidRPr="003B1370">
        <w:rPr>
          <w:rFonts w:hint="eastAsia"/>
        </w:rPr>
        <w:t>view</w:t>
      </w:r>
      <w:r w:rsidRPr="003B1370">
        <w:rPr>
          <w:rFonts w:hint="eastAsia"/>
        </w:rPr>
        <w:t>和</w:t>
      </w:r>
      <w:r w:rsidRPr="003B1370">
        <w:rPr>
          <w:rFonts w:hint="eastAsia"/>
        </w:rPr>
        <w:t>activity</w:t>
      </w:r>
      <w:r w:rsidRPr="003B1370">
        <w:rPr>
          <w:rFonts w:hint="eastAsia"/>
        </w:rPr>
        <w:t>没</w:t>
      </w:r>
      <w:r w:rsidRPr="003B1370">
        <w:rPr>
          <w:rFonts w:hint="eastAsia"/>
        </w:rPr>
        <w:tab/>
      </w:r>
    </w:p>
    <w:p w14:paraId="54AC7A4A" w14:textId="77777777" w:rsidR="00047CAF" w:rsidRPr="003B1370" w:rsidRDefault="00047CAF" w:rsidP="00047CAF">
      <w:r w:rsidRPr="003B1370">
        <w:rPr>
          <w:rFonts w:hint="eastAsia"/>
        </w:rPr>
        <w:t xml:space="preserve">onTouchEvent          </w:t>
      </w:r>
      <w:r w:rsidRPr="003B1370">
        <w:rPr>
          <w:rFonts w:hint="eastAsia"/>
        </w:rPr>
        <w:t>处理点击事件</w:t>
      </w:r>
    </w:p>
    <w:p w14:paraId="77DC5633" w14:textId="77777777" w:rsidR="00047CAF" w:rsidRPr="003B1370" w:rsidRDefault="00047CAF" w:rsidP="00047CAF">
      <w:r w:rsidRPr="003B1370">
        <w:rPr>
          <w:rFonts w:hint="eastAsia"/>
        </w:rPr>
        <w:t>1</w:t>
      </w:r>
      <w:r w:rsidRPr="003B1370">
        <w:rPr>
          <w:rFonts w:hint="eastAsia"/>
        </w:rPr>
        <w:t>，图解</w:t>
      </w:r>
      <w:r w:rsidRPr="003B1370">
        <w:t>ACTION_DOWN </w:t>
      </w:r>
      <w:r w:rsidRPr="003B1370">
        <w:rPr>
          <w:rFonts w:hint="eastAsia"/>
        </w:rPr>
        <w:t>事件分发，如果面试的时候能把下面的图画出来。能增分不少</w:t>
      </w:r>
    </w:p>
    <w:p w14:paraId="5AE3E341" w14:textId="77777777" w:rsidR="00047CAF" w:rsidRPr="003B1370" w:rsidRDefault="00047CAF" w:rsidP="00047CAF">
      <w:r w:rsidRPr="003B1370">
        <w:rPr>
          <w:rFonts w:hint="eastAsia"/>
        </w:rPr>
        <w:t>dispatchTouchEvent</w:t>
      </w:r>
      <w:r w:rsidRPr="003B1370">
        <w:rPr>
          <w:rFonts w:hint="eastAsia"/>
        </w:rPr>
        <w:t>和</w:t>
      </w:r>
      <w:r w:rsidRPr="003B1370">
        <w:rPr>
          <w:rFonts w:hint="eastAsia"/>
        </w:rPr>
        <w:t xml:space="preserve"> onTouchEvent</w:t>
      </w:r>
      <w:r w:rsidRPr="003B1370">
        <w:t>的框里有个【</w:t>
      </w:r>
      <w:r w:rsidRPr="003B1370">
        <w:t>true----&gt;</w:t>
      </w:r>
      <w:r w:rsidRPr="003B1370">
        <w:t>消费】的字，表示的意思是如果方法返回</w:t>
      </w:r>
      <w:r w:rsidRPr="003B1370">
        <w:t>true</w:t>
      </w:r>
      <w:r w:rsidRPr="003B1370">
        <w:t>，那么代表事件就此消费，不会继续往别的地方传了，事件终止</w:t>
      </w:r>
    </w:p>
    <w:p w14:paraId="739210D9" w14:textId="77777777" w:rsidR="00047CAF" w:rsidRPr="003B1370" w:rsidRDefault="00047CAF" w:rsidP="00047CAF">
      <w:r w:rsidRPr="003B1370">
        <w:rPr>
          <w:rFonts w:hint="eastAsia"/>
          <w:noProof/>
        </w:rPr>
        <w:drawing>
          <wp:inline distT="0" distB="0" distL="0" distR="0" wp14:anchorId="578A86FD" wp14:editId="786983E1">
            <wp:extent cx="5267960" cy="3761105"/>
            <wp:effectExtent l="0" t="0" r="8890" b="10160"/>
            <wp:docPr id="1034" name="图片 1"/>
            <wp:cNvGraphicFramePr/>
            <a:graphic xmlns:a="http://schemas.openxmlformats.org/drawingml/2006/main">
              <a:graphicData uri="http://schemas.openxmlformats.org/drawingml/2006/picture">
                <pic:pic xmlns:pic="http://schemas.openxmlformats.org/drawingml/2006/picture">
                  <pic:nvPicPr>
                    <pic:cNvPr id="1034" name="图片 1"/>
                    <pic:cNvPicPr/>
                  </pic:nvPicPr>
                  <pic:blipFill>
                    <a:blip r:embed="rId7" cstate="print"/>
                    <a:srcRect/>
                    <a:stretch>
                      <a:fillRect/>
                    </a:stretch>
                  </pic:blipFill>
                  <pic:spPr>
                    <a:xfrm>
                      <a:off x="0" y="0"/>
                      <a:ext cx="5267960" cy="3761739"/>
                    </a:xfrm>
                    <a:prstGeom prst="rect">
                      <a:avLst/>
                    </a:prstGeom>
                  </pic:spPr>
                </pic:pic>
              </a:graphicData>
            </a:graphic>
          </wp:inline>
        </w:drawing>
      </w:r>
      <w:r w:rsidRPr="003B1370">
        <w:rPr>
          <w:rFonts w:hint="eastAsia"/>
        </w:rPr>
        <w:t>2</w:t>
      </w:r>
      <w:r w:rsidRPr="003B1370">
        <w:rPr>
          <w:rFonts w:hint="eastAsia"/>
        </w:rPr>
        <w:t>，</w:t>
      </w:r>
      <w:r w:rsidRPr="003B1370">
        <w:t>红色的箭头代表</w:t>
      </w:r>
      <w:r w:rsidRPr="003B1370">
        <w:t xml:space="preserve">ACTION_DOWN </w:t>
      </w:r>
      <w:r w:rsidRPr="003B1370">
        <w:t>事件的流向</w:t>
      </w:r>
    </w:p>
    <w:p w14:paraId="459D45AD" w14:textId="77777777" w:rsidR="00047CAF" w:rsidRPr="003B1370" w:rsidRDefault="00047CAF" w:rsidP="00047CAF">
      <w:r w:rsidRPr="003B1370">
        <w:t>蓝色的箭头代表</w:t>
      </w:r>
      <w:r w:rsidRPr="003B1370">
        <w:t xml:space="preserve">ACTION_MOVE </w:t>
      </w:r>
      <w:r w:rsidRPr="003B1370">
        <w:t>和</w:t>
      </w:r>
      <w:r w:rsidRPr="003B1370">
        <w:t xml:space="preserve"> ACTION_UP </w:t>
      </w:r>
      <w:r w:rsidRPr="003B1370">
        <w:t>事件的流向</w:t>
      </w:r>
    </w:p>
    <w:p w14:paraId="3D86C69A" w14:textId="77777777" w:rsidR="00047CAF" w:rsidRPr="003B1370" w:rsidRDefault="00047CAF" w:rsidP="00047CAF">
      <w:r w:rsidRPr="003B1370">
        <w:rPr>
          <w:rFonts w:hint="eastAsia"/>
          <w:noProof/>
        </w:rPr>
        <w:lastRenderedPageBreak/>
        <w:drawing>
          <wp:inline distT="0" distB="0" distL="0" distR="0" wp14:anchorId="02F54521" wp14:editId="1669B62B">
            <wp:extent cx="5273040" cy="3029585"/>
            <wp:effectExtent l="0" t="0" r="3810" b="18415"/>
            <wp:docPr id="1035" name="图片 3"/>
            <wp:cNvGraphicFramePr/>
            <a:graphic xmlns:a="http://schemas.openxmlformats.org/drawingml/2006/main">
              <a:graphicData uri="http://schemas.openxmlformats.org/drawingml/2006/picture">
                <pic:pic xmlns:pic="http://schemas.openxmlformats.org/drawingml/2006/picture">
                  <pic:nvPicPr>
                    <pic:cNvPr id="1035" name="图片 3"/>
                    <pic:cNvPicPr/>
                  </pic:nvPicPr>
                  <pic:blipFill>
                    <a:blip r:embed="rId8" cstate="print"/>
                    <a:srcRect/>
                    <a:stretch>
                      <a:fillRect/>
                    </a:stretch>
                  </pic:blipFill>
                  <pic:spPr>
                    <a:xfrm>
                      <a:off x="0" y="0"/>
                      <a:ext cx="5273040" cy="3029585"/>
                    </a:xfrm>
                    <a:prstGeom prst="rect">
                      <a:avLst/>
                    </a:prstGeom>
                  </pic:spPr>
                </pic:pic>
              </a:graphicData>
            </a:graphic>
          </wp:inline>
        </w:drawing>
      </w:r>
    </w:p>
    <w:p w14:paraId="79C11A32" w14:textId="4EE1B5ED" w:rsidR="00C840CD" w:rsidRPr="003B1370" w:rsidRDefault="00C840CD" w:rsidP="00C840CD">
      <w:pPr>
        <w:pStyle w:val="3"/>
        <w:rPr>
          <w:rFonts w:hint="default"/>
        </w:rPr>
      </w:pPr>
      <w:r>
        <w:t>三》</w:t>
      </w:r>
      <w:r w:rsidRPr="003B1370">
        <w:t>Handler原理机制</w:t>
      </w:r>
    </w:p>
    <w:p w14:paraId="0016F5EA" w14:textId="77777777" w:rsidR="00C840CD" w:rsidRPr="003B1370" w:rsidRDefault="00C840CD" w:rsidP="00C840CD">
      <w:r w:rsidRPr="003B1370">
        <w:rPr>
          <w:rFonts w:hint="eastAsia"/>
        </w:rPr>
        <w:t>Handler</w:t>
      </w:r>
      <w:r w:rsidRPr="003B1370">
        <w:rPr>
          <w:rFonts w:hint="eastAsia"/>
        </w:rPr>
        <w:t>主要负责发送和接受消息，</w:t>
      </w:r>
      <w:r w:rsidRPr="003B1370">
        <w:t>Looper</w:t>
      </w:r>
      <w:r w:rsidRPr="003B1370">
        <w:rPr>
          <w:rFonts w:hint="eastAsia"/>
        </w:rPr>
        <w:t>负责</w:t>
      </w:r>
      <w:r w:rsidRPr="003B1370">
        <w:t>不断轮询</w:t>
      </w:r>
      <w:r w:rsidRPr="003B1370">
        <w:t>MessageQueue</w:t>
      </w:r>
      <w:r w:rsidRPr="003B1370">
        <w:t>，有新的消息就交给</w:t>
      </w:r>
      <w:r w:rsidRPr="003B1370">
        <w:t>Handler</w:t>
      </w:r>
      <w:r w:rsidRPr="003B1370">
        <w:t>处理，如果轮询不到新的消息，那就自身就处于阻塞状态</w:t>
      </w:r>
      <w:r w:rsidRPr="003B1370">
        <w:rPr>
          <w:rFonts w:hint="eastAsia"/>
        </w:rPr>
        <w:t>。</w:t>
      </w:r>
    </w:p>
    <w:p w14:paraId="0BE4CE54" w14:textId="77777777" w:rsidR="00C840CD" w:rsidRPr="003B1370" w:rsidRDefault="00C840CD" w:rsidP="005312FB">
      <w:pPr>
        <w:pStyle w:val="4"/>
      </w:pPr>
      <w:r>
        <w:t>1</w:t>
      </w:r>
      <w:r>
        <w:t>，</w:t>
      </w:r>
      <w:r w:rsidRPr="003B1370">
        <w:rPr>
          <w:rFonts w:hint="eastAsia"/>
        </w:rPr>
        <w:t>Handler</w:t>
      </w:r>
      <w:r w:rsidRPr="003B1370">
        <w:rPr>
          <w:rFonts w:hint="eastAsia"/>
        </w:rPr>
        <w:t>简单图解</w:t>
      </w:r>
    </w:p>
    <w:p w14:paraId="63CC2875" w14:textId="77777777" w:rsidR="00C840CD" w:rsidRPr="003B1370" w:rsidRDefault="00C840CD" w:rsidP="00C840CD">
      <w:r w:rsidRPr="003B1370">
        <w:rPr>
          <w:rFonts w:hint="eastAsia"/>
          <w:noProof/>
        </w:rPr>
        <w:drawing>
          <wp:inline distT="0" distB="0" distL="0" distR="0" wp14:anchorId="4EE9D27A" wp14:editId="69AD38AA">
            <wp:extent cx="4846173" cy="2961445"/>
            <wp:effectExtent l="0" t="0" r="5715" b="10795"/>
            <wp:docPr id="1036" name="图片 7"/>
            <wp:cNvGraphicFramePr/>
            <a:graphic xmlns:a="http://schemas.openxmlformats.org/drawingml/2006/main">
              <a:graphicData uri="http://schemas.openxmlformats.org/drawingml/2006/picture">
                <pic:pic xmlns:pic="http://schemas.openxmlformats.org/drawingml/2006/picture">
                  <pic:nvPicPr>
                    <pic:cNvPr id="1036" name="图片 7"/>
                    <pic:cNvPicPr/>
                  </pic:nvPicPr>
                  <pic:blipFill>
                    <a:blip r:embed="rId9" cstate="print"/>
                    <a:srcRect/>
                    <a:stretch>
                      <a:fillRect/>
                    </a:stretch>
                  </pic:blipFill>
                  <pic:spPr>
                    <a:xfrm>
                      <a:off x="0" y="0"/>
                      <a:ext cx="4854844" cy="2966744"/>
                    </a:xfrm>
                    <a:prstGeom prst="rect">
                      <a:avLst/>
                    </a:prstGeom>
                  </pic:spPr>
                </pic:pic>
              </a:graphicData>
            </a:graphic>
          </wp:inline>
        </w:drawing>
      </w:r>
    </w:p>
    <w:p w14:paraId="2A3903FD" w14:textId="77777777" w:rsidR="00C840CD" w:rsidRPr="003B1370" w:rsidRDefault="00C840CD" w:rsidP="005312FB">
      <w:pPr>
        <w:pStyle w:val="4"/>
      </w:pPr>
      <w:r>
        <w:rPr>
          <w:rFonts w:hint="eastAsia"/>
        </w:rPr>
        <w:lastRenderedPageBreak/>
        <w:t>2</w:t>
      </w:r>
      <w:r>
        <w:rPr>
          <w:rFonts w:hint="eastAsia"/>
        </w:rPr>
        <w:t>，</w:t>
      </w:r>
      <w:r w:rsidRPr="003B1370">
        <w:rPr>
          <w:rFonts w:hint="eastAsia"/>
        </w:rPr>
        <w:t>Handler</w:t>
      </w:r>
      <w:r w:rsidRPr="003B1370">
        <w:rPr>
          <w:rFonts w:hint="eastAsia"/>
        </w:rPr>
        <w:t>铁三角</w:t>
      </w:r>
    </w:p>
    <w:p w14:paraId="685ACF5C" w14:textId="77777777" w:rsidR="00C840CD" w:rsidRPr="003B1370" w:rsidRDefault="00C840CD" w:rsidP="00C840CD">
      <w:r w:rsidRPr="003B1370">
        <w:rPr>
          <w:rFonts w:hint="eastAsia"/>
        </w:rPr>
        <w:t xml:space="preserve">Handler   </w:t>
      </w:r>
      <w:r w:rsidRPr="003B1370">
        <w:t>android</w:t>
      </w:r>
      <w:r w:rsidRPr="003B1370">
        <w:t>的消息机制就是指</w:t>
      </w:r>
      <w:r w:rsidRPr="003B1370">
        <w:t>Handler</w:t>
      </w:r>
      <w:r w:rsidRPr="003B1370">
        <w:t>机制，</w:t>
      </w:r>
      <w:r w:rsidRPr="003B1370">
        <w:t>Handler</w:t>
      </w:r>
      <w:r w:rsidRPr="003B1370">
        <w:t>机制的运行需要</w:t>
      </w:r>
      <w:r w:rsidRPr="003B1370">
        <w:t>MeeageQueue</w:t>
      </w:r>
      <w:r w:rsidRPr="003B1370">
        <w:t>和</w:t>
      </w:r>
      <w:r w:rsidRPr="003B1370">
        <w:t>Looper</w:t>
      </w:r>
      <w:r w:rsidRPr="003B1370">
        <w:t>的辅助。</w:t>
      </w:r>
    </w:p>
    <w:p w14:paraId="7ED1DD13" w14:textId="77777777" w:rsidR="00C840CD" w:rsidRPr="003B1370" w:rsidRDefault="00C840CD" w:rsidP="00C840CD">
      <w:r w:rsidRPr="003B1370">
        <w:t>MessageQueue</w:t>
      </w:r>
      <w:r w:rsidRPr="003B1370">
        <w:rPr>
          <w:rFonts w:hint="eastAsia"/>
        </w:rPr>
        <w:t>：消息队列，</w:t>
      </w:r>
      <w:r w:rsidRPr="003B1370">
        <w:t>用于将所有收到的消息以队列的形式进行排列，</w:t>
      </w:r>
    </w:p>
    <w:p w14:paraId="541B2E3E" w14:textId="3B46D707" w:rsidR="00C840CD" w:rsidRPr="003B1370" w:rsidRDefault="00C840CD" w:rsidP="00C840CD">
      <w:r w:rsidRPr="003B1370">
        <w:t>并提供入队和出队的方法</w:t>
      </w:r>
      <w:r w:rsidRPr="003B1370">
        <w:rPr>
          <w:rFonts w:hint="eastAsia"/>
        </w:rPr>
        <w:t>。在</w:t>
      </w:r>
      <w:r w:rsidR="004110F9">
        <w:t>L</w:t>
      </w:r>
      <w:r w:rsidRPr="003B1370">
        <w:rPr>
          <w:rFonts w:hint="eastAsia"/>
        </w:rPr>
        <w:t>ooper</w:t>
      </w:r>
      <w:r w:rsidRPr="003B1370">
        <w:rPr>
          <w:rFonts w:hint="eastAsia"/>
        </w:rPr>
        <w:t>的构造函数中创建</w:t>
      </w:r>
      <w:r w:rsidRPr="003B1370">
        <w:rPr>
          <w:rFonts w:hint="eastAsia"/>
        </w:rPr>
        <w:t>,</w:t>
      </w:r>
      <w:r w:rsidRPr="003B1370">
        <w:t>因此一个</w:t>
      </w:r>
      <w:r w:rsidRPr="003B1370">
        <w:t>Looper</w:t>
      </w:r>
      <w:r w:rsidRPr="003B1370">
        <w:t>也就对应了一个</w:t>
      </w:r>
      <w:r w:rsidRPr="003B1370">
        <w:t>MessageQueue</w:t>
      </w:r>
      <w:r w:rsidRPr="003B1370">
        <w:rPr>
          <w:rFonts w:hint="eastAsia"/>
        </w:rPr>
        <w:t>.</w:t>
      </w:r>
    </w:p>
    <w:p w14:paraId="31C9E29B" w14:textId="77777777" w:rsidR="00C840CD" w:rsidRPr="003B1370" w:rsidRDefault="00C840CD" w:rsidP="00C840CD">
      <w:r w:rsidRPr="003B1370">
        <w:rPr>
          <w:rFonts w:hint="eastAsia"/>
        </w:rPr>
        <w:t>通过</w:t>
      </w:r>
      <w:r w:rsidRPr="003B1370">
        <w:t>enqueueMessage</w:t>
      </w:r>
      <w:r w:rsidRPr="003B1370">
        <w:rPr>
          <w:rFonts w:hint="eastAsia"/>
        </w:rPr>
        <w:t>实现消息的入队，通过</w:t>
      </w:r>
      <w:r w:rsidRPr="003B1370">
        <w:t>next</w:t>
      </w:r>
      <w:r w:rsidRPr="003B1370">
        <w:rPr>
          <w:rFonts w:hint="eastAsia"/>
        </w:rPr>
        <w:t>方法实现出队</w:t>
      </w:r>
    </w:p>
    <w:p w14:paraId="2907253C" w14:textId="77777777" w:rsidR="00C840CD" w:rsidRPr="003B1370" w:rsidRDefault="00C840CD" w:rsidP="00C840CD">
      <w:r w:rsidRPr="003B1370">
        <w:rPr>
          <w:rFonts w:hint="eastAsia"/>
        </w:rPr>
        <w:t xml:space="preserve">Looper </w:t>
      </w:r>
      <w:r w:rsidRPr="003B1370">
        <w:t>轮询器</w:t>
      </w:r>
      <w:r w:rsidRPr="003B1370">
        <w:rPr>
          <w:rFonts w:hint="eastAsia"/>
        </w:rPr>
        <w:t xml:space="preserve">  </w:t>
      </w:r>
      <w:r w:rsidRPr="003B1370">
        <w:rPr>
          <w:rFonts w:hint="eastAsia"/>
        </w:rPr>
        <w:t>作用：</w:t>
      </w:r>
      <w:r w:rsidRPr="003B1370">
        <w:t>与当前线程绑定，保证一个线程只会有一个</w:t>
      </w:r>
      <w:r w:rsidRPr="003B1370">
        <w:t>Looper</w:t>
      </w:r>
      <w:r w:rsidRPr="003B1370">
        <w:t>实例，同时一个</w:t>
      </w:r>
      <w:r w:rsidRPr="003B1370">
        <w:t>Looper</w:t>
      </w:r>
      <w:r w:rsidRPr="003B1370">
        <w:t>实例也只有一个</w:t>
      </w:r>
      <w:r w:rsidRPr="003B1370">
        <w:t>MessageQueue</w:t>
      </w:r>
      <w:r w:rsidRPr="003B1370">
        <w:rPr>
          <w:rFonts w:hint="eastAsia"/>
        </w:rPr>
        <w:t>。</w:t>
      </w:r>
      <w:r w:rsidRPr="003B1370">
        <w:rPr>
          <w:rFonts w:hint="eastAsia"/>
        </w:rPr>
        <w:t xml:space="preserve">Looper </w:t>
      </w:r>
      <w:r w:rsidRPr="003B1370">
        <w:rPr>
          <w:rFonts w:hint="eastAsia"/>
        </w:rPr>
        <w:t>通过</w:t>
      </w:r>
      <w:r w:rsidRPr="003B1370">
        <w:t>loop()</w:t>
      </w:r>
      <w:r w:rsidRPr="003B1370">
        <w:t>方法</w:t>
      </w:r>
      <w:r w:rsidRPr="003B1370">
        <w:rPr>
          <w:rFonts w:hint="eastAsia"/>
        </w:rPr>
        <w:t>调用</w:t>
      </w:r>
      <w:r w:rsidRPr="003B1370">
        <w:rPr>
          <w:rFonts w:hint="eastAsia"/>
        </w:rPr>
        <w:t>messagequeue</w:t>
      </w:r>
      <w:r w:rsidRPr="003B1370">
        <w:rPr>
          <w:rFonts w:hint="eastAsia"/>
        </w:rPr>
        <w:t>的</w:t>
      </w:r>
      <w:r w:rsidRPr="003B1370">
        <w:rPr>
          <w:rFonts w:hint="eastAsia"/>
        </w:rPr>
        <w:t>next</w:t>
      </w:r>
      <w:r w:rsidRPr="003B1370">
        <w:rPr>
          <w:rFonts w:hint="eastAsia"/>
        </w:rPr>
        <w:t>方法</w:t>
      </w:r>
      <w:r w:rsidRPr="003B1370">
        <w:t>，不断从</w:t>
      </w:r>
      <w:r w:rsidRPr="003B1370">
        <w:rPr>
          <w:rFonts w:hint="eastAsia"/>
        </w:rPr>
        <w:tab/>
      </w:r>
      <w:r w:rsidRPr="003B1370">
        <w:t>MessageQueue</w:t>
      </w:r>
      <w:r w:rsidRPr="003B1370">
        <w:t>中去取消息</w:t>
      </w:r>
    </w:p>
    <w:p w14:paraId="122C28DF" w14:textId="77777777" w:rsidR="00C840CD" w:rsidRPr="003B1370" w:rsidRDefault="00C840CD" w:rsidP="00C840CD"/>
    <w:p w14:paraId="43289DB9" w14:textId="77777777" w:rsidR="00C840CD" w:rsidRPr="003B1370" w:rsidRDefault="00C840CD" w:rsidP="005312FB">
      <w:pPr>
        <w:pStyle w:val="4"/>
      </w:pPr>
      <w:r>
        <w:rPr>
          <w:rFonts w:hint="eastAsia"/>
        </w:rPr>
        <w:lastRenderedPageBreak/>
        <w:t>3</w:t>
      </w:r>
      <w:r>
        <w:rPr>
          <w:rFonts w:hint="eastAsia"/>
        </w:rPr>
        <w:t>，</w:t>
      </w:r>
      <w:r w:rsidRPr="003B1370">
        <w:rPr>
          <w:rFonts w:hint="eastAsia"/>
        </w:rPr>
        <w:t>详解单个</w:t>
      </w:r>
      <w:r w:rsidRPr="003B1370">
        <w:rPr>
          <w:rFonts w:hint="eastAsia"/>
        </w:rPr>
        <w:t>handler</w:t>
      </w:r>
      <w:r w:rsidRPr="003B1370">
        <w:rPr>
          <w:rFonts w:hint="eastAsia"/>
        </w:rPr>
        <w:t>原理</w:t>
      </w:r>
    </w:p>
    <w:p w14:paraId="08378A38" w14:textId="77777777" w:rsidR="00C840CD" w:rsidRPr="003B1370" w:rsidRDefault="00C840CD" w:rsidP="00C840CD">
      <w:r w:rsidRPr="003B1370">
        <w:rPr>
          <w:rFonts w:hint="eastAsia"/>
          <w:noProof/>
        </w:rPr>
        <w:drawing>
          <wp:inline distT="0" distB="0" distL="0" distR="0" wp14:anchorId="56FA3EFB" wp14:editId="594F08B6">
            <wp:extent cx="5267325" cy="7588885"/>
            <wp:effectExtent l="0" t="0" r="9525" b="12065"/>
            <wp:docPr id="1037" name="图片 9"/>
            <wp:cNvGraphicFramePr/>
            <a:graphic xmlns:a="http://schemas.openxmlformats.org/drawingml/2006/main">
              <a:graphicData uri="http://schemas.openxmlformats.org/drawingml/2006/picture">
                <pic:pic xmlns:pic="http://schemas.openxmlformats.org/drawingml/2006/picture">
                  <pic:nvPicPr>
                    <pic:cNvPr id="1037" name="图片 9"/>
                    <pic:cNvPicPr/>
                  </pic:nvPicPr>
                  <pic:blipFill>
                    <a:blip r:embed="rId10" cstate="print"/>
                    <a:srcRect/>
                    <a:stretch>
                      <a:fillRect/>
                    </a:stretch>
                  </pic:blipFill>
                  <pic:spPr>
                    <a:xfrm>
                      <a:off x="0" y="0"/>
                      <a:ext cx="5267325" cy="7588885"/>
                    </a:xfrm>
                    <a:prstGeom prst="rect">
                      <a:avLst/>
                    </a:prstGeom>
                  </pic:spPr>
                </pic:pic>
              </a:graphicData>
            </a:graphic>
          </wp:inline>
        </w:drawing>
      </w:r>
    </w:p>
    <w:p w14:paraId="55BE28CF" w14:textId="77777777" w:rsidR="00C840CD" w:rsidRPr="003B1370" w:rsidRDefault="00C840CD" w:rsidP="00C840CD"/>
    <w:p w14:paraId="7B307C51" w14:textId="77777777" w:rsidR="00C840CD" w:rsidRPr="003B1370" w:rsidRDefault="00C840CD" w:rsidP="005312FB">
      <w:pPr>
        <w:pStyle w:val="4"/>
      </w:pPr>
      <w:r>
        <w:rPr>
          <w:rFonts w:hint="eastAsia"/>
        </w:rPr>
        <w:lastRenderedPageBreak/>
        <w:t>4</w:t>
      </w:r>
      <w:r>
        <w:rPr>
          <w:rFonts w:hint="eastAsia"/>
        </w:rPr>
        <w:t>，</w:t>
      </w:r>
      <w:r w:rsidRPr="003B1370">
        <w:rPr>
          <w:rFonts w:hint="eastAsia"/>
        </w:rPr>
        <w:t>图解多个</w:t>
      </w:r>
      <w:r w:rsidRPr="003B1370">
        <w:rPr>
          <w:rFonts w:hint="eastAsia"/>
        </w:rPr>
        <w:t>handler</w:t>
      </w:r>
      <w:r w:rsidRPr="003B1370">
        <w:rPr>
          <w:rFonts w:hint="eastAsia"/>
        </w:rPr>
        <w:t>原理</w:t>
      </w:r>
    </w:p>
    <w:p w14:paraId="0E1E1794" w14:textId="77777777" w:rsidR="00C840CD" w:rsidRPr="003B1370" w:rsidRDefault="00C840CD" w:rsidP="00C840CD">
      <w:r w:rsidRPr="003B1370">
        <w:rPr>
          <w:rFonts w:hint="eastAsia"/>
          <w:noProof/>
        </w:rPr>
        <w:drawing>
          <wp:inline distT="0" distB="0" distL="0" distR="0" wp14:anchorId="480E0CAD" wp14:editId="5E092B87">
            <wp:extent cx="5269230" cy="2455545"/>
            <wp:effectExtent l="0" t="0" r="7620" b="1905"/>
            <wp:docPr id="1038" name="图片 8"/>
            <wp:cNvGraphicFramePr/>
            <a:graphic xmlns:a="http://schemas.openxmlformats.org/drawingml/2006/main">
              <a:graphicData uri="http://schemas.openxmlformats.org/drawingml/2006/picture">
                <pic:pic xmlns:pic="http://schemas.openxmlformats.org/drawingml/2006/picture">
                  <pic:nvPicPr>
                    <pic:cNvPr id="1038" name="图片 8"/>
                    <pic:cNvPicPr/>
                  </pic:nvPicPr>
                  <pic:blipFill>
                    <a:blip r:embed="rId11" cstate="print"/>
                    <a:srcRect/>
                    <a:stretch>
                      <a:fillRect/>
                    </a:stretch>
                  </pic:blipFill>
                  <pic:spPr>
                    <a:xfrm>
                      <a:off x="0" y="0"/>
                      <a:ext cx="5269230" cy="2455545"/>
                    </a:xfrm>
                    <a:prstGeom prst="rect">
                      <a:avLst/>
                    </a:prstGeom>
                  </pic:spPr>
                </pic:pic>
              </a:graphicData>
            </a:graphic>
          </wp:inline>
        </w:drawing>
      </w:r>
    </w:p>
    <w:p w14:paraId="337B4ED3" w14:textId="77777777" w:rsidR="00C840CD" w:rsidRPr="003B1370" w:rsidRDefault="00C840CD" w:rsidP="005312FB">
      <w:pPr>
        <w:pStyle w:val="4"/>
      </w:pPr>
      <w:r>
        <w:rPr>
          <w:rFonts w:hint="eastAsia"/>
        </w:rPr>
        <w:t>5</w:t>
      </w:r>
      <w:r>
        <w:rPr>
          <w:rFonts w:hint="eastAsia"/>
        </w:rPr>
        <w:t>，</w:t>
      </w:r>
      <w:r w:rsidRPr="003B1370">
        <w:rPr>
          <w:rFonts w:hint="eastAsia"/>
        </w:rPr>
        <w:t>Handler</w:t>
      </w:r>
      <w:r w:rsidRPr="003B1370">
        <w:rPr>
          <w:rFonts w:hint="eastAsia"/>
        </w:rPr>
        <w:t>的创建流程</w:t>
      </w:r>
    </w:p>
    <w:p w14:paraId="1C8BC820" w14:textId="77777777" w:rsidR="00C840CD" w:rsidRPr="003B1370" w:rsidRDefault="00C840CD" w:rsidP="00C840CD">
      <w:r w:rsidRPr="003B1370">
        <w:rPr>
          <w:rFonts w:hint="eastAsia"/>
        </w:rPr>
        <w:t>1</w:t>
      </w:r>
      <w:r w:rsidRPr="003B1370">
        <w:rPr>
          <w:rFonts w:hint="eastAsia"/>
        </w:rPr>
        <w:t>、首先</w:t>
      </w:r>
      <w:r w:rsidRPr="003B1370">
        <w:rPr>
          <w:rFonts w:hint="eastAsia"/>
        </w:rPr>
        <w:t>Looper.prepare()</w:t>
      </w:r>
      <w:r w:rsidRPr="003B1370">
        <w:rPr>
          <w:rFonts w:hint="eastAsia"/>
        </w:rPr>
        <w:t>在本线程中保存一个</w:t>
      </w:r>
      <w:r w:rsidRPr="003B1370">
        <w:rPr>
          <w:rFonts w:hint="eastAsia"/>
        </w:rPr>
        <w:t>Looper</w:t>
      </w:r>
      <w:r w:rsidRPr="003B1370">
        <w:rPr>
          <w:rFonts w:hint="eastAsia"/>
        </w:rPr>
        <w:t>实例，然后该实例中保存一个</w:t>
      </w:r>
      <w:r w:rsidRPr="003B1370">
        <w:rPr>
          <w:rFonts w:hint="eastAsia"/>
        </w:rPr>
        <w:t>MessageQueue</w:t>
      </w:r>
      <w:r w:rsidRPr="003B1370">
        <w:rPr>
          <w:rFonts w:hint="eastAsia"/>
        </w:rPr>
        <w:t>对象；因为</w:t>
      </w:r>
      <w:r w:rsidRPr="003B1370">
        <w:rPr>
          <w:rFonts w:hint="eastAsia"/>
        </w:rPr>
        <w:t>Looper.prepare()</w:t>
      </w:r>
      <w:r w:rsidRPr="003B1370">
        <w:rPr>
          <w:rFonts w:hint="eastAsia"/>
        </w:rPr>
        <w:t>在一个线程中只能调用一次，所以</w:t>
      </w:r>
      <w:r w:rsidRPr="003B1370">
        <w:rPr>
          <w:rFonts w:hint="eastAsia"/>
        </w:rPr>
        <w:t>MessageQueue</w:t>
      </w:r>
      <w:r w:rsidRPr="003B1370">
        <w:rPr>
          <w:rFonts w:hint="eastAsia"/>
        </w:rPr>
        <w:t>在一个线程中只会存在一个。</w:t>
      </w:r>
    </w:p>
    <w:p w14:paraId="39893470" w14:textId="77777777" w:rsidR="00C840CD" w:rsidRPr="003B1370" w:rsidRDefault="00C840CD" w:rsidP="00C840CD">
      <w:r w:rsidRPr="003B1370">
        <w:rPr>
          <w:rFonts w:hint="eastAsia"/>
        </w:rPr>
        <w:t>2</w:t>
      </w:r>
      <w:r w:rsidRPr="003B1370">
        <w:rPr>
          <w:rFonts w:hint="eastAsia"/>
        </w:rPr>
        <w:t>、</w:t>
      </w:r>
      <w:r w:rsidRPr="003B1370">
        <w:rPr>
          <w:rFonts w:hint="eastAsia"/>
        </w:rPr>
        <w:t>Looper.loop()</w:t>
      </w:r>
      <w:r w:rsidRPr="003B1370">
        <w:rPr>
          <w:rFonts w:hint="eastAsia"/>
        </w:rPr>
        <w:t>会让当前线程进入一个无限循环，不端从</w:t>
      </w:r>
      <w:r w:rsidRPr="003B1370">
        <w:rPr>
          <w:rFonts w:hint="eastAsia"/>
        </w:rPr>
        <w:t>MessageQueue</w:t>
      </w:r>
      <w:r w:rsidRPr="003B1370">
        <w:rPr>
          <w:rFonts w:hint="eastAsia"/>
        </w:rPr>
        <w:t>的实例中读取消息，然后回调</w:t>
      </w:r>
      <w:r w:rsidRPr="003B1370">
        <w:rPr>
          <w:rFonts w:hint="eastAsia"/>
        </w:rPr>
        <w:t>msg.target.dispatchMessage(msg)</w:t>
      </w:r>
      <w:r w:rsidRPr="003B1370">
        <w:rPr>
          <w:rFonts w:hint="eastAsia"/>
        </w:rPr>
        <w:t>方法。</w:t>
      </w:r>
    </w:p>
    <w:p w14:paraId="5FAD8B18" w14:textId="77777777" w:rsidR="00C840CD" w:rsidRPr="003B1370" w:rsidRDefault="00C840CD" w:rsidP="00C840CD">
      <w:r w:rsidRPr="003B1370">
        <w:rPr>
          <w:rFonts w:hint="eastAsia"/>
        </w:rPr>
        <w:t>3</w:t>
      </w:r>
      <w:r w:rsidRPr="003B1370">
        <w:rPr>
          <w:rFonts w:hint="eastAsia"/>
        </w:rPr>
        <w:t>、</w:t>
      </w:r>
      <w:r w:rsidRPr="003B1370">
        <w:rPr>
          <w:rFonts w:hint="eastAsia"/>
        </w:rPr>
        <w:t>Handler</w:t>
      </w:r>
      <w:r w:rsidRPr="003B1370">
        <w:rPr>
          <w:rFonts w:hint="eastAsia"/>
        </w:rPr>
        <w:t>的构造方法，会首先得到当前线程中保存的</w:t>
      </w:r>
      <w:r w:rsidRPr="003B1370">
        <w:rPr>
          <w:rFonts w:hint="eastAsia"/>
        </w:rPr>
        <w:t>Looper</w:t>
      </w:r>
      <w:r w:rsidRPr="003B1370">
        <w:rPr>
          <w:rFonts w:hint="eastAsia"/>
        </w:rPr>
        <w:t>实例，进而与</w:t>
      </w:r>
      <w:r w:rsidRPr="003B1370">
        <w:rPr>
          <w:rFonts w:hint="eastAsia"/>
        </w:rPr>
        <w:t>Looper</w:t>
      </w:r>
      <w:r w:rsidRPr="003B1370">
        <w:rPr>
          <w:rFonts w:hint="eastAsia"/>
        </w:rPr>
        <w:t>实例中的</w:t>
      </w:r>
      <w:r w:rsidRPr="003B1370">
        <w:rPr>
          <w:rFonts w:hint="eastAsia"/>
        </w:rPr>
        <w:t>MessageQueue</w:t>
      </w:r>
      <w:r w:rsidRPr="003B1370">
        <w:rPr>
          <w:rFonts w:hint="eastAsia"/>
        </w:rPr>
        <w:t>想关联。</w:t>
      </w:r>
    </w:p>
    <w:p w14:paraId="1FBE12D4" w14:textId="77777777" w:rsidR="00C840CD" w:rsidRPr="003B1370" w:rsidRDefault="00C840CD" w:rsidP="00C840CD">
      <w:r w:rsidRPr="003B1370">
        <w:rPr>
          <w:rFonts w:hint="eastAsia"/>
        </w:rPr>
        <w:t>4</w:t>
      </w:r>
      <w:r w:rsidRPr="003B1370">
        <w:rPr>
          <w:rFonts w:hint="eastAsia"/>
        </w:rPr>
        <w:t>、</w:t>
      </w:r>
      <w:r w:rsidRPr="003B1370">
        <w:rPr>
          <w:rFonts w:hint="eastAsia"/>
        </w:rPr>
        <w:t>Handler</w:t>
      </w:r>
      <w:r w:rsidRPr="003B1370">
        <w:rPr>
          <w:rFonts w:hint="eastAsia"/>
        </w:rPr>
        <w:t>的</w:t>
      </w:r>
      <w:r w:rsidRPr="003B1370">
        <w:rPr>
          <w:rFonts w:hint="eastAsia"/>
        </w:rPr>
        <w:t>sendMessage</w:t>
      </w:r>
      <w:r w:rsidRPr="003B1370">
        <w:rPr>
          <w:rFonts w:hint="eastAsia"/>
        </w:rPr>
        <w:t>方法，会给</w:t>
      </w:r>
      <w:r w:rsidRPr="003B1370">
        <w:rPr>
          <w:rFonts w:hint="eastAsia"/>
        </w:rPr>
        <w:t>msg</w:t>
      </w:r>
      <w:r w:rsidRPr="003B1370">
        <w:rPr>
          <w:rFonts w:hint="eastAsia"/>
        </w:rPr>
        <w:t>的</w:t>
      </w:r>
      <w:r w:rsidRPr="003B1370">
        <w:rPr>
          <w:rFonts w:hint="eastAsia"/>
        </w:rPr>
        <w:t>target</w:t>
      </w:r>
      <w:r w:rsidRPr="003B1370">
        <w:rPr>
          <w:rFonts w:hint="eastAsia"/>
        </w:rPr>
        <w:t>赋值为</w:t>
      </w:r>
      <w:r w:rsidRPr="003B1370">
        <w:rPr>
          <w:rFonts w:hint="eastAsia"/>
        </w:rPr>
        <w:t>handler</w:t>
      </w:r>
      <w:r w:rsidRPr="003B1370">
        <w:rPr>
          <w:rFonts w:hint="eastAsia"/>
        </w:rPr>
        <w:t>自身，然后加入</w:t>
      </w:r>
      <w:r w:rsidRPr="003B1370">
        <w:rPr>
          <w:rFonts w:hint="eastAsia"/>
        </w:rPr>
        <w:t>MessageQueue</w:t>
      </w:r>
      <w:r w:rsidRPr="003B1370">
        <w:rPr>
          <w:rFonts w:hint="eastAsia"/>
        </w:rPr>
        <w:t>中。</w:t>
      </w:r>
    </w:p>
    <w:p w14:paraId="59E51333" w14:textId="77777777" w:rsidR="00C840CD" w:rsidRPr="003B1370" w:rsidRDefault="00C840CD" w:rsidP="00C840CD">
      <w:r w:rsidRPr="003B1370">
        <w:rPr>
          <w:rFonts w:hint="eastAsia"/>
        </w:rPr>
        <w:t>5</w:t>
      </w:r>
      <w:r w:rsidRPr="003B1370">
        <w:rPr>
          <w:rFonts w:hint="eastAsia"/>
        </w:rPr>
        <w:t>、在构造</w:t>
      </w:r>
      <w:r w:rsidRPr="003B1370">
        <w:rPr>
          <w:rFonts w:hint="eastAsia"/>
        </w:rPr>
        <w:t>Handler</w:t>
      </w:r>
      <w:r w:rsidRPr="003B1370">
        <w:rPr>
          <w:rFonts w:hint="eastAsia"/>
        </w:rPr>
        <w:t>实例时，我们会重写</w:t>
      </w:r>
      <w:r w:rsidRPr="003B1370">
        <w:rPr>
          <w:rFonts w:hint="eastAsia"/>
        </w:rPr>
        <w:t>handleMessage</w:t>
      </w:r>
      <w:r w:rsidRPr="003B1370">
        <w:rPr>
          <w:rFonts w:hint="eastAsia"/>
        </w:rPr>
        <w:t>方法，也就是</w:t>
      </w:r>
      <w:r w:rsidRPr="003B1370">
        <w:rPr>
          <w:rFonts w:hint="eastAsia"/>
        </w:rPr>
        <w:t>msg.target.dispatchMessage(msg)</w:t>
      </w:r>
      <w:r w:rsidRPr="003B1370">
        <w:rPr>
          <w:rFonts w:hint="eastAsia"/>
        </w:rPr>
        <w:t>最终调用的方法。</w:t>
      </w:r>
    </w:p>
    <w:p w14:paraId="441E709B" w14:textId="77777777" w:rsidR="00C840CD" w:rsidRPr="003B1370" w:rsidRDefault="00C840CD" w:rsidP="00C840CD">
      <w:r w:rsidRPr="003B1370">
        <w:rPr>
          <w:rFonts w:hint="eastAsia"/>
        </w:rPr>
        <w:t>好了，总结完成，大家可能还会问，那么在</w:t>
      </w:r>
      <w:r w:rsidRPr="003B1370">
        <w:rPr>
          <w:rFonts w:hint="eastAsia"/>
        </w:rPr>
        <w:t>Activity</w:t>
      </w:r>
      <w:r w:rsidRPr="003B1370">
        <w:rPr>
          <w:rFonts w:hint="eastAsia"/>
        </w:rPr>
        <w:t>中，我们并没有显示的调用</w:t>
      </w:r>
      <w:r w:rsidRPr="003B1370">
        <w:rPr>
          <w:rFonts w:hint="eastAsia"/>
        </w:rPr>
        <w:t>Looper.prepare()</w:t>
      </w:r>
      <w:r w:rsidRPr="003B1370">
        <w:rPr>
          <w:rFonts w:hint="eastAsia"/>
        </w:rPr>
        <w:t>和</w:t>
      </w:r>
      <w:r w:rsidRPr="003B1370">
        <w:rPr>
          <w:rFonts w:hint="eastAsia"/>
        </w:rPr>
        <w:t>Looper.loop()</w:t>
      </w:r>
      <w:r w:rsidRPr="003B1370">
        <w:rPr>
          <w:rFonts w:hint="eastAsia"/>
        </w:rPr>
        <w:t>方法，为啥</w:t>
      </w:r>
      <w:r w:rsidRPr="003B1370">
        <w:rPr>
          <w:rFonts w:hint="eastAsia"/>
        </w:rPr>
        <w:t>Handler</w:t>
      </w:r>
      <w:r w:rsidRPr="003B1370">
        <w:rPr>
          <w:rFonts w:hint="eastAsia"/>
        </w:rPr>
        <w:t>可以成功创建呢，这是因为在</w:t>
      </w:r>
      <w:r w:rsidRPr="003B1370">
        <w:rPr>
          <w:rFonts w:hint="eastAsia"/>
        </w:rPr>
        <w:t>Activity</w:t>
      </w:r>
      <w:r w:rsidRPr="003B1370">
        <w:rPr>
          <w:rFonts w:hint="eastAsia"/>
        </w:rPr>
        <w:t>的启动代码中，已经在当前</w:t>
      </w:r>
      <w:r w:rsidRPr="003B1370">
        <w:rPr>
          <w:rFonts w:hint="eastAsia"/>
        </w:rPr>
        <w:t>UI</w:t>
      </w:r>
      <w:r w:rsidRPr="003B1370">
        <w:rPr>
          <w:rFonts w:hint="eastAsia"/>
        </w:rPr>
        <w:t>线程调用了</w:t>
      </w:r>
      <w:r w:rsidRPr="003B1370">
        <w:rPr>
          <w:rFonts w:hint="eastAsia"/>
        </w:rPr>
        <w:t>Looper.prepare()</w:t>
      </w:r>
      <w:r w:rsidRPr="003B1370">
        <w:rPr>
          <w:rFonts w:hint="eastAsia"/>
        </w:rPr>
        <w:t>和</w:t>
      </w:r>
      <w:r w:rsidRPr="003B1370">
        <w:rPr>
          <w:rFonts w:hint="eastAsia"/>
        </w:rPr>
        <w:t>Looper.loop()</w:t>
      </w:r>
      <w:r w:rsidRPr="003B1370">
        <w:rPr>
          <w:rFonts w:hint="eastAsia"/>
        </w:rPr>
        <w:t>方法。</w:t>
      </w:r>
    </w:p>
    <w:p w14:paraId="5ED2C56B" w14:textId="77777777" w:rsidR="00C840CD" w:rsidRDefault="00C840CD" w:rsidP="00C840CD"/>
    <w:p w14:paraId="56EC9547" w14:textId="77777777" w:rsidR="00C840CD" w:rsidRPr="003B1370" w:rsidRDefault="00C840CD" w:rsidP="005312FB">
      <w:pPr>
        <w:pStyle w:val="4"/>
      </w:pPr>
      <w:r>
        <w:rPr>
          <w:rFonts w:hint="eastAsia"/>
        </w:rPr>
        <w:t>补充</w:t>
      </w:r>
      <w:r w:rsidRPr="003B1370">
        <w:rPr>
          <w:rFonts w:hint="eastAsia"/>
        </w:rPr>
        <w:t>，</w:t>
      </w:r>
      <w:r w:rsidRPr="003B1370">
        <w:rPr>
          <w:rFonts w:hint="eastAsia"/>
        </w:rPr>
        <w:t>handler</w:t>
      </w:r>
      <w:r w:rsidRPr="003B1370">
        <w:rPr>
          <w:rFonts w:hint="eastAsia"/>
        </w:rPr>
        <w:t>机制原理</w:t>
      </w:r>
    </w:p>
    <w:p w14:paraId="4D27A4DA" w14:textId="77777777" w:rsidR="00C840CD" w:rsidRPr="003B1370" w:rsidRDefault="00C840CD" w:rsidP="00C840CD">
      <w:r w:rsidRPr="003B1370">
        <w:rPr>
          <w:rFonts w:hint="eastAsia"/>
        </w:rPr>
        <w:t>1</w:t>
      </w:r>
      <w:r w:rsidRPr="003B1370">
        <w:rPr>
          <w:rFonts w:hint="eastAsia"/>
        </w:rPr>
        <w:t>，用到的四个对象的关系</w:t>
      </w:r>
    </w:p>
    <w:p w14:paraId="04EC13CB" w14:textId="77777777" w:rsidR="00C840CD" w:rsidRPr="003B1370" w:rsidRDefault="00C840CD" w:rsidP="00C840CD">
      <w:r w:rsidRPr="003B1370">
        <w:rPr>
          <w:rFonts w:hint="eastAsia"/>
        </w:rPr>
        <w:tab/>
        <w:t>MessageQueue</w:t>
      </w:r>
      <w:r w:rsidRPr="003B1370">
        <w:rPr>
          <w:rFonts w:hint="eastAsia"/>
        </w:rPr>
        <w:t>：装食物的容器</w:t>
      </w:r>
    </w:p>
    <w:p w14:paraId="6FC008FE" w14:textId="77777777" w:rsidR="00C840CD" w:rsidRPr="003B1370" w:rsidRDefault="00C840CD" w:rsidP="00C840CD">
      <w:r w:rsidRPr="003B1370">
        <w:rPr>
          <w:rFonts w:hint="eastAsia"/>
        </w:rPr>
        <w:tab/>
        <w:t>Message</w:t>
      </w:r>
      <w:r w:rsidRPr="003B1370">
        <w:rPr>
          <w:rFonts w:hint="eastAsia"/>
        </w:rPr>
        <w:t>：被装的食物</w:t>
      </w:r>
    </w:p>
    <w:p w14:paraId="3525E598" w14:textId="77777777" w:rsidR="00C840CD" w:rsidRPr="003B1370" w:rsidRDefault="00C840CD" w:rsidP="00C840CD">
      <w:r w:rsidRPr="003B1370">
        <w:rPr>
          <w:rFonts w:hint="eastAsia"/>
        </w:rPr>
        <w:tab/>
        <w:t>Handler</w:t>
      </w:r>
      <w:r w:rsidRPr="003B1370">
        <w:rPr>
          <w:rFonts w:hint="eastAsia"/>
        </w:rPr>
        <w:t>（</w:t>
      </w:r>
      <w:r w:rsidRPr="003B1370">
        <w:rPr>
          <w:rFonts w:hint="eastAsia"/>
        </w:rPr>
        <w:t>msg.target</w:t>
      </w:r>
      <w:r w:rsidRPr="003B1370">
        <w:rPr>
          <w:rFonts w:hint="eastAsia"/>
        </w:rPr>
        <w:t>实际上就是</w:t>
      </w:r>
      <w:r w:rsidRPr="003B1370">
        <w:rPr>
          <w:rFonts w:hint="eastAsia"/>
        </w:rPr>
        <w:t>Handler</w:t>
      </w:r>
      <w:r w:rsidRPr="003B1370">
        <w:rPr>
          <w:rFonts w:hint="eastAsia"/>
        </w:rPr>
        <w:t>）：食物的消费者</w:t>
      </w:r>
    </w:p>
    <w:p w14:paraId="09E5D2A9" w14:textId="77777777" w:rsidR="00C840CD" w:rsidRPr="003B1370" w:rsidRDefault="00C840CD" w:rsidP="00C840CD">
      <w:r w:rsidRPr="003B1370">
        <w:rPr>
          <w:rFonts w:hint="eastAsia"/>
        </w:rPr>
        <w:tab/>
        <w:t>Looper</w:t>
      </w:r>
      <w:r w:rsidRPr="003B1370">
        <w:rPr>
          <w:rFonts w:hint="eastAsia"/>
        </w:rPr>
        <w:t>：负责分发食物的人</w:t>
      </w:r>
    </w:p>
    <w:p w14:paraId="50CF5A16" w14:textId="77777777" w:rsidR="00C840CD" w:rsidRPr="003B1370" w:rsidRDefault="00C840CD" w:rsidP="00C840CD">
      <w:r w:rsidRPr="003B1370">
        <w:rPr>
          <w:rFonts w:hint="eastAsia"/>
        </w:rPr>
        <w:lastRenderedPageBreak/>
        <w:t>2</w:t>
      </w:r>
      <w:r w:rsidRPr="003B1370">
        <w:rPr>
          <w:rFonts w:hint="eastAsia"/>
        </w:rPr>
        <w:t>，</w:t>
      </w:r>
      <w:r w:rsidRPr="003B1370">
        <w:rPr>
          <w:rFonts w:hint="eastAsia"/>
        </w:rPr>
        <w:t>handler</w:t>
      </w:r>
      <w:r w:rsidRPr="003B1370">
        <w:rPr>
          <w:rFonts w:hint="eastAsia"/>
        </w:rPr>
        <w:t>原理机制</w:t>
      </w:r>
    </w:p>
    <w:p w14:paraId="3DBFDCC7" w14:textId="77777777" w:rsidR="00C840CD" w:rsidRPr="003B1370" w:rsidRDefault="00C840CD" w:rsidP="00C840CD">
      <w:r w:rsidRPr="003B1370">
        <w:rPr>
          <w:rFonts w:hint="eastAsia"/>
        </w:rPr>
        <w:t xml:space="preserve"> </w:t>
      </w:r>
      <w:r w:rsidRPr="003B1370">
        <w:rPr>
          <w:rFonts w:hint="eastAsia"/>
        </w:rPr>
        <w:t>当我们调用</w:t>
      </w:r>
      <w:r w:rsidRPr="003B1370">
        <w:rPr>
          <w:rFonts w:hint="eastAsia"/>
        </w:rPr>
        <w:t>handler.sendMessage(msg)</w:t>
      </w:r>
      <w:r w:rsidRPr="003B1370">
        <w:rPr>
          <w:rFonts w:hint="eastAsia"/>
        </w:rPr>
        <w:t>方法发送一个</w:t>
      </w:r>
      <w:r w:rsidRPr="003B1370">
        <w:rPr>
          <w:rFonts w:hint="eastAsia"/>
        </w:rPr>
        <w:t>Message</w:t>
      </w:r>
      <w:r w:rsidRPr="003B1370">
        <w:rPr>
          <w:rFonts w:hint="eastAsia"/>
        </w:rPr>
        <w:t>时，实际上这个</w:t>
      </w:r>
      <w:r w:rsidRPr="003B1370">
        <w:rPr>
          <w:rFonts w:hint="eastAsia"/>
        </w:rPr>
        <w:t>Message</w:t>
      </w:r>
      <w:r w:rsidRPr="003B1370">
        <w:rPr>
          <w:rFonts w:hint="eastAsia"/>
        </w:rPr>
        <w:t>是发送到与当前线程绑定的一个</w:t>
      </w:r>
      <w:r w:rsidRPr="003B1370">
        <w:rPr>
          <w:rFonts w:hint="eastAsia"/>
        </w:rPr>
        <w:t>MessageQueue</w:t>
      </w:r>
      <w:r w:rsidRPr="003B1370">
        <w:rPr>
          <w:rFonts w:hint="eastAsia"/>
        </w:rPr>
        <w:t>中，</w:t>
      </w:r>
      <w:r w:rsidRPr="003B1370">
        <w:rPr>
          <w:rFonts w:hint="eastAsia"/>
        </w:rPr>
        <w:t xml:space="preserve"> </w:t>
      </w:r>
    </w:p>
    <w:p w14:paraId="04858F85" w14:textId="77777777" w:rsidR="00C840CD" w:rsidRPr="003B1370" w:rsidRDefault="00C840CD" w:rsidP="00C840CD">
      <w:r w:rsidRPr="003B1370">
        <w:rPr>
          <w:rFonts w:hint="eastAsia"/>
        </w:rPr>
        <w:t xml:space="preserve"> </w:t>
      </w:r>
      <w:r w:rsidRPr="003B1370">
        <w:rPr>
          <w:rFonts w:hint="eastAsia"/>
        </w:rPr>
        <w:t>然后与当前线程绑定的</w:t>
      </w:r>
      <w:r w:rsidRPr="003B1370">
        <w:rPr>
          <w:rFonts w:hint="eastAsia"/>
        </w:rPr>
        <w:t>Looper</w:t>
      </w:r>
      <w:r w:rsidRPr="003B1370">
        <w:rPr>
          <w:rFonts w:hint="eastAsia"/>
        </w:rPr>
        <w:t>将会不断的从</w:t>
      </w:r>
      <w:r w:rsidRPr="003B1370">
        <w:rPr>
          <w:rFonts w:hint="eastAsia"/>
        </w:rPr>
        <w:t>MessageQueue</w:t>
      </w:r>
      <w:r w:rsidRPr="003B1370">
        <w:rPr>
          <w:rFonts w:hint="eastAsia"/>
        </w:rPr>
        <w:t>中取出新的</w:t>
      </w:r>
      <w:r w:rsidRPr="003B1370">
        <w:rPr>
          <w:rFonts w:hint="eastAsia"/>
        </w:rPr>
        <w:t>Message</w:t>
      </w:r>
      <w:r w:rsidRPr="003B1370">
        <w:rPr>
          <w:rFonts w:hint="eastAsia"/>
        </w:rPr>
        <w:t>，</w:t>
      </w:r>
    </w:p>
    <w:p w14:paraId="12DF90E6" w14:textId="77777777" w:rsidR="00C840CD" w:rsidRPr="003B1370" w:rsidRDefault="00C840CD" w:rsidP="00C840CD">
      <w:r w:rsidRPr="003B1370">
        <w:rPr>
          <w:rFonts w:hint="eastAsia"/>
        </w:rPr>
        <w:t xml:space="preserve"> </w:t>
      </w:r>
      <w:r w:rsidRPr="003B1370">
        <w:rPr>
          <w:rFonts w:hint="eastAsia"/>
        </w:rPr>
        <w:t>调用</w:t>
      </w:r>
      <w:r w:rsidRPr="003B1370">
        <w:rPr>
          <w:rFonts w:hint="eastAsia"/>
        </w:rPr>
        <w:t>msg.target.dispathMessage(msg)</w:t>
      </w:r>
      <w:r w:rsidRPr="003B1370">
        <w:rPr>
          <w:rFonts w:hint="eastAsia"/>
        </w:rPr>
        <w:t>方法将消息分发到与</w:t>
      </w:r>
      <w:r w:rsidRPr="003B1370">
        <w:rPr>
          <w:rFonts w:hint="eastAsia"/>
        </w:rPr>
        <w:t>Message</w:t>
      </w:r>
      <w:r w:rsidRPr="003B1370">
        <w:rPr>
          <w:rFonts w:hint="eastAsia"/>
        </w:rPr>
        <w:t>绑定的</w:t>
      </w:r>
      <w:r w:rsidRPr="003B1370">
        <w:rPr>
          <w:rFonts w:hint="eastAsia"/>
        </w:rPr>
        <w:t>handler.handleMessage()</w:t>
      </w:r>
      <w:r w:rsidRPr="003B1370">
        <w:rPr>
          <w:rFonts w:hint="eastAsia"/>
        </w:rPr>
        <w:t>方法中。</w:t>
      </w:r>
    </w:p>
    <w:p w14:paraId="25C68825" w14:textId="77777777" w:rsidR="00C840CD" w:rsidRPr="003B1370" w:rsidRDefault="00C840CD" w:rsidP="00C840CD"/>
    <w:p w14:paraId="4C61BCF2" w14:textId="77777777" w:rsidR="00C840CD" w:rsidRPr="003B1370" w:rsidRDefault="00C840CD" w:rsidP="00C840CD">
      <w:r w:rsidRPr="003B1370">
        <w:rPr>
          <w:rFonts w:hint="eastAsia"/>
        </w:rPr>
        <w:t xml:space="preserve">  </w:t>
      </w:r>
      <w:r w:rsidRPr="003B1370">
        <w:rPr>
          <w:rFonts w:hint="eastAsia"/>
        </w:rPr>
        <w:t>一个</w:t>
      </w:r>
      <w:r w:rsidRPr="003B1370">
        <w:rPr>
          <w:rFonts w:hint="eastAsia"/>
        </w:rPr>
        <w:t>Thread</w:t>
      </w:r>
      <w:r w:rsidRPr="003B1370">
        <w:rPr>
          <w:rFonts w:hint="eastAsia"/>
        </w:rPr>
        <w:t>对应多个</w:t>
      </w:r>
      <w:r w:rsidRPr="003B1370">
        <w:rPr>
          <w:rFonts w:hint="eastAsia"/>
        </w:rPr>
        <w:t xml:space="preserve">Handler </w:t>
      </w:r>
      <w:r w:rsidRPr="003B1370">
        <w:rPr>
          <w:rFonts w:hint="eastAsia"/>
        </w:rPr>
        <w:t>一个</w:t>
      </w:r>
      <w:r w:rsidRPr="003B1370">
        <w:rPr>
          <w:rFonts w:hint="eastAsia"/>
        </w:rPr>
        <w:t>Thread</w:t>
      </w:r>
      <w:r w:rsidRPr="003B1370">
        <w:rPr>
          <w:rFonts w:hint="eastAsia"/>
        </w:rPr>
        <w:t>对应一个</w:t>
      </w:r>
      <w:r w:rsidRPr="003B1370">
        <w:rPr>
          <w:rFonts w:hint="eastAsia"/>
        </w:rPr>
        <w:t>Looper</w:t>
      </w:r>
      <w:r w:rsidRPr="003B1370">
        <w:rPr>
          <w:rFonts w:hint="eastAsia"/>
        </w:rPr>
        <w:t>和</w:t>
      </w:r>
      <w:r w:rsidRPr="003B1370">
        <w:rPr>
          <w:rFonts w:hint="eastAsia"/>
        </w:rPr>
        <w:t>MessageQueue</w:t>
      </w:r>
      <w:r w:rsidRPr="003B1370">
        <w:rPr>
          <w:rFonts w:hint="eastAsia"/>
        </w:rPr>
        <w:t>，</w:t>
      </w:r>
    </w:p>
    <w:p w14:paraId="5C9A7105" w14:textId="77777777" w:rsidR="00C840CD" w:rsidRPr="003B1370" w:rsidRDefault="00C840CD" w:rsidP="00C840CD">
      <w:r w:rsidRPr="003B1370">
        <w:rPr>
          <w:rFonts w:hint="eastAsia"/>
        </w:rPr>
        <w:t xml:space="preserve">  Handler</w:t>
      </w:r>
      <w:r w:rsidRPr="003B1370">
        <w:rPr>
          <w:rFonts w:hint="eastAsia"/>
        </w:rPr>
        <w:t>与</w:t>
      </w:r>
      <w:r w:rsidRPr="003B1370">
        <w:rPr>
          <w:rFonts w:hint="eastAsia"/>
        </w:rPr>
        <w:t>Thread</w:t>
      </w:r>
      <w:r w:rsidRPr="003B1370">
        <w:rPr>
          <w:rFonts w:hint="eastAsia"/>
        </w:rPr>
        <w:t>共享</w:t>
      </w:r>
      <w:r w:rsidRPr="003B1370">
        <w:rPr>
          <w:rFonts w:hint="eastAsia"/>
        </w:rPr>
        <w:t>Looper</w:t>
      </w:r>
      <w:r w:rsidRPr="003B1370">
        <w:rPr>
          <w:rFonts w:hint="eastAsia"/>
        </w:rPr>
        <w:t>和</w:t>
      </w:r>
      <w:r w:rsidRPr="003B1370">
        <w:rPr>
          <w:rFonts w:hint="eastAsia"/>
        </w:rPr>
        <w:t>MessageQueue</w:t>
      </w:r>
      <w:r w:rsidRPr="003B1370">
        <w:rPr>
          <w:rFonts w:hint="eastAsia"/>
        </w:rPr>
        <w:t>。</w:t>
      </w:r>
      <w:r w:rsidRPr="003B1370">
        <w:rPr>
          <w:rFonts w:hint="eastAsia"/>
        </w:rPr>
        <w:t xml:space="preserve"> </w:t>
      </w:r>
    </w:p>
    <w:p w14:paraId="2BEEB63E" w14:textId="77777777" w:rsidR="00C840CD" w:rsidRPr="003B1370" w:rsidRDefault="00C840CD" w:rsidP="00C840CD">
      <w:r w:rsidRPr="003B1370">
        <w:rPr>
          <w:rFonts w:hint="eastAsia"/>
        </w:rPr>
        <w:t xml:space="preserve">  Message</w:t>
      </w:r>
      <w:r w:rsidRPr="003B1370">
        <w:rPr>
          <w:rFonts w:hint="eastAsia"/>
        </w:rPr>
        <w:t>只是消息的载体，将会被发送到与线程绑定的唯一的</w:t>
      </w:r>
      <w:r w:rsidRPr="003B1370">
        <w:rPr>
          <w:rFonts w:hint="eastAsia"/>
        </w:rPr>
        <w:t>MessageQueue</w:t>
      </w:r>
      <w:r w:rsidRPr="003B1370">
        <w:rPr>
          <w:rFonts w:hint="eastAsia"/>
        </w:rPr>
        <w:t>中，</w:t>
      </w:r>
    </w:p>
    <w:p w14:paraId="7FD231CD" w14:textId="77777777" w:rsidR="00C840CD" w:rsidRPr="003B1370" w:rsidRDefault="00C840CD" w:rsidP="00C840CD">
      <w:r w:rsidRPr="003B1370">
        <w:rPr>
          <w:rFonts w:hint="eastAsia"/>
        </w:rPr>
        <w:t xml:space="preserve">  </w:t>
      </w:r>
      <w:r w:rsidRPr="003B1370">
        <w:rPr>
          <w:rFonts w:hint="eastAsia"/>
        </w:rPr>
        <w:t>并且被与线程绑定的唯一的</w:t>
      </w:r>
      <w:r w:rsidRPr="003B1370">
        <w:rPr>
          <w:rFonts w:hint="eastAsia"/>
        </w:rPr>
        <w:t>Looper</w:t>
      </w:r>
      <w:r w:rsidRPr="003B1370">
        <w:rPr>
          <w:rFonts w:hint="eastAsia"/>
        </w:rPr>
        <w:t>分发，被与其自身绑定的</w:t>
      </w:r>
      <w:r w:rsidRPr="003B1370">
        <w:rPr>
          <w:rFonts w:hint="eastAsia"/>
        </w:rPr>
        <w:t>Handler</w:t>
      </w:r>
      <w:r w:rsidRPr="003B1370">
        <w:rPr>
          <w:rFonts w:hint="eastAsia"/>
        </w:rPr>
        <w:t>消费</w:t>
      </w:r>
    </w:p>
    <w:p w14:paraId="767DEA18" w14:textId="77777777" w:rsidR="00047CAF" w:rsidRPr="003B1370" w:rsidRDefault="00047CAF" w:rsidP="00047CAF"/>
    <w:p w14:paraId="11F9B7B9" w14:textId="738D6E9A" w:rsidR="005312FB" w:rsidRPr="003B1370" w:rsidRDefault="005312FB" w:rsidP="005312FB">
      <w:pPr>
        <w:pStyle w:val="3"/>
        <w:rPr>
          <w:rFonts w:hint="default"/>
        </w:rPr>
      </w:pPr>
      <w:r>
        <w:t>四》</w:t>
      </w:r>
      <w:r w:rsidRPr="003B1370">
        <w:t>安卓源码中用到的设计模式</w:t>
      </w:r>
    </w:p>
    <w:p w14:paraId="3409E68F" w14:textId="77777777" w:rsidR="005312FB" w:rsidRPr="003B1370" w:rsidRDefault="005312FB" w:rsidP="005312FB">
      <w:pPr>
        <w:pStyle w:val="4"/>
      </w:pPr>
      <w:r w:rsidRPr="003B1370">
        <w:rPr>
          <w:rFonts w:hint="eastAsia"/>
        </w:rPr>
        <w:t>1</w:t>
      </w:r>
      <w:r w:rsidRPr="003B1370">
        <w:rPr>
          <w:rFonts w:hint="eastAsia"/>
        </w:rPr>
        <w:t>，单例模式</w:t>
      </w:r>
    </w:p>
    <w:p w14:paraId="7ADED82F" w14:textId="77777777" w:rsidR="005312FB" w:rsidRPr="003B1370" w:rsidRDefault="005312FB" w:rsidP="005312FB">
      <w:r w:rsidRPr="003B1370">
        <w:t>保证在应用程序中，一个类</w:t>
      </w:r>
      <w:r w:rsidRPr="003B1370">
        <w:t>Class</w:t>
      </w:r>
      <w:r w:rsidRPr="003B1370">
        <w:t>只有一个实例存在</w:t>
      </w:r>
    </w:p>
    <w:p w14:paraId="521873EA" w14:textId="77777777" w:rsidR="005312FB" w:rsidRPr="003B1370" w:rsidRDefault="005312FB" w:rsidP="005312FB">
      <w:r w:rsidRPr="003B1370">
        <w:t>软键盘管理的</w:t>
      </w:r>
      <w:r w:rsidRPr="003B1370">
        <w:t xml:space="preserve"> InputMethodManager</w:t>
      </w:r>
      <w:r w:rsidRPr="003B1370">
        <w:rPr>
          <w:rFonts w:hint="eastAsia"/>
        </w:rPr>
        <w:t>和安卓系统级别的服务通常用的单例模</w:t>
      </w:r>
      <w:r w:rsidRPr="003B1370">
        <w:rPr>
          <w:rFonts w:hint="eastAsia"/>
        </w:rPr>
        <w:tab/>
      </w:r>
      <w:r w:rsidRPr="003B1370">
        <w:rPr>
          <w:rFonts w:hint="eastAsia"/>
        </w:rPr>
        <w:t>式，如</w:t>
      </w:r>
      <w:r w:rsidRPr="003B1370">
        <w:rPr>
          <w:rFonts w:hint="eastAsia"/>
        </w:rPr>
        <w:t>WindowsManagerService</w:t>
      </w:r>
      <w:r w:rsidRPr="003B1370">
        <w:rPr>
          <w:rFonts w:hint="eastAsia"/>
        </w:rPr>
        <w:t>、</w:t>
      </w:r>
      <w:r w:rsidRPr="003B1370">
        <w:rPr>
          <w:rFonts w:hint="eastAsia"/>
        </w:rPr>
        <w:t>ActivityManagerService</w:t>
      </w:r>
      <w:r w:rsidRPr="003B1370">
        <w:rPr>
          <w:rFonts w:hint="eastAsia"/>
        </w:rPr>
        <w:t>，更常用的是一个</w:t>
      </w:r>
      <w:r w:rsidRPr="003B1370">
        <w:rPr>
          <w:rFonts w:hint="eastAsia"/>
        </w:rPr>
        <w:tab/>
        <w:t>LayoutInflater</w:t>
      </w:r>
      <w:r w:rsidRPr="003B1370">
        <w:rPr>
          <w:rFonts w:hint="eastAsia"/>
        </w:rPr>
        <w:t>的类</w:t>
      </w:r>
    </w:p>
    <w:p w14:paraId="0F23C721" w14:textId="77777777" w:rsidR="005312FB" w:rsidRPr="003B1370" w:rsidRDefault="005312FB" w:rsidP="005312FB">
      <w:pPr>
        <w:pStyle w:val="4"/>
      </w:pPr>
      <w:r w:rsidRPr="003B1370">
        <w:rPr>
          <w:rFonts w:hint="eastAsia"/>
        </w:rPr>
        <w:t>2</w:t>
      </w:r>
      <w:r w:rsidRPr="003B1370">
        <w:rPr>
          <w:rFonts w:hint="eastAsia"/>
        </w:rPr>
        <w:t>，责任链模式</w:t>
      </w:r>
      <w:r w:rsidRPr="003B1370">
        <w:rPr>
          <w:rFonts w:hint="eastAsia"/>
        </w:rPr>
        <w:t>---View</w:t>
      </w:r>
      <w:r w:rsidRPr="003B1370">
        <w:rPr>
          <w:rFonts w:hint="eastAsia"/>
        </w:rPr>
        <w:t>事件分发机制</w:t>
      </w:r>
    </w:p>
    <w:p w14:paraId="6A9AFEC6" w14:textId="77777777" w:rsidR="005312FB" w:rsidRPr="003B1370" w:rsidRDefault="005312FB" w:rsidP="005312FB">
      <w:r w:rsidRPr="003B1370">
        <w:t>它使多个对象都有机会处理请求，从而避免了请求的发送者和接受者之间的</w:t>
      </w:r>
      <w:r w:rsidRPr="003B1370">
        <w:rPr>
          <w:rFonts w:hint="eastAsia"/>
        </w:rPr>
        <w:tab/>
      </w:r>
      <w:r w:rsidRPr="003B1370">
        <w:t>耦合关系。将这些对象连成一条链，并沿着这条链传递该请求，直到有对象</w:t>
      </w:r>
      <w:r w:rsidRPr="003B1370">
        <w:rPr>
          <w:rFonts w:hint="eastAsia"/>
        </w:rPr>
        <w:tab/>
      </w:r>
      <w:r w:rsidRPr="003B1370">
        <w:t>处理它为止</w:t>
      </w:r>
    </w:p>
    <w:p w14:paraId="572CDE33" w14:textId="77777777" w:rsidR="005312FB" w:rsidRPr="003B1370" w:rsidRDefault="005312FB" w:rsidP="005312FB">
      <w:r w:rsidRPr="003B1370">
        <w:rPr>
          <w:rFonts w:hint="eastAsia"/>
        </w:rPr>
        <w:tab/>
      </w:r>
      <w:r w:rsidRPr="003B1370">
        <w:rPr>
          <w:rFonts w:hint="eastAsia"/>
        </w:rPr>
        <w:t>具体体现在</w:t>
      </w:r>
      <w:r w:rsidRPr="003B1370">
        <w:rPr>
          <w:rFonts w:hint="eastAsia"/>
        </w:rPr>
        <w:t>View</w:t>
      </w:r>
      <w:r w:rsidRPr="003B1370">
        <w:rPr>
          <w:rFonts w:hint="eastAsia"/>
        </w:rPr>
        <w:t>的</w:t>
      </w:r>
      <w:r w:rsidRPr="003B1370">
        <w:rPr>
          <w:rFonts w:hint="eastAsia"/>
        </w:rPr>
        <w:t>onTouchEvent</w:t>
      </w:r>
      <w:r w:rsidRPr="003B1370">
        <w:rPr>
          <w:rFonts w:hint="eastAsia"/>
        </w:rPr>
        <w:t>方法中返回值的设置，</w:t>
      </w:r>
    </w:p>
    <w:p w14:paraId="6F55366C" w14:textId="77777777" w:rsidR="005312FB" w:rsidRPr="003B1370" w:rsidRDefault="005312FB" w:rsidP="005312FB">
      <w:r w:rsidRPr="003B1370">
        <w:rPr>
          <w:rFonts w:hint="eastAsia"/>
        </w:rPr>
        <w:tab/>
      </w:r>
      <w:r w:rsidRPr="003B1370">
        <w:rPr>
          <w:rFonts w:hint="eastAsia"/>
        </w:rPr>
        <w:t>如果返回</w:t>
      </w:r>
      <w:r w:rsidRPr="003B1370">
        <w:rPr>
          <w:rFonts w:hint="eastAsia"/>
        </w:rPr>
        <w:t>false</w:t>
      </w:r>
      <w:r w:rsidRPr="003B1370">
        <w:rPr>
          <w:rFonts w:hint="eastAsia"/>
        </w:rPr>
        <w:t>，那么意味着当前的</w:t>
      </w:r>
      <w:r w:rsidRPr="003B1370">
        <w:rPr>
          <w:rFonts w:hint="eastAsia"/>
        </w:rPr>
        <w:t>View</w:t>
      </w:r>
      <w:r w:rsidRPr="003B1370">
        <w:rPr>
          <w:rFonts w:hint="eastAsia"/>
        </w:rPr>
        <w:t>不会是该次的责任人，将不会对其</w:t>
      </w:r>
      <w:r w:rsidRPr="003B1370">
        <w:rPr>
          <w:rFonts w:hint="eastAsia"/>
        </w:rPr>
        <w:tab/>
      </w:r>
      <w:r w:rsidRPr="003B1370">
        <w:rPr>
          <w:rFonts w:hint="eastAsia"/>
        </w:rPr>
        <w:t>持有；如果返回</w:t>
      </w:r>
      <w:r w:rsidRPr="003B1370">
        <w:rPr>
          <w:rFonts w:hint="eastAsia"/>
        </w:rPr>
        <w:t>true</w:t>
      </w:r>
      <w:r w:rsidRPr="003B1370">
        <w:rPr>
          <w:rFonts w:hint="eastAsia"/>
        </w:rPr>
        <w:t>，此时</w:t>
      </w:r>
      <w:r w:rsidRPr="003B1370">
        <w:rPr>
          <w:rFonts w:hint="eastAsia"/>
        </w:rPr>
        <w:t>View</w:t>
      </w:r>
      <w:r w:rsidRPr="003B1370">
        <w:rPr>
          <w:rFonts w:hint="eastAsia"/>
        </w:rPr>
        <w:t>会持有该事件并不再向外传递</w:t>
      </w:r>
      <w:r w:rsidRPr="003B1370">
        <w:rPr>
          <w:rFonts w:hint="eastAsia"/>
        </w:rPr>
        <w:tab/>
      </w:r>
    </w:p>
    <w:p w14:paraId="3315BCA7" w14:textId="77777777" w:rsidR="005312FB" w:rsidRPr="003B1370" w:rsidRDefault="005312FB" w:rsidP="005312FB">
      <w:pPr>
        <w:pStyle w:val="4"/>
      </w:pPr>
      <w:r w:rsidRPr="003B1370">
        <w:rPr>
          <w:rFonts w:hint="eastAsia"/>
        </w:rPr>
        <w:t>3</w:t>
      </w:r>
      <w:r w:rsidRPr="003B1370">
        <w:rPr>
          <w:rFonts w:hint="eastAsia"/>
        </w:rPr>
        <w:t>，适配器模式</w:t>
      </w:r>
      <w:r w:rsidRPr="003B1370">
        <w:rPr>
          <w:rFonts w:hint="eastAsia"/>
        </w:rPr>
        <w:t>----listview</w:t>
      </w:r>
      <w:r w:rsidRPr="003B1370">
        <w:rPr>
          <w:rFonts w:hint="eastAsia"/>
        </w:rPr>
        <w:t>的</w:t>
      </w:r>
      <w:r w:rsidRPr="003B1370">
        <w:t>BaseAdapter</w:t>
      </w:r>
    </w:p>
    <w:p w14:paraId="63F33067" w14:textId="77777777" w:rsidR="005312FB" w:rsidRPr="003B1370" w:rsidRDefault="005312FB" w:rsidP="005312FB">
      <w:r w:rsidRPr="003B1370">
        <w:t>将一个类的接口转换成客户希望的另外一个接口</w:t>
      </w:r>
    </w:p>
    <w:p w14:paraId="0394C22D" w14:textId="77777777" w:rsidR="005312FB" w:rsidRPr="003B1370" w:rsidRDefault="005312FB" w:rsidP="005312FB">
      <w:r w:rsidRPr="003B1370">
        <w:t>以笔记本电源适配器为例，电源适配器将</w:t>
      </w:r>
      <w:r w:rsidRPr="003B1370">
        <w:t>220V</w:t>
      </w:r>
      <w:r w:rsidRPr="003B1370">
        <w:t>的电压转换到</w:t>
      </w:r>
      <w:r w:rsidRPr="003B1370">
        <w:rPr>
          <w:rFonts w:hint="eastAsia"/>
        </w:rPr>
        <w:t>5v</w:t>
      </w:r>
      <w:r w:rsidRPr="003B1370">
        <w:t>。</w:t>
      </w:r>
    </w:p>
    <w:p w14:paraId="7CE9FB41" w14:textId="77777777" w:rsidR="005312FB" w:rsidRPr="003B1370" w:rsidRDefault="005312FB" w:rsidP="005312FB">
      <w:pPr>
        <w:pStyle w:val="4"/>
      </w:pPr>
      <w:r w:rsidRPr="003B1370">
        <w:rPr>
          <w:rFonts w:hint="eastAsia"/>
        </w:rPr>
        <w:lastRenderedPageBreak/>
        <w:t>4</w:t>
      </w:r>
      <w:r w:rsidRPr="003B1370">
        <w:rPr>
          <w:rFonts w:hint="eastAsia"/>
        </w:rPr>
        <w:t>，观察者模式</w:t>
      </w:r>
      <w:r w:rsidRPr="003B1370">
        <w:rPr>
          <w:rFonts w:hint="eastAsia"/>
        </w:rPr>
        <w:t>---</w:t>
      </w:r>
      <w:r w:rsidRPr="003B1370">
        <w:t>将被观察者和观察者解耦</w:t>
      </w:r>
    </w:p>
    <w:p w14:paraId="3758F4AF" w14:textId="77777777" w:rsidR="005312FB" w:rsidRPr="003B1370" w:rsidRDefault="005312FB" w:rsidP="005312FB">
      <w:r w:rsidRPr="003B1370">
        <w:t>观察者模式是一种行为类模式，它定义对象间一种一对多的依赖关系，使得每当一个对</w:t>
      </w:r>
      <w:r w:rsidRPr="003B1370">
        <w:rPr>
          <w:rFonts w:hint="eastAsia"/>
        </w:rPr>
        <w:tab/>
      </w:r>
      <w:r w:rsidRPr="003B1370">
        <w:t>象改变状态，则所有依赖于它的对象都会得到通知并被自动更新</w:t>
      </w:r>
    </w:p>
    <w:p w14:paraId="6AAFB204" w14:textId="77777777" w:rsidR="005312FB" w:rsidRPr="003B1370" w:rsidRDefault="005312FB" w:rsidP="005312FB">
      <w:r w:rsidRPr="003B1370">
        <w:t>DataSetObserver</w:t>
      </w:r>
      <w:r w:rsidRPr="003B1370">
        <w:t>就是一个观察者，它一旦发现</w:t>
      </w:r>
      <w:r w:rsidRPr="003B1370">
        <w:t>BaseAdapter</w:t>
      </w:r>
      <w:r w:rsidRPr="003B1370">
        <w:t>内部数据有变量，就会通过</w:t>
      </w:r>
      <w:r w:rsidRPr="003B1370">
        <w:rPr>
          <w:rFonts w:hint="eastAsia"/>
        </w:rPr>
        <w:tab/>
      </w:r>
      <w:r w:rsidRPr="003B1370">
        <w:t>回调方法</w:t>
      </w:r>
      <w:r w:rsidRPr="003B1370">
        <w:t>DataSetObserver.onChanged</w:t>
      </w:r>
      <w:r w:rsidRPr="003B1370">
        <w:t>和</w:t>
      </w:r>
      <w:r w:rsidRPr="003B1370">
        <w:t>DataSetObserver.onInvalidated</w:t>
      </w:r>
      <w:r w:rsidRPr="003B1370">
        <w:t>来通知</w:t>
      </w:r>
      <w:r w:rsidRPr="003B1370">
        <w:rPr>
          <w:rFonts w:hint="eastAsia"/>
        </w:rPr>
        <w:tab/>
      </w:r>
      <w:r w:rsidRPr="003B1370">
        <w:t>DataSetObserver</w:t>
      </w:r>
      <w:r w:rsidRPr="003B1370">
        <w:t>的实现类。</w:t>
      </w:r>
    </w:p>
    <w:p w14:paraId="714D387D" w14:textId="24476887" w:rsidR="005312FB" w:rsidRPr="003B1370" w:rsidRDefault="005312FB" w:rsidP="005312FB">
      <w:r w:rsidRPr="003B1370">
        <w:rPr>
          <w:rFonts w:hint="eastAsia"/>
        </w:rPr>
        <w:t>比如安卓开源项目</w:t>
      </w:r>
      <w:r w:rsidRPr="003B1370">
        <w:t>EventBus</w:t>
      </w:r>
      <w:r w:rsidRPr="003B1370">
        <w:rPr>
          <w:rFonts w:hint="eastAsia"/>
        </w:rPr>
        <w:t>和</w:t>
      </w:r>
      <w:r w:rsidR="00372CF7">
        <w:t>R</w:t>
      </w:r>
      <w:r w:rsidRPr="003B1370">
        <w:rPr>
          <w:rFonts w:hint="eastAsia"/>
        </w:rPr>
        <w:t>xjava</w:t>
      </w:r>
      <w:r w:rsidRPr="003B1370">
        <w:rPr>
          <w:rFonts w:hint="eastAsia"/>
        </w:rPr>
        <w:t>的核心就是观察者模式</w:t>
      </w:r>
    </w:p>
    <w:p w14:paraId="3A7D08F9" w14:textId="77777777" w:rsidR="005312FB" w:rsidRPr="003B1370" w:rsidRDefault="005312FB" w:rsidP="005312FB">
      <w:pPr>
        <w:pStyle w:val="4"/>
      </w:pPr>
      <w:r w:rsidRPr="003B1370">
        <w:rPr>
          <w:rFonts w:hint="eastAsia"/>
        </w:rPr>
        <w:t>5</w:t>
      </w:r>
      <w:r w:rsidRPr="003B1370">
        <w:rPr>
          <w:rFonts w:hint="eastAsia"/>
        </w:rPr>
        <w:t>，工厂模式</w:t>
      </w:r>
      <w:r w:rsidRPr="003B1370">
        <w:rPr>
          <w:rFonts w:hint="eastAsia"/>
        </w:rPr>
        <w:t>----BitmapFactory</w:t>
      </w:r>
    </w:p>
    <w:p w14:paraId="69CE1225" w14:textId="77777777" w:rsidR="005312FB" w:rsidRPr="003B1370" w:rsidRDefault="005312FB" w:rsidP="005312FB">
      <w:r w:rsidRPr="003B1370">
        <w:rPr>
          <w:rFonts w:hint="eastAsia"/>
        </w:rPr>
        <w:tab/>
      </w:r>
      <w:r w:rsidRPr="003B1370">
        <w:rPr>
          <w:rFonts w:hint="eastAsia"/>
        </w:rPr>
        <w:t>静态工厂方法在</w:t>
      </w:r>
      <w:r w:rsidRPr="003B1370">
        <w:rPr>
          <w:rFonts w:hint="eastAsia"/>
        </w:rPr>
        <w:t>Android</w:t>
      </w:r>
      <w:r w:rsidRPr="003B1370">
        <w:rPr>
          <w:rFonts w:hint="eastAsia"/>
        </w:rPr>
        <w:t>中比较明显的例子应该就是</w:t>
      </w:r>
      <w:r w:rsidRPr="003B1370">
        <w:rPr>
          <w:rFonts w:hint="eastAsia"/>
        </w:rPr>
        <w:t>BitmapFactory</w:t>
      </w:r>
      <w:r w:rsidRPr="003B1370">
        <w:rPr>
          <w:rFonts w:hint="eastAsia"/>
        </w:rPr>
        <w:t>了，通过各种</w:t>
      </w:r>
      <w:r w:rsidRPr="003B1370">
        <w:rPr>
          <w:rFonts w:hint="eastAsia"/>
        </w:rPr>
        <w:t>decodeXXX()</w:t>
      </w:r>
      <w:r w:rsidRPr="003B1370">
        <w:rPr>
          <w:rFonts w:hint="eastAsia"/>
        </w:rPr>
        <w:t>就可以从不同渠道获得</w:t>
      </w:r>
      <w:r w:rsidRPr="003B1370">
        <w:rPr>
          <w:rFonts w:hint="eastAsia"/>
        </w:rPr>
        <w:t>Bitmap</w:t>
      </w:r>
      <w:r w:rsidRPr="003B1370">
        <w:rPr>
          <w:rFonts w:hint="eastAsia"/>
        </w:rPr>
        <w:t>对象</w:t>
      </w:r>
    </w:p>
    <w:p w14:paraId="219AFF8B" w14:textId="77777777" w:rsidR="005312FB" w:rsidRPr="003B1370" w:rsidRDefault="005312FB" w:rsidP="005312FB">
      <w:pPr>
        <w:pStyle w:val="4"/>
      </w:pPr>
      <w:r w:rsidRPr="003B1370">
        <w:rPr>
          <w:rFonts w:hint="eastAsia"/>
        </w:rPr>
        <w:t>6</w:t>
      </w:r>
      <w:r w:rsidRPr="003B1370">
        <w:rPr>
          <w:rFonts w:hint="eastAsia"/>
        </w:rPr>
        <w:t>，建造者模式</w:t>
      </w:r>
      <w:r w:rsidRPr="003B1370">
        <w:rPr>
          <w:rFonts w:hint="eastAsia"/>
        </w:rPr>
        <w:t>----AlertDialog.Builder</w:t>
      </w:r>
    </w:p>
    <w:p w14:paraId="60BFAB26" w14:textId="77777777" w:rsidR="00085D42" w:rsidRDefault="005312FB" w:rsidP="005312FB">
      <w:r w:rsidRPr="003B1370">
        <w:rPr>
          <w:rFonts w:hint="eastAsia"/>
        </w:rPr>
        <w:tab/>
      </w:r>
      <w:r w:rsidRPr="003B1370">
        <w:rPr>
          <w:rFonts w:hint="eastAsia"/>
        </w:rPr>
        <w:t>如果一个类的构造需要很多参数，而且这些参数并不都是必须的，那么这种情况下就比较适合</w:t>
      </w:r>
      <w:r w:rsidRPr="003B1370">
        <w:rPr>
          <w:rFonts w:hint="eastAsia"/>
        </w:rPr>
        <w:t>Builder</w:t>
      </w:r>
      <w:r w:rsidRPr="003B1370">
        <w:rPr>
          <w:rFonts w:hint="eastAsia"/>
        </w:rPr>
        <w:t>模式。比如构建一个</w:t>
      </w:r>
      <w:r w:rsidRPr="003B1370">
        <w:rPr>
          <w:rFonts w:hint="eastAsia"/>
        </w:rPr>
        <w:t>AlertDialog</w:t>
      </w:r>
      <w:r w:rsidRPr="003B1370">
        <w:rPr>
          <w:rFonts w:hint="eastAsia"/>
        </w:rPr>
        <w:t>，标题、内容、取消按钮、确定按钮、中立按钮，你可能只需要单独设置几个属性即可</w:t>
      </w:r>
      <w:r w:rsidR="00085D42">
        <w:rPr>
          <w:rFonts w:hint="eastAsia"/>
        </w:rPr>
        <w:t>.</w:t>
      </w:r>
    </w:p>
    <w:p w14:paraId="1D8B333D" w14:textId="5B76904D" w:rsidR="00085D42" w:rsidRDefault="00085D42" w:rsidP="005312FB">
      <w:r w:rsidRPr="00085D42">
        <w:rPr>
          <w:noProof/>
        </w:rPr>
        <w:drawing>
          <wp:inline distT="0" distB="0" distL="0" distR="0" wp14:anchorId="6E8AB7A2" wp14:editId="371D7622">
            <wp:extent cx="5274310" cy="859790"/>
            <wp:effectExtent l="0" t="0" r="889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59790"/>
                    </a:xfrm>
                    <a:prstGeom prst="rect">
                      <a:avLst/>
                    </a:prstGeom>
                  </pic:spPr>
                </pic:pic>
              </a:graphicData>
            </a:graphic>
          </wp:inline>
        </w:drawing>
      </w:r>
    </w:p>
    <w:p w14:paraId="0049D8A9" w14:textId="1A66C0EA" w:rsidR="00085D42" w:rsidRDefault="00085D42" w:rsidP="005312FB">
      <w:r>
        <w:rPr>
          <w:rFonts w:hint="eastAsia"/>
        </w:rPr>
        <w:t>实际使用：如分享</w:t>
      </w:r>
      <w:r w:rsidR="00C24FA4">
        <w:rPr>
          <w:rFonts w:hint="eastAsia"/>
        </w:rPr>
        <w:t>弹窗，有的需要朋友圈分享，有的不需要，就用这种建造者模式来链式调用。</w:t>
      </w:r>
    </w:p>
    <w:p w14:paraId="038A56AF" w14:textId="77777777" w:rsidR="005312FB" w:rsidRPr="003B1370" w:rsidRDefault="005312FB" w:rsidP="005312FB">
      <w:pPr>
        <w:pStyle w:val="4"/>
      </w:pPr>
      <w:r w:rsidRPr="003B1370">
        <w:rPr>
          <w:rFonts w:hint="eastAsia"/>
        </w:rPr>
        <w:t>7</w:t>
      </w:r>
      <w:r w:rsidRPr="003B1370">
        <w:rPr>
          <w:rFonts w:hint="eastAsia"/>
        </w:rPr>
        <w:t>，策略模式</w:t>
      </w:r>
      <w:r w:rsidRPr="003B1370">
        <w:rPr>
          <w:rFonts w:hint="eastAsia"/>
        </w:rPr>
        <w:t>----</w:t>
      </w:r>
      <w:r w:rsidRPr="003B1370">
        <w:rPr>
          <w:rFonts w:hint="eastAsia"/>
        </w:rPr>
        <w:t>动画的插值器</w:t>
      </w:r>
    </w:p>
    <w:p w14:paraId="6D2C2401" w14:textId="77777777" w:rsidR="005312FB" w:rsidRPr="003B1370" w:rsidRDefault="005312FB" w:rsidP="005312FB">
      <w:r w:rsidRPr="003B1370">
        <w:rPr>
          <w:rFonts w:hint="eastAsia"/>
        </w:rPr>
        <w:tab/>
      </w:r>
      <w:r w:rsidRPr="003B1370">
        <w:rPr>
          <w:rFonts w:hint="eastAsia"/>
        </w:rPr>
        <w:t>策略模式就相当于一个影碟机，你往里面插什么碟子，就能放出什么电影</w:t>
      </w:r>
    </w:p>
    <w:p w14:paraId="516E2F8D" w14:textId="77777777" w:rsidR="005312FB" w:rsidRPr="003B1370" w:rsidRDefault="005312FB" w:rsidP="005312FB">
      <w:r w:rsidRPr="003B1370">
        <w:rPr>
          <w:rFonts w:hint="eastAsia"/>
        </w:rPr>
        <w:tab/>
      </w:r>
      <w:r w:rsidRPr="003B1370">
        <w:rPr>
          <w:rFonts w:hint="eastAsia"/>
        </w:rPr>
        <w:t>以动画为例，设置不同的插值器对象，就可以得到不同的变化曲线</w:t>
      </w:r>
    </w:p>
    <w:p w14:paraId="0B23115D" w14:textId="77777777" w:rsidR="005312FB" w:rsidRPr="003B1370" w:rsidRDefault="005312FB" w:rsidP="005312FB">
      <w:r w:rsidRPr="003B1370">
        <w:rPr>
          <w:rFonts w:hint="eastAsia"/>
        </w:rPr>
        <w:tab/>
      </w:r>
    </w:p>
    <w:p w14:paraId="5B5DC7CB" w14:textId="77777777" w:rsidR="005312FB" w:rsidRPr="003B1370" w:rsidRDefault="005312FB" w:rsidP="005312FB"/>
    <w:p w14:paraId="1D8E34E4" w14:textId="1B68A934" w:rsidR="00552C42" w:rsidRPr="003B1370" w:rsidRDefault="00552C42" w:rsidP="00552C42">
      <w:pPr>
        <w:pStyle w:val="3"/>
        <w:rPr>
          <w:rFonts w:hint="default"/>
        </w:rPr>
      </w:pPr>
      <w:r>
        <w:t>五》</w:t>
      </w:r>
      <w:r w:rsidRPr="003B1370">
        <w:t>手写单例模式</w:t>
      </w:r>
    </w:p>
    <w:p w14:paraId="738FDF99" w14:textId="77777777" w:rsidR="00552C42" w:rsidRPr="003B1370" w:rsidRDefault="00552C42" w:rsidP="00552C42">
      <w:r w:rsidRPr="003B1370">
        <w:rPr>
          <w:rFonts w:hint="eastAsia"/>
        </w:rPr>
        <w:t>一般情况下直接使用饿汉式就好了，如果明确要求要懒加载（</w:t>
      </w:r>
      <w:r w:rsidRPr="003B1370">
        <w:rPr>
          <w:rFonts w:hint="eastAsia"/>
        </w:rPr>
        <w:t>lazy initialization</w:t>
      </w:r>
      <w:r w:rsidRPr="003B1370">
        <w:rPr>
          <w:rFonts w:hint="eastAsia"/>
        </w:rPr>
        <w:t>）会倾向于使用静态内部类，如果涉及到反序列化创建对象时会试着使用枚举的方式来实现单例。</w:t>
      </w:r>
    </w:p>
    <w:p w14:paraId="7181E970" w14:textId="77777777" w:rsidR="00552C42" w:rsidRPr="003B1370" w:rsidRDefault="00552C42" w:rsidP="00552C42"/>
    <w:p w14:paraId="1FE56D71" w14:textId="77777777" w:rsidR="00552C42" w:rsidRPr="003B1370" w:rsidRDefault="00552C42" w:rsidP="00552C42">
      <w:r w:rsidRPr="003B1370">
        <w:rPr>
          <w:rFonts w:hint="eastAsia"/>
        </w:rPr>
        <w:lastRenderedPageBreak/>
        <w:t>1,</w:t>
      </w:r>
      <w:r w:rsidRPr="003B1370">
        <w:rPr>
          <w:rFonts w:hint="eastAsia"/>
        </w:rPr>
        <w:t>饿汉式</w:t>
      </w:r>
    </w:p>
    <w:p w14:paraId="3FA4565A" w14:textId="77777777" w:rsidR="00552C42" w:rsidRPr="003B1370" w:rsidRDefault="00552C42" w:rsidP="00552C42">
      <w:r w:rsidRPr="003B1370">
        <w:rPr>
          <w:rFonts w:hint="eastAsia"/>
        </w:rPr>
        <w:t>会在加载类后一开始就被初始化，即使客户端没有调用</w:t>
      </w:r>
      <w:r w:rsidRPr="003B1370">
        <w:rPr>
          <w:rFonts w:hint="eastAsia"/>
        </w:rPr>
        <w:t xml:space="preserve"> getInstance()</w:t>
      </w:r>
      <w:r w:rsidRPr="003B1370">
        <w:rPr>
          <w:rFonts w:hint="eastAsia"/>
        </w:rPr>
        <w:t>方法。饿汉式的创建方式在一些场景中将无法使用：譬如</w:t>
      </w:r>
      <w:r w:rsidRPr="003B1370">
        <w:rPr>
          <w:rFonts w:hint="eastAsia"/>
        </w:rPr>
        <w:t xml:space="preserve"> Singleton </w:t>
      </w:r>
      <w:r w:rsidRPr="003B1370">
        <w:rPr>
          <w:rFonts w:hint="eastAsia"/>
        </w:rPr>
        <w:t>实例的创建是依赖参数或者配置文件的</w:t>
      </w:r>
    </w:p>
    <w:p w14:paraId="1E918D6B" w14:textId="77777777" w:rsidR="00552C42" w:rsidRPr="003B1370" w:rsidRDefault="00552C42" w:rsidP="00552C42">
      <w:r w:rsidRPr="003B1370">
        <w:rPr>
          <w:rFonts w:hint="eastAsia"/>
        </w:rPr>
        <w:t xml:space="preserve">Public class </w:t>
      </w:r>
      <w:proofErr w:type="gramStart"/>
      <w:r w:rsidRPr="003B1370">
        <w:rPr>
          <w:rFonts w:hint="eastAsia"/>
        </w:rPr>
        <w:t>Singleton{</w:t>
      </w:r>
      <w:proofErr w:type="gramEnd"/>
    </w:p>
    <w:p w14:paraId="50EB09BA" w14:textId="77777777" w:rsidR="00552C42" w:rsidRPr="003B1370" w:rsidRDefault="00552C42" w:rsidP="00552C42">
      <w:r w:rsidRPr="003B1370">
        <w:rPr>
          <w:rFonts w:hint="eastAsia"/>
        </w:rPr>
        <w:t xml:space="preserve">Private static final Singleton instance=new </w:t>
      </w:r>
      <w:proofErr w:type="gramStart"/>
      <w:r w:rsidRPr="003B1370">
        <w:rPr>
          <w:rFonts w:hint="eastAsia"/>
        </w:rPr>
        <w:t>Singleton(</w:t>
      </w:r>
      <w:proofErr w:type="gramEnd"/>
      <w:r w:rsidRPr="003B1370">
        <w:rPr>
          <w:rFonts w:hint="eastAsia"/>
        </w:rPr>
        <w:t>);</w:t>
      </w:r>
    </w:p>
    <w:p w14:paraId="63E105D3" w14:textId="77777777" w:rsidR="00552C42" w:rsidRPr="003B1370" w:rsidRDefault="00552C42" w:rsidP="00552C42">
      <w:r w:rsidRPr="003B1370">
        <w:rPr>
          <w:rFonts w:hint="eastAsia"/>
        </w:rPr>
        <w:t xml:space="preserve">Private </w:t>
      </w:r>
      <w:proofErr w:type="gramStart"/>
      <w:r w:rsidRPr="003B1370">
        <w:rPr>
          <w:rFonts w:hint="eastAsia"/>
        </w:rPr>
        <w:t>Singleton(</w:t>
      </w:r>
      <w:proofErr w:type="gramEnd"/>
      <w:r w:rsidRPr="003B1370">
        <w:rPr>
          <w:rFonts w:hint="eastAsia"/>
        </w:rPr>
        <w:t>){}</w:t>
      </w:r>
    </w:p>
    <w:p w14:paraId="4AA96703" w14:textId="77777777" w:rsidR="00552C42" w:rsidRPr="003B1370" w:rsidRDefault="00552C42" w:rsidP="00552C42">
      <w:r w:rsidRPr="003B1370">
        <w:rPr>
          <w:rFonts w:hint="eastAsia"/>
        </w:rPr>
        <w:t xml:space="preserve">Public static Singleton </w:t>
      </w:r>
      <w:proofErr w:type="gramStart"/>
      <w:r w:rsidRPr="003B1370">
        <w:rPr>
          <w:rFonts w:hint="eastAsia"/>
        </w:rPr>
        <w:t>getInstance(</w:t>
      </w:r>
      <w:proofErr w:type="gramEnd"/>
      <w:r w:rsidRPr="003B1370">
        <w:rPr>
          <w:rFonts w:hint="eastAsia"/>
        </w:rPr>
        <w:t>){</w:t>
      </w:r>
    </w:p>
    <w:p w14:paraId="5FE1C57D" w14:textId="77777777" w:rsidR="00552C42" w:rsidRPr="003B1370" w:rsidRDefault="00552C42" w:rsidP="00552C42">
      <w:r w:rsidRPr="003B1370">
        <w:rPr>
          <w:rFonts w:hint="eastAsia"/>
        </w:rPr>
        <w:t>Return instance;</w:t>
      </w:r>
    </w:p>
    <w:p w14:paraId="73623FB9" w14:textId="77777777" w:rsidR="00552C42" w:rsidRPr="003B1370" w:rsidRDefault="00552C42" w:rsidP="00552C42">
      <w:r w:rsidRPr="003B1370">
        <w:rPr>
          <w:rFonts w:hint="eastAsia"/>
        </w:rPr>
        <w:t>}</w:t>
      </w:r>
    </w:p>
    <w:p w14:paraId="1B338AF4" w14:textId="77777777" w:rsidR="00552C42" w:rsidRPr="003B1370" w:rsidRDefault="00552C42" w:rsidP="00552C42">
      <w:r w:rsidRPr="003B1370">
        <w:rPr>
          <w:rFonts w:hint="eastAsia"/>
        </w:rPr>
        <w:t>}</w:t>
      </w:r>
    </w:p>
    <w:p w14:paraId="2366781A" w14:textId="77777777" w:rsidR="00552C42" w:rsidRPr="003B1370" w:rsidRDefault="00552C42" w:rsidP="00552C42"/>
    <w:p w14:paraId="2D1A3F89" w14:textId="77777777" w:rsidR="00552C42" w:rsidRPr="003B1370" w:rsidRDefault="00552C42" w:rsidP="00552C42">
      <w:r w:rsidRPr="003B1370">
        <w:rPr>
          <w:rFonts w:hint="eastAsia"/>
        </w:rPr>
        <w:t>2,</w:t>
      </w:r>
      <w:r w:rsidRPr="003B1370">
        <w:rPr>
          <w:rFonts w:hint="eastAsia"/>
        </w:rPr>
        <w:t>静态内部类</w:t>
      </w:r>
    </w:p>
    <w:p w14:paraId="63042630" w14:textId="77777777" w:rsidR="00552C42" w:rsidRPr="003B1370" w:rsidRDefault="00552C42" w:rsidP="00552C42">
      <w:r w:rsidRPr="003B1370">
        <w:rPr>
          <w:rFonts w:hint="eastAsia"/>
        </w:rPr>
        <w:t>这种写法仍然使用</w:t>
      </w:r>
      <w:r w:rsidRPr="003B1370">
        <w:rPr>
          <w:rFonts w:hint="eastAsia"/>
        </w:rPr>
        <w:t>JVM</w:t>
      </w:r>
      <w:r w:rsidRPr="003B1370">
        <w:rPr>
          <w:rFonts w:hint="eastAsia"/>
        </w:rPr>
        <w:t>本身机制保证了线程安全问题；由于</w:t>
      </w:r>
      <w:r w:rsidRPr="003B1370">
        <w:rPr>
          <w:rFonts w:hint="eastAsia"/>
        </w:rPr>
        <w:t xml:space="preserve"> SingletonHolder </w:t>
      </w:r>
      <w:r w:rsidRPr="003B1370">
        <w:rPr>
          <w:rFonts w:hint="eastAsia"/>
        </w:rPr>
        <w:t>是私有的，除了</w:t>
      </w:r>
      <w:r w:rsidRPr="003B1370">
        <w:rPr>
          <w:rFonts w:hint="eastAsia"/>
        </w:rPr>
        <w:t xml:space="preserve"> getInstance() </w:t>
      </w:r>
      <w:r w:rsidRPr="003B1370">
        <w:rPr>
          <w:rFonts w:hint="eastAsia"/>
        </w:rPr>
        <w:t>之外没有办法访问它，因此它是懒汉式的；同时读取实例的时候不会进行同步，没有性能缺陷；也不依赖</w:t>
      </w:r>
      <w:r w:rsidRPr="003B1370">
        <w:rPr>
          <w:rFonts w:hint="eastAsia"/>
        </w:rPr>
        <w:t xml:space="preserve"> JDK </w:t>
      </w:r>
      <w:r w:rsidRPr="003B1370">
        <w:rPr>
          <w:rFonts w:hint="eastAsia"/>
        </w:rPr>
        <w:t>版本</w:t>
      </w:r>
    </w:p>
    <w:p w14:paraId="3139DADA" w14:textId="77777777" w:rsidR="00552C42" w:rsidRPr="003B1370" w:rsidRDefault="00552C42" w:rsidP="00552C42">
      <w:r w:rsidRPr="003B1370">
        <w:rPr>
          <w:rFonts w:hint="eastAsia"/>
        </w:rPr>
        <w:t xml:space="preserve">Public class </w:t>
      </w:r>
      <w:proofErr w:type="gramStart"/>
      <w:r w:rsidRPr="003B1370">
        <w:rPr>
          <w:rFonts w:hint="eastAsia"/>
        </w:rPr>
        <w:t>Singleton{</w:t>
      </w:r>
      <w:proofErr w:type="gramEnd"/>
    </w:p>
    <w:p w14:paraId="138DA7C1" w14:textId="77777777" w:rsidR="00552C42" w:rsidRPr="003B1370" w:rsidRDefault="00552C42" w:rsidP="00552C42">
      <w:r w:rsidRPr="003B1370">
        <w:rPr>
          <w:rFonts w:hint="eastAsia"/>
        </w:rPr>
        <w:t xml:space="preserve">Private static class </w:t>
      </w:r>
      <w:proofErr w:type="gramStart"/>
      <w:r w:rsidRPr="003B1370">
        <w:rPr>
          <w:rFonts w:hint="eastAsia"/>
        </w:rPr>
        <w:t>SingletonHolder{</w:t>
      </w:r>
      <w:proofErr w:type="gramEnd"/>
    </w:p>
    <w:p w14:paraId="3C694053" w14:textId="77777777" w:rsidR="00552C42" w:rsidRPr="003B1370" w:rsidRDefault="00552C42" w:rsidP="00552C42">
      <w:r w:rsidRPr="003B1370">
        <w:rPr>
          <w:rFonts w:hint="eastAsia"/>
        </w:rPr>
        <w:t xml:space="preserve">Private static final Singleton INSTANCE=new </w:t>
      </w:r>
      <w:proofErr w:type="gramStart"/>
      <w:r w:rsidRPr="003B1370">
        <w:rPr>
          <w:rFonts w:hint="eastAsia"/>
        </w:rPr>
        <w:t>Singleton(</w:t>
      </w:r>
      <w:proofErr w:type="gramEnd"/>
      <w:r w:rsidRPr="003B1370">
        <w:rPr>
          <w:rFonts w:hint="eastAsia"/>
        </w:rPr>
        <w:t>);</w:t>
      </w:r>
    </w:p>
    <w:p w14:paraId="2CD5863F" w14:textId="77777777" w:rsidR="00552C42" w:rsidRPr="003B1370" w:rsidRDefault="00552C42" w:rsidP="00552C42">
      <w:r w:rsidRPr="003B1370">
        <w:rPr>
          <w:rFonts w:hint="eastAsia"/>
        </w:rPr>
        <w:t>}</w:t>
      </w:r>
    </w:p>
    <w:p w14:paraId="168BED6A" w14:textId="77777777" w:rsidR="00552C42" w:rsidRPr="003B1370" w:rsidRDefault="00552C42" w:rsidP="00552C42">
      <w:r w:rsidRPr="003B1370">
        <w:rPr>
          <w:rFonts w:hint="eastAsia"/>
        </w:rPr>
        <w:t xml:space="preserve">Private </w:t>
      </w:r>
      <w:proofErr w:type="gramStart"/>
      <w:r w:rsidRPr="003B1370">
        <w:rPr>
          <w:rFonts w:hint="eastAsia"/>
        </w:rPr>
        <w:t>Singleton(</w:t>
      </w:r>
      <w:proofErr w:type="gramEnd"/>
      <w:r w:rsidRPr="003B1370">
        <w:rPr>
          <w:rFonts w:hint="eastAsia"/>
        </w:rPr>
        <w:t>){}</w:t>
      </w:r>
    </w:p>
    <w:p w14:paraId="111FBCC6" w14:textId="77777777" w:rsidR="00552C42" w:rsidRPr="003B1370" w:rsidRDefault="00552C42" w:rsidP="00552C42">
      <w:r w:rsidRPr="003B1370">
        <w:rPr>
          <w:rFonts w:hint="eastAsia"/>
        </w:rPr>
        <w:t xml:space="preserve">Public static final Singleton </w:t>
      </w:r>
      <w:proofErr w:type="gramStart"/>
      <w:r w:rsidRPr="003B1370">
        <w:rPr>
          <w:rFonts w:hint="eastAsia"/>
        </w:rPr>
        <w:t>getInstance(</w:t>
      </w:r>
      <w:proofErr w:type="gramEnd"/>
      <w:r w:rsidRPr="003B1370">
        <w:rPr>
          <w:rFonts w:hint="eastAsia"/>
        </w:rPr>
        <w:t>){</w:t>
      </w:r>
    </w:p>
    <w:p w14:paraId="0999B36D" w14:textId="77777777" w:rsidR="00552C42" w:rsidRPr="003B1370" w:rsidRDefault="00552C42" w:rsidP="00552C42">
      <w:r w:rsidRPr="003B1370">
        <w:rPr>
          <w:rFonts w:hint="eastAsia"/>
        </w:rPr>
        <w:t>Return SingletonHolder.INSTANCE;</w:t>
      </w:r>
    </w:p>
    <w:p w14:paraId="6885189D" w14:textId="77777777" w:rsidR="00552C42" w:rsidRPr="003B1370" w:rsidRDefault="00552C42" w:rsidP="00552C42">
      <w:r w:rsidRPr="003B1370">
        <w:rPr>
          <w:rFonts w:hint="eastAsia"/>
        </w:rPr>
        <w:t>}</w:t>
      </w:r>
    </w:p>
    <w:p w14:paraId="550E2BD4" w14:textId="77777777" w:rsidR="00552C42" w:rsidRPr="003B1370" w:rsidRDefault="00552C42" w:rsidP="00552C42">
      <w:r w:rsidRPr="003B1370">
        <w:rPr>
          <w:rFonts w:hint="eastAsia"/>
        </w:rPr>
        <w:t>}</w:t>
      </w:r>
    </w:p>
    <w:p w14:paraId="1BB45A54" w14:textId="77777777" w:rsidR="00552C42" w:rsidRPr="003B1370" w:rsidRDefault="00552C42" w:rsidP="00552C42">
      <w:r w:rsidRPr="003B1370">
        <w:rPr>
          <w:rFonts w:hint="eastAsia"/>
        </w:rPr>
        <w:t>3,</w:t>
      </w:r>
      <w:r w:rsidRPr="003B1370">
        <w:rPr>
          <w:rFonts w:hint="eastAsia"/>
        </w:rPr>
        <w:t>枚举</w:t>
      </w:r>
      <w:r w:rsidRPr="003B1370">
        <w:rPr>
          <w:rFonts w:hint="eastAsia"/>
        </w:rPr>
        <w:t>Enum</w:t>
      </w:r>
    </w:p>
    <w:p w14:paraId="70FA1B15" w14:textId="77777777" w:rsidR="00552C42" w:rsidRPr="003B1370" w:rsidRDefault="00552C42" w:rsidP="00552C42">
      <w:r w:rsidRPr="003B1370">
        <w:rPr>
          <w:rFonts w:hint="eastAsia"/>
        </w:rPr>
        <w:t>我们可以通过</w:t>
      </w:r>
      <w:r w:rsidRPr="003B1370">
        <w:rPr>
          <w:rFonts w:hint="eastAsia"/>
        </w:rPr>
        <w:t>EasySingleton.INSTANCE</w:t>
      </w:r>
      <w:r w:rsidRPr="003B1370">
        <w:rPr>
          <w:rFonts w:hint="eastAsia"/>
        </w:rPr>
        <w:t>来访问实例，这比调用</w:t>
      </w:r>
      <w:r w:rsidRPr="003B1370">
        <w:rPr>
          <w:rFonts w:hint="eastAsia"/>
        </w:rPr>
        <w:t>getInstance()</w:t>
      </w:r>
      <w:r w:rsidRPr="003B1370">
        <w:rPr>
          <w:rFonts w:hint="eastAsia"/>
        </w:rPr>
        <w:t>方法简单多了。创建枚举默认就是线程安全的，所以不需要担心</w:t>
      </w:r>
      <w:r w:rsidRPr="003B1370">
        <w:rPr>
          <w:rFonts w:hint="eastAsia"/>
        </w:rPr>
        <w:t>double checked locking</w:t>
      </w:r>
      <w:r w:rsidRPr="003B1370">
        <w:rPr>
          <w:rFonts w:hint="eastAsia"/>
        </w:rPr>
        <w:t>，而且还能防止反序列化导致重新创建新的对象</w:t>
      </w:r>
    </w:p>
    <w:p w14:paraId="45EDFB46" w14:textId="77777777" w:rsidR="00552C42" w:rsidRPr="003B1370" w:rsidRDefault="00552C42" w:rsidP="00552C42">
      <w:r w:rsidRPr="003B1370">
        <w:rPr>
          <w:rFonts w:hint="eastAsia"/>
        </w:rPr>
        <w:t xml:space="preserve">Public enum </w:t>
      </w:r>
      <w:proofErr w:type="gramStart"/>
      <w:r w:rsidRPr="003B1370">
        <w:rPr>
          <w:rFonts w:hint="eastAsia"/>
        </w:rPr>
        <w:t>Singleton{</w:t>
      </w:r>
      <w:proofErr w:type="gramEnd"/>
    </w:p>
    <w:p w14:paraId="55CD9601" w14:textId="77777777" w:rsidR="00552C42" w:rsidRPr="003B1370" w:rsidRDefault="00552C42" w:rsidP="00552C42">
      <w:r w:rsidRPr="003B1370">
        <w:rPr>
          <w:rFonts w:hint="eastAsia"/>
        </w:rPr>
        <w:t>INSTANCE;</w:t>
      </w:r>
    </w:p>
    <w:p w14:paraId="4B007B94" w14:textId="77777777" w:rsidR="00552C42" w:rsidRPr="003B1370" w:rsidRDefault="00552C42" w:rsidP="00552C42">
      <w:r w:rsidRPr="003B1370">
        <w:rPr>
          <w:rFonts w:hint="eastAsia"/>
        </w:rPr>
        <w:t>}</w:t>
      </w:r>
    </w:p>
    <w:p w14:paraId="6C91C716" w14:textId="77777777" w:rsidR="00552C42" w:rsidRPr="003B1370" w:rsidRDefault="00552C42" w:rsidP="00552C42"/>
    <w:p w14:paraId="5D25E00B" w14:textId="77777777" w:rsidR="00322D5C" w:rsidRDefault="00322D5C" w:rsidP="003B1370"/>
    <w:p w14:paraId="1110DB7E" w14:textId="24D8666C" w:rsidR="00322D5C" w:rsidRPr="003B1370" w:rsidRDefault="00322D5C" w:rsidP="00322D5C">
      <w:pPr>
        <w:pStyle w:val="2"/>
      </w:pPr>
      <w:r>
        <w:rPr>
          <w:rFonts w:hint="eastAsia"/>
        </w:rPr>
        <w:t>三，集合相关</w:t>
      </w:r>
    </w:p>
    <w:p w14:paraId="01AD312A" w14:textId="72DD9DEA" w:rsidR="003311C2" w:rsidRPr="003B1370" w:rsidRDefault="00322D5C" w:rsidP="00322D5C">
      <w:pPr>
        <w:pStyle w:val="3"/>
        <w:rPr>
          <w:rFonts w:hint="default"/>
        </w:rPr>
      </w:pPr>
      <w:r>
        <w:t>一）</w:t>
      </w:r>
      <w:r w:rsidR="00784AA6" w:rsidRPr="003B1370">
        <w:t>LinkedHashMap详解</w:t>
      </w:r>
    </w:p>
    <w:p w14:paraId="6C43C4FD" w14:textId="77777777" w:rsidR="003311C2" w:rsidRPr="003B1370" w:rsidRDefault="00784AA6" w:rsidP="003B1370">
      <w:r w:rsidRPr="003B1370">
        <w:t>LinkedHashMap</w:t>
      </w:r>
      <w:r w:rsidRPr="003B1370">
        <w:rPr>
          <w:rFonts w:hint="eastAsia"/>
        </w:rPr>
        <w:t>底层数据结构由链表和哈希表组成。</w:t>
      </w:r>
    </w:p>
    <w:p w14:paraId="7EE9089B" w14:textId="77777777" w:rsidR="003311C2" w:rsidRPr="003B1370" w:rsidRDefault="00784AA6" w:rsidP="003B1370">
      <w:r w:rsidRPr="003B1370">
        <w:rPr>
          <w:rFonts w:hint="eastAsia"/>
        </w:rPr>
        <w:tab/>
      </w:r>
      <w:r w:rsidRPr="003B1370">
        <w:rPr>
          <w:rFonts w:hint="eastAsia"/>
        </w:rPr>
        <w:tab/>
      </w:r>
      <w:r w:rsidRPr="003B1370">
        <w:rPr>
          <w:rFonts w:hint="eastAsia"/>
        </w:rPr>
        <w:t>由链表保证元素有序。</w:t>
      </w:r>
    </w:p>
    <w:p w14:paraId="4CFC2C67" w14:textId="77777777" w:rsidR="003311C2" w:rsidRPr="003B1370" w:rsidRDefault="00784AA6" w:rsidP="003B1370">
      <w:r w:rsidRPr="003B1370">
        <w:rPr>
          <w:rFonts w:hint="eastAsia"/>
        </w:rPr>
        <w:tab/>
      </w:r>
      <w:r w:rsidRPr="003B1370">
        <w:rPr>
          <w:rFonts w:hint="eastAsia"/>
        </w:rPr>
        <w:tab/>
      </w:r>
      <w:r w:rsidRPr="003B1370">
        <w:rPr>
          <w:rFonts w:hint="eastAsia"/>
        </w:rPr>
        <w:t>由哈希表保证元素唯一</w:t>
      </w:r>
    </w:p>
    <w:p w14:paraId="01403C45" w14:textId="77777777" w:rsidR="003311C2" w:rsidRPr="003B1370" w:rsidRDefault="003311C2" w:rsidP="003B1370"/>
    <w:p w14:paraId="1854D62C" w14:textId="77777777" w:rsidR="003311C2" w:rsidRPr="003B1370" w:rsidRDefault="00784AA6" w:rsidP="003B1370">
      <w:r w:rsidRPr="003B1370">
        <w:lastRenderedPageBreak/>
        <w:t>LinkedHashMap</w:t>
      </w:r>
      <w:r w:rsidRPr="003B1370">
        <w:rPr>
          <w:rFonts w:hint="eastAsia"/>
        </w:rPr>
        <w:t>的两种排序</w:t>
      </w:r>
    </w:p>
    <w:p w14:paraId="09A904D2" w14:textId="77777777" w:rsidR="003311C2" w:rsidRPr="003B1370" w:rsidRDefault="00784AA6" w:rsidP="003B1370">
      <w:r w:rsidRPr="003B1370">
        <w:rPr>
          <w:rFonts w:hint="eastAsia"/>
        </w:rPr>
        <w:t>1</w:t>
      </w:r>
      <w:r w:rsidRPr="003B1370">
        <w:rPr>
          <w:rFonts w:hint="eastAsia"/>
        </w:rPr>
        <w:t>，按</w:t>
      </w:r>
      <w:r w:rsidRPr="003B1370">
        <w:t>插入顺序排序</w:t>
      </w:r>
      <w:r w:rsidRPr="003B1370">
        <w:rPr>
          <w:rFonts w:hint="eastAsia"/>
        </w:rPr>
        <w:t>（默认）</w:t>
      </w:r>
    </w:p>
    <w:p w14:paraId="342A990F" w14:textId="77777777" w:rsidR="003311C2" w:rsidRPr="003B1370" w:rsidRDefault="00784AA6" w:rsidP="003B1370">
      <w:r w:rsidRPr="003B1370">
        <w:rPr>
          <w:rFonts w:hint="eastAsia"/>
        </w:rPr>
        <w:t>2</w:t>
      </w:r>
      <w:r w:rsidRPr="003B1370">
        <w:rPr>
          <w:rFonts w:hint="eastAsia"/>
        </w:rPr>
        <w:t>，</w:t>
      </w:r>
      <w:r w:rsidRPr="003B1370">
        <w:t>访问顺序排序</w:t>
      </w:r>
      <w:r w:rsidRPr="003B1370">
        <w:rPr>
          <w:rFonts w:hint="eastAsia"/>
        </w:rPr>
        <w:t>（</w:t>
      </w:r>
      <w:r w:rsidRPr="003B1370">
        <w:rPr>
          <w:rFonts w:hint="eastAsia"/>
        </w:rPr>
        <w:t>lru</w:t>
      </w:r>
      <w:r w:rsidRPr="003B1370">
        <w:rPr>
          <w:rFonts w:hint="eastAsia"/>
        </w:rPr>
        <w:t>是这种排序）</w:t>
      </w:r>
    </w:p>
    <w:p w14:paraId="613EAF73" w14:textId="77777777" w:rsidR="003311C2" w:rsidRPr="003B1370" w:rsidRDefault="00784AA6" w:rsidP="003B1370">
      <w:r w:rsidRPr="003B1370">
        <w:t>LinkedHashMap</w:t>
      </w:r>
      <w:r w:rsidRPr="003B1370">
        <w:t>重写了父类</w:t>
      </w:r>
      <w:r w:rsidRPr="003B1370">
        <w:t>HashMap</w:t>
      </w:r>
      <w:r w:rsidRPr="003B1370">
        <w:t>的</w:t>
      </w:r>
      <w:r w:rsidRPr="003B1370">
        <w:t>get</w:t>
      </w:r>
      <w:r w:rsidRPr="003B1370">
        <w:t>方法，实际在调用父类</w:t>
      </w:r>
      <w:r w:rsidRPr="003B1370">
        <w:t>getEntry()</w:t>
      </w:r>
      <w:r w:rsidRPr="003B1370">
        <w:t>方法取得查找的元素后，再判断当排序模式</w:t>
      </w:r>
      <w:r w:rsidRPr="003B1370">
        <w:t>accessOrder</w:t>
      </w:r>
      <w:r w:rsidRPr="003B1370">
        <w:t>为</w:t>
      </w:r>
      <w:r w:rsidRPr="003B1370">
        <w:t>true</w:t>
      </w:r>
      <w:r w:rsidRPr="003B1370">
        <w:t>时，记录访问顺序，将最新访问的元素添加到双向链表的表头，并从原来的位置删除。由于的链表的增加、删除操作是常量级的，故并不会带来性能的损失</w:t>
      </w:r>
    </w:p>
    <w:p w14:paraId="4A7A3463" w14:textId="45A3F579" w:rsidR="003311C2" w:rsidRPr="003B1370" w:rsidRDefault="00322D5C" w:rsidP="00322D5C">
      <w:pPr>
        <w:pStyle w:val="3"/>
        <w:rPr>
          <w:rFonts w:hint="default"/>
        </w:rPr>
      </w:pPr>
      <w:r>
        <w:t>二）</w:t>
      </w:r>
      <w:bookmarkStart w:id="0" w:name="OLE_LINK1"/>
      <w:r w:rsidR="00784AA6" w:rsidRPr="003B1370">
        <w:t>HashMap</w:t>
      </w:r>
      <w:bookmarkEnd w:id="0"/>
      <w:r w:rsidR="00784AA6" w:rsidRPr="003B1370">
        <w:t>和</w:t>
      </w:r>
      <w:r>
        <w:t>H</w:t>
      </w:r>
      <w:r w:rsidR="00F221C1" w:rsidRPr="003B1370">
        <w:t>ashtable和</w:t>
      </w:r>
      <w:r w:rsidR="00784AA6" w:rsidRPr="003B1370">
        <w:t>ConcurrentHashMap的原理</w:t>
      </w:r>
    </w:p>
    <w:p w14:paraId="4D388C76" w14:textId="77777777" w:rsidR="003311C2" w:rsidRPr="003B1370" w:rsidRDefault="00784AA6" w:rsidP="003B1370">
      <w:r w:rsidRPr="003B1370">
        <w:rPr>
          <w:rFonts w:hint="eastAsia"/>
        </w:rPr>
        <w:t>1</w:t>
      </w:r>
      <w:r w:rsidRPr="003B1370">
        <w:rPr>
          <w:rFonts w:hint="eastAsia"/>
        </w:rPr>
        <w:t>，原理</w:t>
      </w:r>
    </w:p>
    <w:p w14:paraId="0D71642F" w14:textId="0459C274" w:rsidR="003311C2" w:rsidRPr="003B1370" w:rsidRDefault="00784AA6" w:rsidP="003B1370">
      <w:r w:rsidRPr="003B1370">
        <w:rPr>
          <w:rFonts w:hint="eastAsia"/>
        </w:rPr>
        <w:t>HashMap</w:t>
      </w:r>
      <w:r w:rsidRPr="003B1370">
        <w:rPr>
          <w:rFonts w:hint="eastAsia"/>
        </w:rPr>
        <w:t>的原理：</w:t>
      </w:r>
      <w:r w:rsidRPr="003B1370">
        <w:t>hashmap</w:t>
      </w:r>
      <w:r w:rsidRPr="003B1370">
        <w:t>本质数</w:t>
      </w:r>
      <w:r w:rsidRPr="003B1370">
        <w:rPr>
          <w:rFonts w:hint="eastAsia"/>
        </w:rPr>
        <w:t>组</w:t>
      </w:r>
      <w:r w:rsidR="006679A6" w:rsidRPr="003B1370">
        <w:t>加链表。</w:t>
      </w:r>
      <w:r w:rsidR="006679A6" w:rsidRPr="003B1370">
        <w:rPr>
          <w:rFonts w:hint="eastAsia"/>
        </w:rPr>
        <w:t>通过</w:t>
      </w:r>
      <w:r w:rsidR="006679A6" w:rsidRPr="003B1370">
        <w:rPr>
          <w:rFonts w:hint="eastAsia"/>
        </w:rPr>
        <w:t>hash</w:t>
      </w:r>
      <w:r w:rsidR="006679A6" w:rsidRPr="003B1370">
        <w:rPr>
          <w:rFonts w:hint="eastAsia"/>
        </w:rPr>
        <w:t>（）方法获取</w:t>
      </w:r>
      <w:r w:rsidRPr="003B1370">
        <w:t>key</w:t>
      </w:r>
      <w:r w:rsidR="006679A6" w:rsidRPr="003B1370">
        <w:rPr>
          <w:rFonts w:hint="eastAsia"/>
        </w:rPr>
        <w:t>对应的</w:t>
      </w:r>
      <w:r w:rsidRPr="003B1370">
        <w:t>hash</w:t>
      </w:r>
      <w:r w:rsidRPr="003B1370">
        <w:t>值，然后计算出数组下标，如果多个</w:t>
      </w:r>
      <w:r w:rsidRPr="003B1370">
        <w:t>key</w:t>
      </w:r>
      <w:r w:rsidRPr="003B1370">
        <w:t>对应到同一个下标，就用链表串起来，新插入的在前面</w:t>
      </w:r>
      <w:r w:rsidR="00E73952" w:rsidRPr="003B1370">
        <w:rPr>
          <w:rFonts w:hint="eastAsia"/>
        </w:rPr>
        <w:t>。默认长度为</w:t>
      </w:r>
      <w:r w:rsidR="00E73952" w:rsidRPr="003B1370">
        <w:rPr>
          <w:rFonts w:hint="eastAsia"/>
        </w:rPr>
        <w:t>16</w:t>
      </w:r>
    </w:p>
    <w:p w14:paraId="0E2AEC86" w14:textId="553D6848" w:rsidR="00B223C2" w:rsidRPr="003B1370" w:rsidRDefault="00FE3B97" w:rsidP="003B1370">
      <w:r w:rsidRPr="003B1370">
        <w:rPr>
          <w:rFonts w:hint="eastAsia"/>
          <w:noProof/>
        </w:rPr>
        <w:drawing>
          <wp:inline distT="0" distB="0" distL="0" distR="0" wp14:anchorId="2FD66C72" wp14:editId="2BDC9364">
            <wp:extent cx="4048418" cy="23632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shmap结构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8953" cy="2375253"/>
                    </a:xfrm>
                    <a:prstGeom prst="rect">
                      <a:avLst/>
                    </a:prstGeom>
                  </pic:spPr>
                </pic:pic>
              </a:graphicData>
            </a:graphic>
          </wp:inline>
        </w:drawing>
      </w:r>
    </w:p>
    <w:p w14:paraId="1C64068A" w14:textId="77777777" w:rsidR="00857603" w:rsidRPr="003B1370" w:rsidRDefault="00D97FE2" w:rsidP="003B1370">
      <w:r w:rsidRPr="003B1370">
        <w:t>Hasht</w:t>
      </w:r>
      <w:r w:rsidRPr="003B1370">
        <w:rPr>
          <w:rFonts w:hint="eastAsia"/>
        </w:rPr>
        <w:t>able</w:t>
      </w:r>
      <w:r w:rsidRPr="003B1370">
        <w:rPr>
          <w:rFonts w:hint="eastAsia"/>
        </w:rPr>
        <w:t>的原理：</w:t>
      </w:r>
      <w:r w:rsidRPr="003B1370">
        <w:rPr>
          <w:rFonts w:hint="eastAsia"/>
        </w:rPr>
        <w:t>HashTable</w:t>
      </w:r>
      <w:r w:rsidRPr="003B1370">
        <w:rPr>
          <w:rFonts w:hint="eastAsia"/>
        </w:rPr>
        <w:t>和</w:t>
      </w:r>
      <w:r w:rsidRPr="003B1370">
        <w:rPr>
          <w:rFonts w:hint="eastAsia"/>
        </w:rPr>
        <w:t>HashMap</w:t>
      </w:r>
      <w:r w:rsidRPr="003B1370">
        <w:rPr>
          <w:rFonts w:hint="eastAsia"/>
        </w:rPr>
        <w:t>的实现原理几乎一样，差别无非是</w:t>
      </w:r>
    </w:p>
    <w:p w14:paraId="082B1F24" w14:textId="77777777" w:rsidR="00857603" w:rsidRPr="003B1370" w:rsidRDefault="00D97FE2" w:rsidP="003B1370">
      <w:r w:rsidRPr="003B1370">
        <w:rPr>
          <w:rFonts w:hint="eastAsia"/>
        </w:rPr>
        <w:t>1.HashTable</w:t>
      </w:r>
      <w:r w:rsidRPr="003B1370">
        <w:rPr>
          <w:rFonts w:hint="eastAsia"/>
        </w:rPr>
        <w:t>不允许</w:t>
      </w:r>
      <w:r w:rsidRPr="003B1370">
        <w:rPr>
          <w:rFonts w:hint="eastAsia"/>
        </w:rPr>
        <w:t>key</w:t>
      </w:r>
      <w:r w:rsidRPr="003B1370">
        <w:rPr>
          <w:rFonts w:hint="eastAsia"/>
        </w:rPr>
        <w:t>和</w:t>
      </w:r>
      <w:r w:rsidRPr="003B1370">
        <w:rPr>
          <w:rFonts w:hint="eastAsia"/>
        </w:rPr>
        <w:t>value</w:t>
      </w:r>
      <w:r w:rsidRPr="003B1370">
        <w:rPr>
          <w:rFonts w:hint="eastAsia"/>
        </w:rPr>
        <w:t>为</w:t>
      </w:r>
      <w:r w:rsidRPr="003B1370">
        <w:rPr>
          <w:rFonts w:hint="eastAsia"/>
        </w:rPr>
        <w:t>null</w:t>
      </w:r>
      <w:r w:rsidRPr="003B1370">
        <w:rPr>
          <w:rFonts w:hint="eastAsia"/>
        </w:rPr>
        <w:t>；</w:t>
      </w:r>
    </w:p>
    <w:p w14:paraId="000BF362" w14:textId="77777777" w:rsidR="00857603" w:rsidRPr="003B1370" w:rsidRDefault="00D97FE2" w:rsidP="003B1370">
      <w:r w:rsidRPr="003B1370">
        <w:rPr>
          <w:rFonts w:hint="eastAsia"/>
        </w:rPr>
        <w:t>2.HashTable</w:t>
      </w:r>
      <w:r w:rsidRPr="003B1370">
        <w:rPr>
          <w:rFonts w:hint="eastAsia"/>
        </w:rPr>
        <w:t>是线程安全的。</w:t>
      </w:r>
    </w:p>
    <w:p w14:paraId="2507CEAF" w14:textId="6584B2C4" w:rsidR="00D97FE2" w:rsidRPr="003B1370" w:rsidRDefault="00D97FE2" w:rsidP="003B1370">
      <w:r w:rsidRPr="003B1370">
        <w:rPr>
          <w:rFonts w:hint="eastAsia"/>
        </w:rPr>
        <w:t>但是</w:t>
      </w:r>
      <w:r w:rsidRPr="003B1370">
        <w:rPr>
          <w:rFonts w:hint="eastAsia"/>
        </w:rPr>
        <w:t>HashTable</w:t>
      </w:r>
      <w:r w:rsidRPr="003B1370">
        <w:rPr>
          <w:rFonts w:hint="eastAsia"/>
        </w:rPr>
        <w:t>线程安全的策略实现代价却太大了，简单粗暴，</w:t>
      </w:r>
      <w:r w:rsidRPr="003B1370">
        <w:rPr>
          <w:rFonts w:hint="eastAsia"/>
        </w:rPr>
        <w:t>get/put</w:t>
      </w:r>
      <w:r w:rsidRPr="003B1370">
        <w:rPr>
          <w:rFonts w:hint="eastAsia"/>
        </w:rPr>
        <w:t>所有相关操作都是</w:t>
      </w:r>
      <w:r w:rsidRPr="003B1370">
        <w:rPr>
          <w:rFonts w:hint="eastAsia"/>
        </w:rPr>
        <w:t>synchronized</w:t>
      </w:r>
      <w:r w:rsidRPr="003B1370">
        <w:rPr>
          <w:rFonts w:hint="eastAsia"/>
        </w:rPr>
        <w:t>的，这相当于给整个哈希表加了一把大锁，多线程访问时候，只要有一个线程访问或操作该对象，那其他线程只能阻塞，相当于将所有的操作串行化，在竞争激烈的并发场景中性能就会非常差。</w:t>
      </w:r>
    </w:p>
    <w:p w14:paraId="4130D58F" w14:textId="38858BA9" w:rsidR="00B969E2" w:rsidRPr="003B1370" w:rsidRDefault="00857603" w:rsidP="003B1370">
      <w:r w:rsidRPr="003B1370">
        <w:rPr>
          <w:noProof/>
        </w:rPr>
        <w:lastRenderedPageBreak/>
        <w:drawing>
          <wp:inline distT="0" distB="0" distL="0" distR="0" wp14:anchorId="737AD797" wp14:editId="1CD1D282">
            <wp:extent cx="5076825" cy="232077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sh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6282" cy="2347958"/>
                    </a:xfrm>
                    <a:prstGeom prst="rect">
                      <a:avLst/>
                    </a:prstGeom>
                  </pic:spPr>
                </pic:pic>
              </a:graphicData>
            </a:graphic>
          </wp:inline>
        </w:drawing>
      </w:r>
      <w:r w:rsidRPr="003B1370">
        <w:rPr>
          <w:noProof/>
        </w:rPr>
        <w:drawing>
          <wp:inline distT="0" distB="0" distL="0" distR="0" wp14:anchorId="476D6EEB" wp14:editId="41B82F4E">
            <wp:extent cx="5274310" cy="276923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urrenthash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14:paraId="3225FEFB" w14:textId="7C983B41" w:rsidR="008920F3" w:rsidRPr="003B1370" w:rsidRDefault="00FE3B97" w:rsidP="003B1370">
      <w:r w:rsidRPr="003B1370">
        <w:t>ConcurrentHashMap</w:t>
      </w:r>
      <w:r w:rsidRPr="003B1370">
        <w:rPr>
          <w:rFonts w:hint="eastAsia"/>
        </w:rPr>
        <w:t>原理：</w:t>
      </w:r>
      <w:r w:rsidRPr="003B1370">
        <w:t>在</w:t>
      </w:r>
      <w:r w:rsidRPr="003B1370">
        <w:t>hashMap</w:t>
      </w:r>
      <w:r w:rsidRPr="003B1370">
        <w:t>的基础上，</w:t>
      </w:r>
      <w:r w:rsidRPr="003B1370">
        <w:t>ConcurrentHashMap</w:t>
      </w:r>
      <w:r w:rsidRPr="003B1370">
        <w:t>将数据分为多个</w:t>
      </w:r>
      <w:r w:rsidRPr="003B1370">
        <w:t>segment</w:t>
      </w:r>
      <w:r w:rsidRPr="003B1370">
        <w:t>（类似</w:t>
      </w:r>
      <w:r w:rsidRPr="003B1370">
        <w:t>HashTable</w:t>
      </w:r>
      <w:r w:rsidRPr="003B1370">
        <w:t>），然后每次操作对一个</w:t>
      </w:r>
      <w:r w:rsidRPr="003B1370">
        <w:t>segment</w:t>
      </w:r>
      <w:r w:rsidRPr="003B1370">
        <w:t>加锁，避免多线程锁得几率，提高并发效率</w:t>
      </w:r>
      <w:r w:rsidRPr="003B1370">
        <w:rPr>
          <w:rFonts w:hint="eastAsia"/>
        </w:rPr>
        <w:t>。</w:t>
      </w:r>
      <w:r w:rsidR="00F06791" w:rsidRPr="003B1370">
        <w:rPr>
          <w:rFonts w:hint="eastAsia"/>
        </w:rPr>
        <w:t xml:space="preserve"> </w:t>
      </w:r>
      <w:r w:rsidR="00FE3FFC" w:rsidRPr="003B1370">
        <w:rPr>
          <w:rFonts w:hint="eastAsia"/>
        </w:rPr>
        <w:t>ConcurrentHashMap</w:t>
      </w:r>
      <w:r w:rsidR="00FE3FFC" w:rsidRPr="003B1370">
        <w:rPr>
          <w:rFonts w:hint="eastAsia"/>
        </w:rPr>
        <w:t>的主干是个</w:t>
      </w:r>
      <w:r w:rsidR="00FE3FFC" w:rsidRPr="003B1370">
        <w:rPr>
          <w:rFonts w:hint="eastAsia"/>
        </w:rPr>
        <w:t>Segment</w:t>
      </w:r>
      <w:r w:rsidR="00FE3FFC" w:rsidRPr="003B1370">
        <w:rPr>
          <w:rFonts w:hint="eastAsia"/>
        </w:rPr>
        <w:t>数组，</w:t>
      </w:r>
      <w:r w:rsidR="008920F3" w:rsidRPr="003B1370">
        <w:rPr>
          <w:rFonts w:hint="eastAsia"/>
        </w:rPr>
        <w:t>Segment</w:t>
      </w:r>
      <w:r w:rsidR="008920F3" w:rsidRPr="003B1370">
        <w:rPr>
          <w:rFonts w:hint="eastAsia"/>
        </w:rPr>
        <w:t>里维护了一个</w:t>
      </w:r>
      <w:r w:rsidR="008920F3" w:rsidRPr="003B1370">
        <w:rPr>
          <w:rFonts w:hint="eastAsia"/>
        </w:rPr>
        <w:t>HashEntry</w:t>
      </w:r>
      <w:r w:rsidR="008920F3" w:rsidRPr="003B1370">
        <w:rPr>
          <w:rFonts w:hint="eastAsia"/>
        </w:rPr>
        <w:t>数组，并发环境下，对于不同</w:t>
      </w:r>
      <w:r w:rsidR="008920F3" w:rsidRPr="003B1370">
        <w:rPr>
          <w:rFonts w:hint="eastAsia"/>
        </w:rPr>
        <w:t>Segment</w:t>
      </w:r>
      <w:r w:rsidR="008920F3" w:rsidRPr="003B1370">
        <w:rPr>
          <w:rFonts w:hint="eastAsia"/>
        </w:rPr>
        <w:t>的数据进行操作是不用考虑锁竞争的。（就按默认的</w:t>
      </w:r>
      <w:r w:rsidR="008920F3" w:rsidRPr="003B1370">
        <w:rPr>
          <w:rFonts w:hint="eastAsia"/>
        </w:rPr>
        <w:t>ConcurrentLeve</w:t>
      </w:r>
      <w:r w:rsidR="008920F3" w:rsidRPr="003B1370">
        <w:rPr>
          <w:rFonts w:hint="eastAsia"/>
        </w:rPr>
        <w:t>为</w:t>
      </w:r>
      <w:r w:rsidR="008920F3" w:rsidRPr="003B1370">
        <w:rPr>
          <w:rFonts w:hint="eastAsia"/>
        </w:rPr>
        <w:t>16</w:t>
      </w:r>
      <w:r w:rsidR="008920F3" w:rsidRPr="003B1370">
        <w:rPr>
          <w:rFonts w:hint="eastAsia"/>
        </w:rPr>
        <w:t>来讲，理论上就允许</w:t>
      </w:r>
      <w:r w:rsidR="008920F3" w:rsidRPr="003B1370">
        <w:rPr>
          <w:rFonts w:hint="eastAsia"/>
        </w:rPr>
        <w:t>16</w:t>
      </w:r>
      <w:r w:rsidR="008920F3" w:rsidRPr="003B1370">
        <w:rPr>
          <w:rFonts w:hint="eastAsia"/>
        </w:rPr>
        <w:t>个线程并发执行</w:t>
      </w:r>
    </w:p>
    <w:p w14:paraId="3D09B9F4" w14:textId="77777777" w:rsidR="00FE3B97" w:rsidRPr="003B1370" w:rsidRDefault="00FE3B97" w:rsidP="003B1370"/>
    <w:p w14:paraId="162A69B8" w14:textId="77777777" w:rsidR="003311C2" w:rsidRPr="003B1370" w:rsidRDefault="00784AA6" w:rsidP="003B1370">
      <w:r w:rsidRPr="003B1370">
        <w:rPr>
          <w:rFonts w:hint="eastAsia"/>
        </w:rPr>
        <w:t>2</w:t>
      </w:r>
      <w:r w:rsidRPr="003B1370">
        <w:rPr>
          <w:rFonts w:hint="eastAsia"/>
        </w:rPr>
        <w:t>，</w:t>
      </w:r>
      <w:r w:rsidRPr="003B1370">
        <w:rPr>
          <w:rFonts w:hint="eastAsia"/>
        </w:rPr>
        <w:t>Hashmap</w:t>
      </w:r>
      <w:r w:rsidRPr="003B1370">
        <w:rPr>
          <w:rFonts w:hint="eastAsia"/>
        </w:rPr>
        <w:t>的源码：</w:t>
      </w:r>
    </w:p>
    <w:p w14:paraId="742675E2" w14:textId="77777777" w:rsidR="003311C2" w:rsidRPr="003B1370" w:rsidRDefault="00784AA6" w:rsidP="003B1370">
      <w:r w:rsidRPr="003B1370">
        <w:rPr>
          <w:rFonts w:hint="eastAsia"/>
        </w:rPr>
        <w:t>构造函数，空参或者单参时都会调用两个参数的</w:t>
      </w:r>
    </w:p>
    <w:p w14:paraId="0285483B" w14:textId="77777777" w:rsidR="003311C2" w:rsidRPr="003B1370" w:rsidRDefault="00784AA6" w:rsidP="003B1370">
      <w:r w:rsidRPr="003B1370">
        <w:t>public </w:t>
      </w:r>
      <w:proofErr w:type="gramStart"/>
      <w:r w:rsidRPr="003B1370">
        <w:t>HashMap(</w:t>
      </w:r>
      <w:proofErr w:type="gramEnd"/>
      <w:r w:rsidRPr="003B1370">
        <w:t>int initialCapacity, float loadFactor) {  </w:t>
      </w:r>
    </w:p>
    <w:p w14:paraId="4E30ACEA" w14:textId="77777777" w:rsidR="003311C2" w:rsidRPr="003B1370" w:rsidRDefault="00784AA6" w:rsidP="003B1370">
      <w:r w:rsidRPr="003B1370">
        <w:t>    int capacity = 1;  </w:t>
      </w:r>
    </w:p>
    <w:p w14:paraId="3C6670AA" w14:textId="77777777" w:rsidR="003311C2" w:rsidRPr="003B1370" w:rsidRDefault="00784AA6" w:rsidP="003B1370">
      <w:r w:rsidRPr="003B1370">
        <w:t>    while (capacity &lt; initialCapacity)  </w:t>
      </w:r>
    </w:p>
    <w:p w14:paraId="40FD0A91" w14:textId="77777777" w:rsidR="003311C2" w:rsidRPr="003B1370" w:rsidRDefault="00784AA6" w:rsidP="003B1370">
      <w:r w:rsidRPr="003B1370">
        <w:t>        capacity &lt;&lt;= 1;  </w:t>
      </w:r>
    </w:p>
    <w:p w14:paraId="468B2A3A" w14:textId="77777777" w:rsidR="003311C2" w:rsidRPr="003B1370" w:rsidRDefault="00784AA6" w:rsidP="003B1370">
      <w:r w:rsidRPr="003B1370">
        <w:t>  </w:t>
      </w:r>
    </w:p>
    <w:p w14:paraId="63DFCCD5" w14:textId="77777777" w:rsidR="003311C2" w:rsidRPr="003B1370" w:rsidRDefault="00784AA6" w:rsidP="003B1370">
      <w:r w:rsidRPr="003B1370">
        <w:t>    </w:t>
      </w:r>
      <w:proofErr w:type="gramStart"/>
      <w:r w:rsidRPr="003B1370">
        <w:t>this.loadFactor</w:t>
      </w:r>
      <w:proofErr w:type="gramEnd"/>
      <w:r w:rsidRPr="003B1370">
        <w:t> = loadFactor;  </w:t>
      </w:r>
    </w:p>
    <w:p w14:paraId="1BC1F873" w14:textId="77777777" w:rsidR="003311C2" w:rsidRPr="003B1370" w:rsidRDefault="00784AA6" w:rsidP="003B1370">
      <w:r w:rsidRPr="003B1370">
        <w:t>    threshold = (int</w:t>
      </w:r>
      <w:proofErr w:type="gramStart"/>
      <w:r w:rsidRPr="003B1370">
        <w:t>)(</w:t>
      </w:r>
      <w:proofErr w:type="gramEnd"/>
      <w:r w:rsidRPr="003B1370">
        <w:t>capacity * loadFactor);  </w:t>
      </w:r>
    </w:p>
    <w:p w14:paraId="7B650AEC" w14:textId="77777777" w:rsidR="003311C2" w:rsidRPr="003B1370" w:rsidRDefault="00784AA6" w:rsidP="003B1370">
      <w:r w:rsidRPr="003B1370">
        <w:t>    table = new Entry[capacity];  </w:t>
      </w:r>
    </w:p>
    <w:p w14:paraId="6E60F3F2" w14:textId="77777777" w:rsidR="003311C2" w:rsidRPr="003B1370" w:rsidRDefault="00784AA6" w:rsidP="003B1370">
      <w:r w:rsidRPr="003B1370">
        <w:t>    </w:t>
      </w:r>
      <w:proofErr w:type="gramStart"/>
      <w:r w:rsidRPr="003B1370">
        <w:t>init(</w:t>
      </w:r>
      <w:proofErr w:type="gramEnd"/>
      <w:r w:rsidRPr="003B1370">
        <w:t>);  </w:t>
      </w:r>
    </w:p>
    <w:p w14:paraId="187B80A1" w14:textId="77777777" w:rsidR="003311C2" w:rsidRPr="003B1370" w:rsidRDefault="00784AA6" w:rsidP="003B1370">
      <w:r w:rsidRPr="003B1370">
        <w:lastRenderedPageBreak/>
        <w:t>}  </w:t>
      </w:r>
    </w:p>
    <w:p w14:paraId="550261C0" w14:textId="77777777" w:rsidR="003311C2" w:rsidRPr="003B1370" w:rsidRDefault="00784AA6" w:rsidP="003B1370">
      <w:r w:rsidRPr="003B1370">
        <w:t>有</w:t>
      </w:r>
      <w:r w:rsidRPr="003B1370">
        <w:t>3</w:t>
      </w:r>
      <w:r w:rsidRPr="003B1370">
        <w:t>个关键参数：</w:t>
      </w:r>
      <w:r w:rsidRPr="003B1370">
        <w:br/>
      </w:r>
      <w:r w:rsidRPr="003B1370">
        <w:rPr>
          <w:rFonts w:hint="eastAsia"/>
        </w:rPr>
        <w:tab/>
      </w:r>
      <w:r w:rsidRPr="003B1370">
        <w:t>capacity</w:t>
      </w:r>
      <w:r w:rsidRPr="003B1370">
        <w:t>：容量，就是数组大小</w:t>
      </w:r>
      <w:r w:rsidRPr="003B1370">
        <w:br/>
      </w:r>
      <w:r w:rsidRPr="003B1370">
        <w:rPr>
          <w:rFonts w:hint="eastAsia"/>
        </w:rPr>
        <w:tab/>
      </w:r>
      <w:r w:rsidRPr="003B1370">
        <w:t>loadFactor</w:t>
      </w:r>
      <w:r w:rsidRPr="003B1370">
        <w:t>：比例，用于扩容</w:t>
      </w:r>
      <w:r w:rsidRPr="003B1370">
        <w:br/>
      </w:r>
      <w:r w:rsidRPr="003B1370">
        <w:rPr>
          <w:rFonts w:hint="eastAsia"/>
        </w:rPr>
        <w:tab/>
      </w:r>
      <w:r w:rsidRPr="003B1370">
        <w:t xml:space="preserve">threshold:=capacity*loadFactor   </w:t>
      </w:r>
      <w:r w:rsidRPr="003B1370">
        <w:t>最多容纳的</w:t>
      </w:r>
      <w:r w:rsidRPr="003B1370">
        <w:t>Entry</w:t>
      </w:r>
      <w:r w:rsidRPr="003B1370">
        <w:t>数，如果当前元素个数多于这个就要</w:t>
      </w:r>
      <w:r w:rsidRPr="003B1370">
        <w:rPr>
          <w:rFonts w:hint="eastAsia"/>
        </w:rPr>
        <w:tab/>
      </w:r>
      <w:r w:rsidRPr="003B1370">
        <w:rPr>
          <w:rFonts w:hint="eastAsia"/>
        </w:rPr>
        <w:tab/>
      </w:r>
      <w:r w:rsidRPr="003B1370">
        <w:t>扩容（</w:t>
      </w:r>
      <w:r w:rsidRPr="003B1370">
        <w:t>capacity</w:t>
      </w:r>
      <w:r w:rsidRPr="003B1370">
        <w:t>扩大为原来的</w:t>
      </w:r>
      <w:r w:rsidRPr="003B1370">
        <w:t>2</w:t>
      </w:r>
      <w:r w:rsidRPr="003B1370">
        <w:t>倍）</w:t>
      </w:r>
    </w:p>
    <w:p w14:paraId="576CE49B" w14:textId="77777777" w:rsidR="003311C2" w:rsidRPr="003B1370" w:rsidRDefault="003311C2" w:rsidP="003B1370"/>
    <w:p w14:paraId="078AF0B1" w14:textId="77777777" w:rsidR="003311C2" w:rsidRPr="003B1370" w:rsidRDefault="00784AA6" w:rsidP="003B1370">
      <w:r w:rsidRPr="003B1370">
        <w:rPr>
          <w:rFonts w:hint="eastAsia"/>
        </w:rPr>
        <w:t>Get</w:t>
      </w:r>
      <w:r w:rsidRPr="003B1370">
        <w:rPr>
          <w:rFonts w:hint="eastAsia"/>
        </w:rPr>
        <w:t>方法：</w:t>
      </w:r>
      <w:r w:rsidRPr="003B1370">
        <w:t>根据</w:t>
      </w:r>
      <w:r w:rsidRPr="003B1370">
        <w:t>key</w:t>
      </w:r>
      <w:r w:rsidRPr="003B1370">
        <w:t>算</w:t>
      </w:r>
      <w:r w:rsidRPr="003B1370">
        <w:t>hash</w:t>
      </w:r>
      <w:r w:rsidRPr="003B1370">
        <w:t>值，再根据</w:t>
      </w:r>
      <w:r w:rsidRPr="003B1370">
        <w:t>hash</w:t>
      </w:r>
      <w:r w:rsidRPr="003B1370">
        <w:t>值取得数组下标，通过数组下标取出链表，遍历链表用</w:t>
      </w:r>
      <w:r w:rsidRPr="003B1370">
        <w:t>equals</w:t>
      </w:r>
      <w:r w:rsidRPr="003B1370">
        <w:t>取出对应</w:t>
      </w:r>
      <w:r w:rsidRPr="003B1370">
        <w:t>key</w:t>
      </w:r>
      <w:r w:rsidRPr="003B1370">
        <w:t>的</w:t>
      </w:r>
      <w:r w:rsidRPr="003B1370">
        <w:t>value</w:t>
      </w:r>
    </w:p>
    <w:p w14:paraId="78407CBB" w14:textId="77777777" w:rsidR="003311C2" w:rsidRPr="003B1370" w:rsidRDefault="00784AA6" w:rsidP="003B1370">
      <w:r w:rsidRPr="003B1370">
        <w:t>public V </w:t>
      </w:r>
      <w:proofErr w:type="gramStart"/>
      <w:r w:rsidRPr="003B1370">
        <w:t>get(</w:t>
      </w:r>
      <w:proofErr w:type="gramEnd"/>
      <w:r w:rsidRPr="003B1370">
        <w:t>Object key) {  </w:t>
      </w:r>
    </w:p>
    <w:p w14:paraId="5CFE083E" w14:textId="77777777" w:rsidR="003311C2" w:rsidRPr="003B1370" w:rsidRDefault="00784AA6" w:rsidP="003B1370">
      <w:r w:rsidRPr="003B1370">
        <w:t>    if (key == null)  </w:t>
      </w:r>
    </w:p>
    <w:p w14:paraId="188F2B89" w14:textId="77777777" w:rsidR="003311C2" w:rsidRPr="003B1370" w:rsidRDefault="00784AA6" w:rsidP="003B1370">
      <w:r w:rsidRPr="003B1370">
        <w:t>        return </w:t>
      </w:r>
      <w:proofErr w:type="gramStart"/>
      <w:r w:rsidRPr="003B1370">
        <w:t>getForNullKey(</w:t>
      </w:r>
      <w:proofErr w:type="gramEnd"/>
      <w:r w:rsidRPr="003B1370">
        <w:t>);  </w:t>
      </w:r>
    </w:p>
    <w:p w14:paraId="4785E7A8" w14:textId="77777777" w:rsidR="003311C2" w:rsidRPr="003B1370" w:rsidRDefault="00784AA6" w:rsidP="003B1370">
      <w:r w:rsidRPr="003B1370">
        <w:t>    int hash = hash(</w:t>
      </w:r>
      <w:proofErr w:type="gramStart"/>
      <w:r w:rsidRPr="003B1370">
        <w:t>key.hashCode</w:t>
      </w:r>
      <w:proofErr w:type="gramEnd"/>
      <w:r w:rsidRPr="003B1370">
        <w:t>());  </w:t>
      </w:r>
    </w:p>
    <w:p w14:paraId="7714FD68" w14:textId="77777777" w:rsidR="003311C2" w:rsidRPr="003B1370" w:rsidRDefault="00784AA6" w:rsidP="003B1370">
      <w:r w:rsidRPr="003B1370">
        <w:t>    for (Entry&lt;</w:t>
      </w:r>
      <w:proofErr w:type="gramStart"/>
      <w:r w:rsidRPr="003B1370">
        <w:t>K,V</w:t>
      </w:r>
      <w:proofErr w:type="gramEnd"/>
      <w:r w:rsidRPr="003B1370">
        <w:t>&gt; e = table[indexFor(hash, table.length)];  </w:t>
      </w:r>
    </w:p>
    <w:p w14:paraId="7B4A75C4" w14:textId="77777777" w:rsidR="003311C2" w:rsidRPr="003B1370" w:rsidRDefault="00784AA6" w:rsidP="003B1370">
      <w:r w:rsidRPr="003B1370">
        <w:t>         </w:t>
      </w:r>
      <w:proofErr w:type="gramStart"/>
      <w:r w:rsidRPr="003B1370">
        <w:t>e !</w:t>
      </w:r>
      <w:proofErr w:type="gramEnd"/>
      <w:r w:rsidRPr="003B1370">
        <w:t>= null;  </w:t>
      </w:r>
    </w:p>
    <w:p w14:paraId="7294CB1F" w14:textId="77777777" w:rsidR="003311C2" w:rsidRPr="003B1370" w:rsidRDefault="00784AA6" w:rsidP="003B1370">
      <w:r w:rsidRPr="003B1370">
        <w:t>         e = </w:t>
      </w:r>
      <w:proofErr w:type="gramStart"/>
      <w:r w:rsidRPr="003B1370">
        <w:t>e.next</w:t>
      </w:r>
      <w:proofErr w:type="gramEnd"/>
      <w:r w:rsidRPr="003B1370">
        <w:t>) {  </w:t>
      </w:r>
    </w:p>
    <w:p w14:paraId="51416C41" w14:textId="77777777" w:rsidR="003311C2" w:rsidRPr="003B1370" w:rsidRDefault="00784AA6" w:rsidP="003B1370">
      <w:r w:rsidRPr="003B1370">
        <w:t>        Object k;  </w:t>
      </w:r>
    </w:p>
    <w:p w14:paraId="55E2ED87" w14:textId="77777777" w:rsidR="003311C2" w:rsidRPr="003B1370" w:rsidRDefault="00784AA6" w:rsidP="003B1370">
      <w:r w:rsidRPr="003B1370">
        <w:t>        if (</w:t>
      </w:r>
      <w:proofErr w:type="gramStart"/>
      <w:r w:rsidRPr="003B1370">
        <w:t>e.hash</w:t>
      </w:r>
      <w:proofErr w:type="gramEnd"/>
      <w:r w:rsidRPr="003B1370">
        <w:t> == hash &amp;&amp; ((k = e.key) == key || key.equals(k)))  </w:t>
      </w:r>
    </w:p>
    <w:p w14:paraId="7DBF2DCE" w14:textId="77777777" w:rsidR="003311C2" w:rsidRPr="003B1370" w:rsidRDefault="00784AA6" w:rsidP="003B1370">
      <w:r w:rsidRPr="003B1370">
        <w:t>            return e.value;  </w:t>
      </w:r>
    </w:p>
    <w:p w14:paraId="2A4D28E8" w14:textId="77777777" w:rsidR="003311C2" w:rsidRPr="003B1370" w:rsidRDefault="00784AA6" w:rsidP="003B1370">
      <w:r w:rsidRPr="003B1370">
        <w:t>    }  </w:t>
      </w:r>
    </w:p>
    <w:p w14:paraId="6D270380" w14:textId="77777777" w:rsidR="003311C2" w:rsidRPr="003B1370" w:rsidRDefault="00784AA6" w:rsidP="003B1370">
      <w:r w:rsidRPr="003B1370">
        <w:t>    return null;  </w:t>
      </w:r>
    </w:p>
    <w:p w14:paraId="0CBE40B0" w14:textId="77777777" w:rsidR="003311C2" w:rsidRPr="003B1370" w:rsidRDefault="00784AA6" w:rsidP="003B1370">
      <w:r w:rsidRPr="003B1370">
        <w:t>}  </w:t>
      </w:r>
    </w:p>
    <w:p w14:paraId="798D7486" w14:textId="77777777" w:rsidR="003311C2" w:rsidRPr="003B1370" w:rsidRDefault="003311C2" w:rsidP="003B1370"/>
    <w:p w14:paraId="42BC3AAE" w14:textId="77777777" w:rsidR="003311C2" w:rsidRPr="003B1370" w:rsidRDefault="00784AA6" w:rsidP="003B1370">
      <w:r w:rsidRPr="003B1370">
        <w:rPr>
          <w:rFonts w:hint="eastAsia"/>
        </w:rPr>
        <w:t>3</w:t>
      </w:r>
      <w:r w:rsidRPr="003B1370">
        <w:rPr>
          <w:rFonts w:hint="eastAsia"/>
        </w:rPr>
        <w:t>，</w:t>
      </w:r>
      <w:r w:rsidRPr="003B1370">
        <w:rPr>
          <w:rFonts w:hint="eastAsia"/>
        </w:rPr>
        <w:t>HashMap</w:t>
      </w:r>
      <w:r w:rsidRPr="003B1370">
        <w:rPr>
          <w:rFonts w:hint="eastAsia"/>
        </w:rPr>
        <w:t>和</w:t>
      </w:r>
      <w:r w:rsidRPr="003B1370">
        <w:t>ConcurrentHashMap</w:t>
      </w:r>
      <w:r w:rsidRPr="003B1370">
        <w:rPr>
          <w:rFonts w:hint="eastAsia"/>
        </w:rPr>
        <w:t>，</w:t>
      </w:r>
      <w:r w:rsidRPr="003B1370">
        <w:rPr>
          <w:rFonts w:hint="eastAsia"/>
        </w:rPr>
        <w:t>hashtable</w:t>
      </w:r>
      <w:r w:rsidRPr="003B1370">
        <w:rPr>
          <w:rFonts w:hint="eastAsia"/>
        </w:rPr>
        <w:t>的区别</w:t>
      </w:r>
    </w:p>
    <w:p w14:paraId="4A2404BF" w14:textId="50A9005E" w:rsidR="003311C2" w:rsidRPr="003B1370" w:rsidRDefault="00784AA6" w:rsidP="003B1370">
      <w:r w:rsidRPr="003B1370">
        <w:rPr>
          <w:rFonts w:hint="eastAsia"/>
        </w:rPr>
        <w:t>HashMap</w:t>
      </w:r>
      <w:r w:rsidRPr="003B1370">
        <w:rPr>
          <w:rFonts w:hint="eastAsia"/>
        </w:rPr>
        <w:t>：</w:t>
      </w:r>
      <w:r w:rsidRPr="003B1370">
        <w:rPr>
          <w:rFonts w:hint="eastAsia"/>
        </w:rPr>
        <w:tab/>
      </w:r>
      <w:r w:rsidR="001D3116" w:rsidRPr="003B1370">
        <w:rPr>
          <w:rFonts w:hint="eastAsia"/>
        </w:rPr>
        <w:t xml:space="preserve"> </w:t>
      </w:r>
      <w:r w:rsidRPr="003B1370">
        <w:rPr>
          <w:rFonts w:hint="eastAsia"/>
        </w:rPr>
        <w:t>线程不安全，效率高</w:t>
      </w:r>
    </w:p>
    <w:p w14:paraId="62D6DD90" w14:textId="77777777" w:rsidR="003311C2" w:rsidRPr="003B1370" w:rsidRDefault="00784AA6" w:rsidP="003B1370">
      <w:r w:rsidRPr="003B1370">
        <w:t>ConcurrentHashMap</w:t>
      </w:r>
      <w:r w:rsidRPr="003B1370">
        <w:rPr>
          <w:rFonts w:hint="eastAsia"/>
        </w:rPr>
        <w:t>：</w:t>
      </w:r>
      <w:r w:rsidRPr="003B1370">
        <w:rPr>
          <w:rFonts w:hint="eastAsia"/>
        </w:rPr>
        <w:t xml:space="preserve"> </w:t>
      </w:r>
      <w:r w:rsidRPr="003B1370">
        <w:rPr>
          <w:rFonts w:hint="eastAsia"/>
        </w:rPr>
        <w:t>线程安全，效率高，</w:t>
      </w:r>
      <w:r w:rsidRPr="003B1370">
        <w:t>默认提升</w:t>
      </w:r>
      <w:r w:rsidRPr="003B1370">
        <w:t>16</w:t>
      </w:r>
      <w:r w:rsidRPr="003B1370">
        <w:t>倍</w:t>
      </w:r>
    </w:p>
    <w:p w14:paraId="67FED6C5" w14:textId="65A58768" w:rsidR="003311C2" w:rsidRPr="003B1370" w:rsidRDefault="00784AA6" w:rsidP="003B1370">
      <w:r w:rsidRPr="003B1370">
        <w:rPr>
          <w:rFonts w:hint="eastAsia"/>
        </w:rPr>
        <w:t>Hashtable</w:t>
      </w:r>
      <w:r w:rsidRPr="003B1370">
        <w:rPr>
          <w:rFonts w:hint="eastAsia"/>
        </w:rPr>
        <w:t>：</w:t>
      </w:r>
      <w:r w:rsidR="001D3116" w:rsidRPr="003B1370">
        <w:rPr>
          <w:rFonts w:hint="eastAsia"/>
        </w:rPr>
        <w:tab/>
      </w:r>
      <w:r w:rsidRPr="003B1370">
        <w:rPr>
          <w:rFonts w:hint="eastAsia"/>
        </w:rPr>
        <w:t>线程安全，效率低</w:t>
      </w:r>
    </w:p>
    <w:p w14:paraId="36822E44" w14:textId="77777777" w:rsidR="003311C2" w:rsidRPr="003B1370" w:rsidRDefault="003311C2" w:rsidP="003B1370"/>
    <w:p w14:paraId="3B35B35B" w14:textId="58CEF753" w:rsidR="003311C2" w:rsidRPr="003B1370" w:rsidRDefault="00322D5C" w:rsidP="00322D5C">
      <w:pPr>
        <w:pStyle w:val="3"/>
        <w:rPr>
          <w:rFonts w:hint="default"/>
        </w:rPr>
      </w:pPr>
      <w:r>
        <w:t>三）</w:t>
      </w:r>
      <w:r w:rsidR="00784AA6" w:rsidRPr="003B1370">
        <w:t>SparseArray原理</w:t>
      </w:r>
    </w:p>
    <w:p w14:paraId="162E7CEF" w14:textId="77777777" w:rsidR="003311C2" w:rsidRPr="003B1370" w:rsidRDefault="00784AA6" w:rsidP="003B1370">
      <w:r w:rsidRPr="003B1370">
        <w:t>SparseArray</w:t>
      </w:r>
      <w:r w:rsidRPr="003B1370">
        <w:t>是</w:t>
      </w:r>
      <w:r w:rsidRPr="003B1370">
        <w:t>android</w:t>
      </w:r>
      <w:r w:rsidRPr="003B1370">
        <w:t>里为</w:t>
      </w:r>
      <w:r w:rsidRPr="003B1370">
        <w:t>&lt;Interger,Object&gt;</w:t>
      </w:r>
      <w:r w:rsidRPr="003B1370">
        <w:t>这样的</w:t>
      </w:r>
      <w:r w:rsidRPr="003B1370">
        <w:t>Hashmap</w:t>
      </w:r>
      <w:r w:rsidRPr="003B1370">
        <w:t>而专门写的类</w:t>
      </w:r>
      <w:r w:rsidRPr="003B1370">
        <w:t>,</w:t>
      </w:r>
      <w:r w:rsidRPr="003B1370">
        <w:t>目的是提高内存效率，其核心是折半查找函数（</w:t>
      </w:r>
      <w:r w:rsidRPr="003B1370">
        <w:t>binarySearch</w:t>
      </w:r>
      <w:r w:rsidRPr="003B1370">
        <w:t>）。注意内存二字很重要，因为它仅仅提高内存效率，而不是提高执行效率</w:t>
      </w:r>
    </w:p>
    <w:p w14:paraId="107B8C42" w14:textId="7D3D3A33" w:rsidR="003311C2" w:rsidRPr="003B1370" w:rsidRDefault="00784AA6" w:rsidP="003B1370">
      <w:r w:rsidRPr="003B1370">
        <w:t>它要比</w:t>
      </w:r>
      <w:r w:rsidRPr="003B1370">
        <w:t xml:space="preserve"> HashMap </w:t>
      </w:r>
      <w:r w:rsidRPr="003B1370">
        <w:t>节省内存，结构比</w:t>
      </w:r>
      <w:r w:rsidRPr="003B1370">
        <w:t>HashMap</w:t>
      </w:r>
      <w:r w:rsidRPr="003B1370">
        <w:t>简单（</w:t>
      </w:r>
      <w:r w:rsidRPr="003B1370">
        <w:t>SparseArray</w:t>
      </w:r>
      <w:r w:rsidRPr="003B1370">
        <w:t>内部主要使用两个一维数组来保存数据，一个用来存</w:t>
      </w:r>
      <w:r w:rsidRPr="003B1370">
        <w:t>key</w:t>
      </w:r>
      <w:r w:rsidRPr="003B1370">
        <w:t>，一个用来存</w:t>
      </w:r>
      <w:r w:rsidRPr="003B1370">
        <w:t>value</w:t>
      </w:r>
      <w:r w:rsidR="00CC0A9E" w:rsidRPr="003B1370">
        <w:t>）不需要额外</w:t>
      </w:r>
      <w:r w:rsidRPr="003B1370">
        <w:t>的数据结构（主要是针对</w:t>
      </w:r>
      <w:r w:rsidRPr="003B1370">
        <w:t>HashMap</w:t>
      </w:r>
      <w:r w:rsidRPr="003B1370">
        <w:t>中的</w:t>
      </w:r>
      <w:r w:rsidRPr="003B1370">
        <w:t>HashMapEntry</w:t>
      </w:r>
      <w:r w:rsidRPr="003B1370">
        <w:t>而言的）。</w:t>
      </w:r>
    </w:p>
    <w:p w14:paraId="6EC072A0" w14:textId="77777777" w:rsidR="003311C2" w:rsidRPr="003B1370" w:rsidRDefault="003311C2" w:rsidP="003B1370"/>
    <w:p w14:paraId="67FA5C3C" w14:textId="77777777" w:rsidR="003311C2" w:rsidRPr="003B1370" w:rsidRDefault="00784AA6" w:rsidP="003B1370">
      <w:r w:rsidRPr="003B1370">
        <w:rPr>
          <w:rFonts w:hint="eastAsia"/>
        </w:rPr>
        <w:t>//</w:t>
      </w:r>
      <w:r w:rsidRPr="003B1370">
        <w:t>折半查找</w:t>
      </w:r>
      <w:r w:rsidRPr="003B1370">
        <w:rPr>
          <w:rFonts w:hint="eastAsia"/>
        </w:rPr>
        <w:t>又叫二分查找</w:t>
      </w:r>
      <w:r w:rsidRPr="003B1370">
        <w:rPr>
          <w:rFonts w:hint="eastAsia"/>
        </w:rPr>
        <w:t>(</w:t>
      </w:r>
      <w:r w:rsidRPr="003B1370">
        <w:rPr>
          <w:rFonts w:hint="eastAsia"/>
        </w:rPr>
        <w:t>针对有序数组</w:t>
      </w:r>
      <w:r w:rsidRPr="003B1370">
        <w:rPr>
          <w:rFonts w:hint="eastAsia"/>
        </w:rPr>
        <w:t>) Arrays.binarySearch(arr,3);</w:t>
      </w:r>
      <w:r w:rsidRPr="003B1370">
        <w:rPr>
          <w:rFonts w:hint="eastAsia"/>
        </w:rPr>
        <w:t>的实现原理就是下面</w:t>
      </w:r>
    </w:p>
    <w:p w14:paraId="0AB14A3C" w14:textId="77777777" w:rsidR="003311C2" w:rsidRPr="003B1370" w:rsidRDefault="00784AA6" w:rsidP="003B1370">
      <w:r w:rsidRPr="003B1370">
        <w:rPr>
          <w:rFonts w:hint="eastAsia"/>
        </w:rPr>
        <w:t xml:space="preserve">    public static int binarySearch(</w:t>
      </w:r>
      <w:proofErr w:type="gramStart"/>
      <w:r w:rsidRPr="003B1370">
        <w:rPr>
          <w:rFonts w:hint="eastAsia"/>
        </w:rPr>
        <w:t>int[</w:t>
      </w:r>
      <w:proofErr w:type="gramEnd"/>
      <w:r w:rsidRPr="003B1370">
        <w:rPr>
          <w:rFonts w:hint="eastAsia"/>
        </w:rPr>
        <w:t>] arr, int value) {</w:t>
      </w:r>
    </w:p>
    <w:p w14:paraId="4E798A81" w14:textId="77777777" w:rsidR="003311C2" w:rsidRPr="003B1370" w:rsidRDefault="00784AA6" w:rsidP="003B1370">
      <w:r w:rsidRPr="003B1370">
        <w:rPr>
          <w:rFonts w:hint="eastAsia"/>
        </w:rPr>
        <w:t xml:space="preserve">        int min = 0;</w:t>
      </w:r>
    </w:p>
    <w:p w14:paraId="27C3653C" w14:textId="77777777" w:rsidR="003311C2" w:rsidRPr="003B1370" w:rsidRDefault="00784AA6" w:rsidP="003B1370">
      <w:r w:rsidRPr="003B1370">
        <w:rPr>
          <w:rFonts w:hint="eastAsia"/>
        </w:rPr>
        <w:t xml:space="preserve">        int max = </w:t>
      </w:r>
      <w:proofErr w:type="gramStart"/>
      <w:r w:rsidRPr="003B1370">
        <w:rPr>
          <w:rFonts w:hint="eastAsia"/>
        </w:rPr>
        <w:t>arr.length</w:t>
      </w:r>
      <w:proofErr w:type="gramEnd"/>
      <w:r w:rsidRPr="003B1370">
        <w:rPr>
          <w:rFonts w:hint="eastAsia"/>
        </w:rPr>
        <w:t xml:space="preserve"> - 1;</w:t>
      </w:r>
    </w:p>
    <w:p w14:paraId="0E0F77A1" w14:textId="77777777" w:rsidR="003311C2" w:rsidRPr="003B1370" w:rsidRDefault="00784AA6" w:rsidP="003B1370">
      <w:r w:rsidRPr="003B1370">
        <w:rPr>
          <w:rFonts w:hint="eastAsia"/>
        </w:rPr>
        <w:t xml:space="preserve">        int mid = (min + max) / 2;</w:t>
      </w:r>
    </w:p>
    <w:p w14:paraId="026D243F" w14:textId="77777777" w:rsidR="003311C2" w:rsidRPr="003B1370" w:rsidRDefault="00784AA6" w:rsidP="003B1370">
      <w:r w:rsidRPr="003B1370">
        <w:rPr>
          <w:rFonts w:hint="eastAsia"/>
        </w:rPr>
        <w:lastRenderedPageBreak/>
        <w:t xml:space="preserve">        while (arr[mid</w:t>
      </w:r>
      <w:proofErr w:type="gramStart"/>
      <w:r w:rsidRPr="003B1370">
        <w:rPr>
          <w:rFonts w:hint="eastAsia"/>
        </w:rPr>
        <w:t>] !</w:t>
      </w:r>
      <w:proofErr w:type="gramEnd"/>
      <w:r w:rsidRPr="003B1370">
        <w:rPr>
          <w:rFonts w:hint="eastAsia"/>
        </w:rPr>
        <w:t>= value) {</w:t>
      </w:r>
    </w:p>
    <w:p w14:paraId="301446AD" w14:textId="77777777" w:rsidR="003311C2" w:rsidRPr="003B1370" w:rsidRDefault="00784AA6" w:rsidP="003B1370">
      <w:r w:rsidRPr="003B1370">
        <w:rPr>
          <w:rFonts w:hint="eastAsia"/>
        </w:rPr>
        <w:t xml:space="preserve">            if (arr[mid] &gt; value) {</w:t>
      </w:r>
    </w:p>
    <w:p w14:paraId="14E820C3" w14:textId="77777777" w:rsidR="003311C2" w:rsidRPr="003B1370" w:rsidRDefault="00784AA6" w:rsidP="003B1370">
      <w:r w:rsidRPr="003B1370">
        <w:rPr>
          <w:rFonts w:hint="eastAsia"/>
        </w:rPr>
        <w:t xml:space="preserve">                max = mid - 1;</w:t>
      </w:r>
    </w:p>
    <w:p w14:paraId="283D8F04" w14:textId="77777777" w:rsidR="003311C2" w:rsidRPr="003B1370" w:rsidRDefault="00784AA6" w:rsidP="003B1370">
      <w:r w:rsidRPr="003B1370">
        <w:rPr>
          <w:rFonts w:hint="eastAsia"/>
        </w:rPr>
        <w:t xml:space="preserve">            } else if (arr[mid] &lt; value) {</w:t>
      </w:r>
    </w:p>
    <w:p w14:paraId="5CA44C71" w14:textId="77777777" w:rsidR="003311C2" w:rsidRPr="003B1370" w:rsidRDefault="00784AA6" w:rsidP="003B1370">
      <w:r w:rsidRPr="003B1370">
        <w:rPr>
          <w:rFonts w:hint="eastAsia"/>
        </w:rPr>
        <w:t xml:space="preserve">                min = mid + 1;</w:t>
      </w:r>
    </w:p>
    <w:p w14:paraId="2615698A" w14:textId="77777777" w:rsidR="003311C2" w:rsidRPr="003B1370" w:rsidRDefault="00784AA6" w:rsidP="003B1370">
      <w:r w:rsidRPr="003B1370">
        <w:rPr>
          <w:rFonts w:hint="eastAsia"/>
        </w:rPr>
        <w:t xml:space="preserve">            }</w:t>
      </w:r>
    </w:p>
    <w:p w14:paraId="1E7E887C" w14:textId="77777777" w:rsidR="003311C2" w:rsidRPr="003B1370" w:rsidRDefault="00784AA6" w:rsidP="003B1370">
      <w:r w:rsidRPr="003B1370">
        <w:rPr>
          <w:rFonts w:hint="eastAsia"/>
        </w:rPr>
        <w:t xml:space="preserve">            if (min &gt; max) {</w:t>
      </w:r>
    </w:p>
    <w:p w14:paraId="7746BD1C" w14:textId="77777777" w:rsidR="003311C2" w:rsidRPr="003B1370" w:rsidRDefault="00784AA6" w:rsidP="003B1370">
      <w:r w:rsidRPr="003B1370">
        <w:rPr>
          <w:rFonts w:hint="eastAsia"/>
        </w:rPr>
        <w:t xml:space="preserve">                return -1;</w:t>
      </w:r>
    </w:p>
    <w:p w14:paraId="6FD1C09F" w14:textId="77777777" w:rsidR="003311C2" w:rsidRPr="003B1370" w:rsidRDefault="00784AA6" w:rsidP="003B1370">
      <w:r w:rsidRPr="003B1370">
        <w:rPr>
          <w:rFonts w:hint="eastAsia"/>
        </w:rPr>
        <w:t xml:space="preserve">            }</w:t>
      </w:r>
    </w:p>
    <w:p w14:paraId="5CD791DD" w14:textId="77777777" w:rsidR="003311C2" w:rsidRPr="003B1370" w:rsidRDefault="00784AA6" w:rsidP="003B1370">
      <w:r w:rsidRPr="003B1370">
        <w:rPr>
          <w:rFonts w:hint="eastAsia"/>
        </w:rPr>
        <w:t xml:space="preserve">            mid = (min + max) / 2;</w:t>
      </w:r>
    </w:p>
    <w:p w14:paraId="5503C019" w14:textId="77777777" w:rsidR="003311C2" w:rsidRPr="003B1370" w:rsidRDefault="00784AA6" w:rsidP="003B1370">
      <w:r w:rsidRPr="003B1370">
        <w:rPr>
          <w:rFonts w:hint="eastAsia"/>
        </w:rPr>
        <w:t xml:space="preserve">        }</w:t>
      </w:r>
    </w:p>
    <w:p w14:paraId="0BED5FBE" w14:textId="77777777" w:rsidR="003311C2" w:rsidRPr="003B1370" w:rsidRDefault="00784AA6" w:rsidP="003B1370">
      <w:r w:rsidRPr="003B1370">
        <w:rPr>
          <w:rFonts w:hint="eastAsia"/>
        </w:rPr>
        <w:t xml:space="preserve">        return mid;</w:t>
      </w:r>
    </w:p>
    <w:p w14:paraId="2C7EBBA4" w14:textId="77777777" w:rsidR="003311C2" w:rsidRPr="003B1370" w:rsidRDefault="00784AA6" w:rsidP="003B1370">
      <w:r w:rsidRPr="003B1370">
        <w:rPr>
          <w:rFonts w:hint="eastAsia"/>
        </w:rPr>
        <w:t xml:space="preserve">    }</w:t>
      </w:r>
    </w:p>
    <w:p w14:paraId="39441454" w14:textId="77777777" w:rsidR="00C55CB9" w:rsidRDefault="00784AA6" w:rsidP="003B1370">
      <w:r w:rsidRPr="003B1370">
        <w:rPr>
          <w:rFonts w:hint="eastAsia"/>
        </w:rPr>
        <w:tab/>
      </w:r>
    </w:p>
    <w:p w14:paraId="14F13E39" w14:textId="1F9EFDDE" w:rsidR="003311C2" w:rsidRPr="003B1370" w:rsidRDefault="00C55CB9" w:rsidP="00C55CB9">
      <w:pPr>
        <w:pStyle w:val="2"/>
      </w:pPr>
      <w:r>
        <w:rPr>
          <w:rFonts w:hint="eastAsia"/>
        </w:rPr>
        <w:t>四，系统相关</w:t>
      </w:r>
      <w:r w:rsidR="00784AA6" w:rsidRPr="003B1370">
        <w:rPr>
          <w:rFonts w:hint="eastAsia"/>
        </w:rPr>
        <w:tab/>
      </w:r>
    </w:p>
    <w:p w14:paraId="05ECDAAA" w14:textId="32507031" w:rsidR="003311C2" w:rsidRPr="003B1370" w:rsidRDefault="00C55CB9" w:rsidP="00C55CB9">
      <w:pPr>
        <w:pStyle w:val="3"/>
        <w:rPr>
          <w:rFonts w:hint="default"/>
        </w:rPr>
      </w:pPr>
      <w:r>
        <w:t>一</w:t>
      </w:r>
      <w:r w:rsidR="00465709">
        <w:t>》</w:t>
      </w:r>
      <w:r w:rsidR="00272137">
        <w:t>安卓</w:t>
      </w:r>
      <w:r w:rsidR="00784AA6" w:rsidRPr="003B1370">
        <w:t>系统启动流程</w:t>
      </w:r>
    </w:p>
    <w:p w14:paraId="4E265FF9" w14:textId="77777777" w:rsidR="003311C2" w:rsidRPr="003B1370" w:rsidRDefault="00784AA6" w:rsidP="003B1370">
      <w:r w:rsidRPr="003B1370">
        <w:rPr>
          <w:rFonts w:hint="eastAsia"/>
          <w:noProof/>
        </w:rPr>
        <w:drawing>
          <wp:inline distT="0" distB="0" distL="0" distR="0" wp14:anchorId="75B039A8" wp14:editId="05603A13">
            <wp:extent cx="4617573" cy="4610295"/>
            <wp:effectExtent l="0" t="0" r="5715" b="0"/>
            <wp:docPr id="1026" name="图片 6"/>
            <wp:cNvGraphicFramePr/>
            <a:graphic xmlns:a="http://schemas.openxmlformats.org/drawingml/2006/main">
              <a:graphicData uri="http://schemas.openxmlformats.org/drawingml/2006/picture">
                <pic:pic xmlns:pic="http://schemas.openxmlformats.org/drawingml/2006/picture">
                  <pic:nvPicPr>
                    <pic:cNvPr id="1026" name="图片 6"/>
                    <pic:cNvPicPr/>
                  </pic:nvPicPr>
                  <pic:blipFill>
                    <a:blip r:embed="rId16" cstate="print"/>
                    <a:srcRect/>
                    <a:stretch>
                      <a:fillRect/>
                    </a:stretch>
                  </pic:blipFill>
                  <pic:spPr>
                    <a:xfrm>
                      <a:off x="0" y="0"/>
                      <a:ext cx="4621940" cy="4614656"/>
                    </a:xfrm>
                    <a:prstGeom prst="rect">
                      <a:avLst/>
                    </a:prstGeom>
                  </pic:spPr>
                </pic:pic>
              </a:graphicData>
            </a:graphic>
          </wp:inline>
        </w:drawing>
      </w:r>
    </w:p>
    <w:p w14:paraId="313CC559" w14:textId="77777777" w:rsidR="003311C2" w:rsidRPr="003B1370" w:rsidRDefault="003311C2" w:rsidP="003B1370"/>
    <w:p w14:paraId="51348555" w14:textId="77777777" w:rsidR="009A146A" w:rsidRPr="003B1370" w:rsidRDefault="009A146A" w:rsidP="003B1370">
      <w:r w:rsidRPr="003B1370">
        <w:rPr>
          <w:rFonts w:hint="eastAsia"/>
        </w:rPr>
        <w:t>Zygote</w:t>
      </w:r>
      <w:r w:rsidRPr="003B1370">
        <w:rPr>
          <w:rFonts w:hint="eastAsia"/>
        </w:rPr>
        <w:t>进程</w:t>
      </w:r>
      <w:r w:rsidRPr="003B1370">
        <w:rPr>
          <w:rFonts w:hint="eastAsia"/>
        </w:rPr>
        <w:t xml:space="preserve"> </w:t>
      </w:r>
      <w:r w:rsidRPr="003B1370">
        <w:rPr>
          <w:rFonts w:hint="eastAsia"/>
        </w:rPr>
        <w:t>–</w:t>
      </w:r>
      <w:r w:rsidRPr="003B1370">
        <w:rPr>
          <w:rFonts w:hint="eastAsia"/>
        </w:rPr>
        <w:t>&gt; SystemServer</w:t>
      </w:r>
      <w:r w:rsidRPr="003B1370">
        <w:rPr>
          <w:rFonts w:hint="eastAsia"/>
        </w:rPr>
        <w:t>进程</w:t>
      </w:r>
      <w:r w:rsidRPr="003B1370">
        <w:rPr>
          <w:rFonts w:hint="eastAsia"/>
        </w:rPr>
        <w:t xml:space="preserve"> </w:t>
      </w:r>
      <w:r w:rsidRPr="003B1370">
        <w:rPr>
          <w:rFonts w:hint="eastAsia"/>
        </w:rPr>
        <w:t>–</w:t>
      </w:r>
      <w:r w:rsidRPr="003B1370">
        <w:rPr>
          <w:rFonts w:hint="eastAsia"/>
        </w:rPr>
        <w:t xml:space="preserve">&gt; </w:t>
      </w:r>
      <w:r w:rsidRPr="003B1370">
        <w:rPr>
          <w:rFonts w:hint="eastAsia"/>
        </w:rPr>
        <w:t>各种系统服务</w:t>
      </w:r>
      <w:r w:rsidRPr="003B1370">
        <w:rPr>
          <w:rFonts w:hint="eastAsia"/>
        </w:rPr>
        <w:t xml:space="preserve"> </w:t>
      </w:r>
      <w:r w:rsidRPr="003B1370">
        <w:rPr>
          <w:rFonts w:hint="eastAsia"/>
        </w:rPr>
        <w:t>–</w:t>
      </w:r>
      <w:r w:rsidRPr="003B1370">
        <w:rPr>
          <w:rFonts w:hint="eastAsia"/>
        </w:rPr>
        <w:t xml:space="preserve">&gt; </w:t>
      </w:r>
      <w:r w:rsidRPr="003B1370">
        <w:rPr>
          <w:rFonts w:hint="eastAsia"/>
        </w:rPr>
        <w:t>应用进程</w:t>
      </w:r>
    </w:p>
    <w:p w14:paraId="6026F291" w14:textId="77777777" w:rsidR="009A146A" w:rsidRPr="003B1370" w:rsidRDefault="009A146A" w:rsidP="003B1370"/>
    <w:p w14:paraId="036BC4C6" w14:textId="77777777" w:rsidR="003311C2" w:rsidRPr="003B1370" w:rsidRDefault="00784AA6" w:rsidP="003B1370">
      <w:r w:rsidRPr="003B1370">
        <w:rPr>
          <w:rFonts w:hint="eastAsia"/>
        </w:rPr>
        <w:t>当所有的服务都启动完毕后，</w:t>
      </w:r>
      <w:r w:rsidRPr="003B1370">
        <w:rPr>
          <w:rFonts w:hint="eastAsia"/>
        </w:rPr>
        <w:t>SystemServer</w:t>
      </w:r>
      <w:r w:rsidRPr="003B1370">
        <w:rPr>
          <w:rFonts w:hint="eastAsia"/>
        </w:rPr>
        <w:t>会打印出“</w:t>
      </w:r>
      <w:r w:rsidRPr="003B1370">
        <w:rPr>
          <w:rFonts w:hint="eastAsia"/>
        </w:rPr>
        <w:t>Making services ready</w:t>
      </w:r>
      <w:r w:rsidRPr="003B1370">
        <w:rPr>
          <w:rFonts w:hint="eastAsia"/>
        </w:rPr>
        <w:t>”，然后通过</w:t>
      </w:r>
      <w:r w:rsidRPr="003B1370">
        <w:rPr>
          <w:rFonts w:hint="eastAsia"/>
        </w:rPr>
        <w:t>ActivityManager</w:t>
      </w:r>
      <w:r w:rsidRPr="003B1370">
        <w:rPr>
          <w:rFonts w:hint="eastAsia"/>
        </w:rPr>
        <w:t>启动</w:t>
      </w:r>
      <w:r w:rsidRPr="003B1370">
        <w:rPr>
          <w:rFonts w:hint="eastAsia"/>
        </w:rPr>
        <w:t>Home</w:t>
      </w:r>
      <w:r w:rsidRPr="003B1370">
        <w:rPr>
          <w:rFonts w:hint="eastAsia"/>
        </w:rPr>
        <w:t>界面，并发送“</w:t>
      </w:r>
      <w:r w:rsidRPr="003B1370">
        <w:rPr>
          <w:rFonts w:hint="eastAsia"/>
        </w:rPr>
        <w:t>ACTION_BOOT_COMPLETED</w:t>
      </w:r>
      <w:r w:rsidRPr="003B1370">
        <w:rPr>
          <w:rFonts w:hint="eastAsia"/>
        </w:rPr>
        <w:t>”广播消息</w:t>
      </w:r>
    </w:p>
    <w:p w14:paraId="58688073" w14:textId="77777777" w:rsidR="003311C2" w:rsidRPr="003B1370" w:rsidRDefault="003311C2" w:rsidP="003B1370"/>
    <w:p w14:paraId="3C148F2C" w14:textId="6132296F" w:rsidR="003311C2" w:rsidRPr="003B1370" w:rsidRDefault="00465709" w:rsidP="00C55CB9">
      <w:pPr>
        <w:pStyle w:val="3"/>
        <w:rPr>
          <w:rFonts w:hint="default"/>
        </w:rPr>
      </w:pPr>
      <w:r>
        <w:t>二》</w:t>
      </w:r>
      <w:r w:rsidR="00784AA6" w:rsidRPr="003B1370">
        <w:t>App启动</w:t>
      </w:r>
      <w:r w:rsidR="00C55CB9">
        <w:t>方式</w:t>
      </w:r>
      <w:r w:rsidR="00784AA6" w:rsidRPr="003B1370">
        <w:t>、Application生命周期</w:t>
      </w:r>
    </w:p>
    <w:p w14:paraId="7BC56B30" w14:textId="77777777" w:rsidR="003311C2" w:rsidRPr="003B1370" w:rsidRDefault="00784AA6" w:rsidP="003B1370">
      <w:r w:rsidRPr="003B1370">
        <w:rPr>
          <w:rFonts w:hint="eastAsia"/>
        </w:rPr>
        <w:t>app</w:t>
      </w:r>
      <w:r w:rsidRPr="003B1370">
        <w:rPr>
          <w:rFonts w:hint="eastAsia"/>
        </w:rPr>
        <w:t>的两种启动方式</w:t>
      </w:r>
    </w:p>
    <w:p w14:paraId="5FAE1954" w14:textId="77777777" w:rsidR="003311C2" w:rsidRPr="003B1370" w:rsidRDefault="003311C2" w:rsidP="003B1370"/>
    <w:p w14:paraId="350EA653" w14:textId="77777777" w:rsidR="003311C2" w:rsidRPr="003B1370" w:rsidRDefault="00784AA6" w:rsidP="00C55CB9">
      <w:pPr>
        <w:pStyle w:val="4"/>
      </w:pPr>
      <w:r w:rsidRPr="003B1370">
        <w:t>1</w:t>
      </w:r>
      <w:r w:rsidRPr="003B1370">
        <w:t>，冷启动</w:t>
      </w:r>
    </w:p>
    <w:p w14:paraId="0E0F8CD5" w14:textId="77777777" w:rsidR="003311C2" w:rsidRPr="003B1370" w:rsidRDefault="00784AA6" w:rsidP="003B1370">
      <w:r w:rsidRPr="003B1370">
        <w:rPr>
          <w:rFonts w:hint="eastAsia"/>
        </w:rPr>
        <w:t>系统会重新创建一个新的进程分配给它，所以会先创建和初始化</w:t>
      </w:r>
      <w:r w:rsidRPr="003B1370">
        <w:rPr>
          <w:rFonts w:hint="eastAsia"/>
        </w:rPr>
        <w:t>Application</w:t>
      </w:r>
      <w:r w:rsidRPr="003B1370">
        <w:rPr>
          <w:rFonts w:hint="eastAsia"/>
        </w:rPr>
        <w:t>类，再创建和初始化</w:t>
      </w:r>
      <w:r w:rsidRPr="003B1370">
        <w:rPr>
          <w:rFonts w:hint="eastAsia"/>
        </w:rPr>
        <w:t>MainActivity</w:t>
      </w:r>
      <w:r w:rsidRPr="003B1370">
        <w:rPr>
          <w:rFonts w:hint="eastAsia"/>
        </w:rPr>
        <w:t>类（包括一系列的测量、布局、绘制），最后显示在界面上</w:t>
      </w:r>
    </w:p>
    <w:p w14:paraId="059A7038" w14:textId="77777777" w:rsidR="003311C2" w:rsidRPr="003B1370" w:rsidRDefault="00784AA6" w:rsidP="00C55CB9">
      <w:pPr>
        <w:pStyle w:val="4"/>
      </w:pPr>
      <w:r w:rsidRPr="003B1370">
        <w:t>2</w:t>
      </w:r>
      <w:r w:rsidRPr="003B1370">
        <w:t>，热启动</w:t>
      </w:r>
    </w:p>
    <w:p w14:paraId="10CFC799" w14:textId="77777777" w:rsidR="003311C2" w:rsidRPr="003B1370" w:rsidRDefault="00784AA6" w:rsidP="003B1370">
      <w:r w:rsidRPr="003B1370">
        <w:rPr>
          <w:rFonts w:hint="eastAsia"/>
        </w:rPr>
        <w:t>进程在后台运行，所以热启动就不会走</w:t>
      </w:r>
      <w:r w:rsidRPr="003B1370">
        <w:rPr>
          <w:rFonts w:hint="eastAsia"/>
        </w:rPr>
        <w:t>Application</w:t>
      </w:r>
      <w:r w:rsidRPr="003B1370">
        <w:rPr>
          <w:rFonts w:hint="eastAsia"/>
        </w:rPr>
        <w:t>这步了，而是直接走</w:t>
      </w:r>
      <w:r w:rsidRPr="003B1370">
        <w:rPr>
          <w:rFonts w:hint="eastAsia"/>
        </w:rPr>
        <w:t>MainActivity</w:t>
      </w:r>
      <w:r w:rsidRPr="003B1370">
        <w:rPr>
          <w:rFonts w:hint="eastAsia"/>
        </w:rPr>
        <w:t>（包括一系列的测量、布局、绘制），所以热启动的过程只需要创建和初始化一个</w:t>
      </w:r>
      <w:r w:rsidRPr="003B1370">
        <w:rPr>
          <w:rFonts w:hint="eastAsia"/>
        </w:rPr>
        <w:t>MainActivity</w:t>
      </w:r>
      <w:r w:rsidRPr="003B1370">
        <w:rPr>
          <w:rFonts w:hint="eastAsia"/>
        </w:rPr>
        <w:t>就行了，而不必创建和初始化</w:t>
      </w:r>
      <w:r w:rsidRPr="003B1370">
        <w:rPr>
          <w:rFonts w:hint="eastAsia"/>
        </w:rPr>
        <w:t>Application</w:t>
      </w:r>
      <w:r w:rsidRPr="003B1370">
        <w:rPr>
          <w:rFonts w:hint="eastAsia"/>
        </w:rPr>
        <w:t>，因为一个应用从新进程的创建到进程的销毁，</w:t>
      </w:r>
      <w:r w:rsidRPr="003B1370">
        <w:rPr>
          <w:rFonts w:hint="eastAsia"/>
        </w:rPr>
        <w:t>Application</w:t>
      </w:r>
      <w:r w:rsidRPr="003B1370">
        <w:rPr>
          <w:rFonts w:hint="eastAsia"/>
        </w:rPr>
        <w:t>只会初始化一次。</w:t>
      </w:r>
      <w:r w:rsidRPr="003B1370">
        <w:rPr>
          <w:rFonts w:hint="eastAsia"/>
        </w:rPr>
        <w:t> </w:t>
      </w:r>
    </w:p>
    <w:p w14:paraId="0E28F55A" w14:textId="77777777" w:rsidR="003311C2" w:rsidRPr="003B1370" w:rsidRDefault="00784AA6" w:rsidP="003B1370">
      <w:r w:rsidRPr="003B1370">
        <w:rPr>
          <w:rFonts w:hint="eastAsia"/>
        </w:rPr>
        <w:t>App</w:t>
      </w:r>
      <w:r w:rsidRPr="003B1370">
        <w:rPr>
          <w:rFonts w:hint="eastAsia"/>
        </w:rPr>
        <w:t>启动流程</w:t>
      </w:r>
    </w:p>
    <w:p w14:paraId="54593D15" w14:textId="77777777" w:rsidR="003311C2" w:rsidRPr="003B1370" w:rsidRDefault="00784AA6" w:rsidP="003B1370">
      <w:r w:rsidRPr="003B1370">
        <w:rPr>
          <w:rFonts w:hint="eastAsia"/>
        </w:rPr>
        <w:t>用户点击</w:t>
      </w:r>
      <w:r w:rsidRPr="003B1370">
        <w:rPr>
          <w:rFonts w:hint="eastAsia"/>
        </w:rPr>
        <w:t>app</w:t>
      </w:r>
      <w:r w:rsidRPr="003B1370">
        <w:rPr>
          <w:rFonts w:hint="eastAsia"/>
        </w:rPr>
        <w:t>后</w:t>
      </w:r>
      <w:r w:rsidRPr="003B1370">
        <w:t>会通知</w:t>
      </w:r>
      <w:r w:rsidRPr="003B1370">
        <w:t xml:space="preserve"> ActivityManagerService </w:t>
      </w:r>
      <w:r w:rsidRPr="003B1370">
        <w:t>启动应用的入口</w:t>
      </w:r>
      <w:r w:rsidRPr="003B1370">
        <w:t xml:space="preserve"> Activity</w:t>
      </w:r>
      <w:r w:rsidRPr="003B1370">
        <w:t>，</w:t>
      </w:r>
      <w:r w:rsidRPr="003B1370">
        <w:t xml:space="preserve"> ActivityManagerService </w:t>
      </w:r>
      <w:r w:rsidRPr="003B1370">
        <w:t>发现这个应用还未启动，则会通知</w:t>
      </w:r>
      <w:r w:rsidRPr="003B1370">
        <w:t xml:space="preserve"> Zygote </w:t>
      </w:r>
      <w:r w:rsidRPr="003B1370">
        <w:t>进程孵化出应用进程，然后在这个应用进程里执行</w:t>
      </w:r>
      <w:r w:rsidRPr="003B1370">
        <w:t xml:space="preserve"> ActivityThread </w:t>
      </w:r>
      <w:r w:rsidRPr="003B1370">
        <w:t>的</w:t>
      </w:r>
      <w:r w:rsidRPr="003B1370">
        <w:t xml:space="preserve"> main </w:t>
      </w:r>
      <w:r w:rsidRPr="003B1370">
        <w:t>方法。应用进程接下来通知</w:t>
      </w:r>
      <w:r w:rsidRPr="003B1370">
        <w:t xml:space="preserve"> ActivityManagerService </w:t>
      </w:r>
      <w:r w:rsidRPr="003B1370">
        <w:t>应用进程已启动，</w:t>
      </w:r>
      <w:r w:rsidRPr="003B1370">
        <w:t xml:space="preserve">ActivityManagerService </w:t>
      </w:r>
      <w:r w:rsidRPr="003B1370">
        <w:t>保存应用进程的一个代理对象，这样</w:t>
      </w:r>
      <w:r w:rsidRPr="003B1370">
        <w:t xml:space="preserve"> ActivityManagerService </w:t>
      </w:r>
      <w:r w:rsidRPr="003B1370">
        <w:t>可以通过这个代理对象控制应用进程，然后</w:t>
      </w:r>
      <w:r w:rsidRPr="003B1370">
        <w:t xml:space="preserve"> ActivityManagerService </w:t>
      </w:r>
      <w:r w:rsidRPr="003B1370">
        <w:t>通知应用进程创建入口</w:t>
      </w:r>
      <w:r w:rsidRPr="003B1370">
        <w:t xml:space="preserve"> Activity </w:t>
      </w:r>
      <w:r w:rsidRPr="003B1370">
        <w:t>的实例，并执行它的生命周期函数。</w:t>
      </w:r>
    </w:p>
    <w:p w14:paraId="7E894217" w14:textId="77777777" w:rsidR="003311C2" w:rsidRPr="003B1370" w:rsidRDefault="003311C2" w:rsidP="003B1370"/>
    <w:p w14:paraId="72B96909" w14:textId="77777777" w:rsidR="003311C2" w:rsidRPr="003B1370" w:rsidRDefault="00784AA6" w:rsidP="003B1370">
      <w:r w:rsidRPr="003B1370">
        <w:t>上面的启动流程是</w:t>
      </w:r>
      <w:r w:rsidRPr="003B1370">
        <w:t xml:space="preserve"> Android </w:t>
      </w:r>
      <w:r w:rsidRPr="003B1370">
        <w:t>提供的机制</w:t>
      </w:r>
      <w:r w:rsidRPr="003B1370">
        <w:rPr>
          <w:rFonts w:hint="eastAsia"/>
        </w:rPr>
        <w:t>，我们只能在</w:t>
      </w:r>
      <w:r w:rsidRPr="003B1370">
        <w:t>创建入口</w:t>
      </w:r>
      <w:r w:rsidRPr="003B1370">
        <w:t xml:space="preserve"> Activity </w:t>
      </w:r>
      <w:r w:rsidRPr="003B1370">
        <w:t>的实例</w:t>
      </w:r>
      <w:r w:rsidRPr="003B1370">
        <w:rPr>
          <w:rFonts w:hint="eastAsia"/>
        </w:rPr>
        <w:t>这里做文章，正常</w:t>
      </w:r>
      <w:r w:rsidRPr="003B1370">
        <w:t xml:space="preserve">Main Activity </w:t>
      </w:r>
      <w:r w:rsidRPr="003B1370">
        <w:t>的启动流程：</w:t>
      </w:r>
    </w:p>
    <w:p w14:paraId="4DFF61B3" w14:textId="77777777" w:rsidR="003311C2" w:rsidRPr="003B1370" w:rsidRDefault="00784AA6" w:rsidP="003B1370">
      <w:r w:rsidRPr="003B1370">
        <w:t xml:space="preserve">-&gt; Application </w:t>
      </w:r>
      <w:r w:rsidRPr="003B1370">
        <w:t>构造函数</w:t>
      </w:r>
    </w:p>
    <w:p w14:paraId="5953EB5D" w14:textId="77777777" w:rsidR="003311C2" w:rsidRPr="003B1370" w:rsidRDefault="00784AA6" w:rsidP="003B1370">
      <w:r w:rsidRPr="003B1370">
        <w:t>-&gt; Application.attachBaseContext()</w:t>
      </w:r>
    </w:p>
    <w:p w14:paraId="037938BD" w14:textId="77777777" w:rsidR="003311C2" w:rsidRPr="003B1370" w:rsidRDefault="00784AA6" w:rsidP="003B1370">
      <w:r w:rsidRPr="003B1370">
        <w:t>-&gt; Application.onCreate()</w:t>
      </w:r>
    </w:p>
    <w:p w14:paraId="5C8257FE" w14:textId="77777777" w:rsidR="003311C2" w:rsidRPr="003B1370" w:rsidRDefault="00784AA6" w:rsidP="003B1370">
      <w:r w:rsidRPr="003B1370">
        <w:t xml:space="preserve">-&gt; Activity </w:t>
      </w:r>
      <w:r w:rsidRPr="003B1370">
        <w:t>构造函数</w:t>
      </w:r>
    </w:p>
    <w:p w14:paraId="0F7680FF" w14:textId="77777777" w:rsidR="003311C2" w:rsidRPr="003B1370" w:rsidRDefault="00784AA6" w:rsidP="003B1370">
      <w:r w:rsidRPr="003B1370">
        <w:t>-&gt; Activity.setTheme()</w:t>
      </w:r>
    </w:p>
    <w:p w14:paraId="503F6252" w14:textId="77777777" w:rsidR="003311C2" w:rsidRPr="003B1370" w:rsidRDefault="00784AA6" w:rsidP="003B1370">
      <w:r w:rsidRPr="003B1370">
        <w:t>-&gt; Activity.onCreate()</w:t>
      </w:r>
    </w:p>
    <w:p w14:paraId="2AABB9A9" w14:textId="77777777" w:rsidR="003311C2" w:rsidRPr="003B1370" w:rsidRDefault="00784AA6" w:rsidP="003B1370">
      <w:r w:rsidRPr="003B1370">
        <w:lastRenderedPageBreak/>
        <w:t>-&gt; Activity.onStart</w:t>
      </w:r>
    </w:p>
    <w:p w14:paraId="18FE4204" w14:textId="77777777" w:rsidR="003311C2" w:rsidRPr="003B1370" w:rsidRDefault="00784AA6" w:rsidP="003B1370">
      <w:r w:rsidRPr="003B1370">
        <w:t>-&gt; Activity.onResume</w:t>
      </w:r>
    </w:p>
    <w:p w14:paraId="6D376114" w14:textId="77777777" w:rsidR="003311C2" w:rsidRPr="003B1370" w:rsidRDefault="00784AA6" w:rsidP="003B1370">
      <w:r w:rsidRPr="003B1370">
        <w:t>-&gt; Activity.onAttachedToWindow</w:t>
      </w:r>
    </w:p>
    <w:p w14:paraId="00941D01" w14:textId="77777777" w:rsidR="003311C2" w:rsidRPr="003B1370" w:rsidRDefault="00784AA6" w:rsidP="003B1370">
      <w:r w:rsidRPr="003B1370">
        <w:t>-&gt; Activity.onWindowFocusChanged</w:t>
      </w:r>
      <w:r w:rsidRPr="003B1370">
        <w:br/>
      </w:r>
    </w:p>
    <w:p w14:paraId="4D294FA8" w14:textId="5531B7D2" w:rsidR="003311C2" w:rsidRPr="003B1370" w:rsidRDefault="00272137" w:rsidP="00C55CB9">
      <w:pPr>
        <w:pStyle w:val="4"/>
      </w:pPr>
      <w:r>
        <w:t>3</w:t>
      </w:r>
      <w:r>
        <w:t>，</w:t>
      </w:r>
      <w:r w:rsidR="00784AA6" w:rsidRPr="003B1370">
        <w:t>统计</w:t>
      </w:r>
      <w:r w:rsidR="00784AA6" w:rsidRPr="003B1370">
        <w:t>app</w:t>
      </w:r>
      <w:r w:rsidR="00784AA6" w:rsidRPr="003B1370">
        <w:t>启动时长的两种方式</w:t>
      </w:r>
    </w:p>
    <w:p w14:paraId="44E1C4E3" w14:textId="1455788A" w:rsidR="003311C2" w:rsidRPr="003B1370" w:rsidRDefault="00272137" w:rsidP="00272137">
      <w:pPr>
        <w:pStyle w:val="5"/>
      </w:pPr>
      <w:r>
        <w:rPr>
          <w:rFonts w:hint="eastAsia"/>
        </w:rPr>
        <w:t>3-</w:t>
      </w:r>
      <w:r w:rsidR="00784AA6" w:rsidRPr="003B1370">
        <w:rPr>
          <w:rFonts w:hint="eastAsia"/>
        </w:rPr>
        <w:t>1</w:t>
      </w:r>
      <w:r w:rsidR="00784AA6" w:rsidRPr="003B1370">
        <w:rPr>
          <w:rFonts w:hint="eastAsia"/>
        </w:rPr>
        <w:t>，本地通过</w:t>
      </w:r>
      <w:r w:rsidR="00784AA6" w:rsidRPr="003B1370">
        <w:rPr>
          <w:rFonts w:hint="eastAsia"/>
        </w:rPr>
        <w:t>adb</w:t>
      </w:r>
      <w:r w:rsidR="00784AA6" w:rsidRPr="003B1370">
        <w:rPr>
          <w:rFonts w:hint="eastAsia"/>
        </w:rPr>
        <w:t>命令行</w:t>
      </w:r>
    </w:p>
    <w:p w14:paraId="244B0A24" w14:textId="77777777" w:rsidR="003311C2" w:rsidRPr="003B1370" w:rsidRDefault="00784AA6" w:rsidP="003B1370">
      <w:r w:rsidRPr="003B1370">
        <w:t>adb shell am start -w packagename/activity</w:t>
      </w:r>
      <w:r w:rsidRPr="003B1370">
        <w:rPr>
          <w:rFonts w:hint="eastAsia"/>
        </w:rPr>
        <w:t xml:space="preserve"> </w:t>
      </w:r>
    </w:p>
    <w:p w14:paraId="6DD0BA1A" w14:textId="77777777" w:rsidR="003311C2" w:rsidRPr="003B1370" w:rsidRDefault="00784AA6" w:rsidP="003B1370">
      <w:r w:rsidRPr="003B1370">
        <w:rPr>
          <w:rFonts w:hint="eastAsia"/>
        </w:rPr>
        <w:t>输入</w:t>
      </w:r>
      <w:r w:rsidRPr="003B1370">
        <w:t>adb shell am start -W com.qcl/com.qcl.MainActivity</w:t>
      </w:r>
      <w:r w:rsidRPr="003B1370">
        <w:rPr>
          <w:rFonts w:hint="eastAsia"/>
        </w:rPr>
        <w:t>得到下面结果</w:t>
      </w:r>
    </w:p>
    <w:p w14:paraId="7B806C08" w14:textId="77777777" w:rsidR="003311C2" w:rsidRPr="003B1370" w:rsidRDefault="00784AA6" w:rsidP="003B1370">
      <w:r w:rsidRPr="003B1370">
        <w:t>Activity: com.qcl</w:t>
      </w:r>
      <w:proofErr w:type="gramStart"/>
      <w:r w:rsidRPr="003B1370">
        <w:t>/.MainActivity</w:t>
      </w:r>
      <w:proofErr w:type="gramEnd"/>
    </w:p>
    <w:p w14:paraId="08BD6107" w14:textId="77777777" w:rsidR="003311C2" w:rsidRPr="003B1370" w:rsidRDefault="00784AA6" w:rsidP="003B1370">
      <w:r w:rsidRPr="003B1370">
        <w:t>ThisTime: 83</w:t>
      </w:r>
    </w:p>
    <w:p w14:paraId="643FEF3B" w14:textId="77777777" w:rsidR="003311C2" w:rsidRPr="003B1370" w:rsidRDefault="00784AA6" w:rsidP="003B1370">
      <w:r w:rsidRPr="003B1370">
        <w:t>TotalTime: 83</w:t>
      </w:r>
    </w:p>
    <w:p w14:paraId="03C9924A" w14:textId="77777777" w:rsidR="003311C2" w:rsidRPr="003B1370" w:rsidRDefault="00784AA6" w:rsidP="003B1370">
      <w:r w:rsidRPr="003B1370">
        <w:t>WaitTime: 94</w:t>
      </w:r>
    </w:p>
    <w:p w14:paraId="66FDCAEA" w14:textId="77777777" w:rsidR="003311C2" w:rsidRPr="003B1370" w:rsidRDefault="00784AA6" w:rsidP="003B1370">
      <w:r w:rsidRPr="003B1370">
        <w:t>TotalTime</w:t>
      </w:r>
      <w:r w:rsidRPr="003B1370">
        <w:rPr>
          <w:rFonts w:hint="eastAsia"/>
        </w:rPr>
        <w:t>是我们真正的启动时间</w:t>
      </w:r>
    </w:p>
    <w:p w14:paraId="315E6F64" w14:textId="2DFDF63D" w:rsidR="003311C2" w:rsidRPr="003B1370" w:rsidRDefault="00272137" w:rsidP="00272137">
      <w:pPr>
        <w:pStyle w:val="5"/>
      </w:pPr>
      <w:r>
        <w:rPr>
          <w:rFonts w:hint="eastAsia"/>
        </w:rPr>
        <w:t>3-</w:t>
      </w:r>
      <w:r w:rsidR="00784AA6" w:rsidRPr="003B1370">
        <w:rPr>
          <w:rFonts w:hint="eastAsia"/>
        </w:rPr>
        <w:t>2</w:t>
      </w:r>
      <w:r w:rsidR="00784AA6" w:rsidRPr="003B1370">
        <w:rPr>
          <w:rFonts w:hint="eastAsia"/>
        </w:rPr>
        <w:t>，通过收集</w:t>
      </w:r>
      <w:r w:rsidR="00784AA6" w:rsidRPr="003B1370">
        <w:rPr>
          <w:rFonts w:hint="eastAsia"/>
        </w:rPr>
        <w:t>log</w:t>
      </w:r>
      <w:r w:rsidR="00784AA6" w:rsidRPr="003B1370">
        <w:rPr>
          <w:rFonts w:hint="eastAsia"/>
        </w:rPr>
        <w:t>（可以用来获取线上启动时间）</w:t>
      </w:r>
    </w:p>
    <w:p w14:paraId="0EE416E3" w14:textId="77777777" w:rsidR="003311C2" w:rsidRPr="003B1370" w:rsidRDefault="00784AA6" w:rsidP="003B1370">
      <w:r w:rsidRPr="003B1370">
        <w:rPr>
          <w:rFonts w:hint="eastAsia"/>
        </w:rPr>
        <w:t>开始时间：冷启动在</w:t>
      </w:r>
      <w:r w:rsidRPr="003B1370">
        <w:t>Application</w:t>
      </w:r>
      <w:r w:rsidRPr="003B1370">
        <w:rPr>
          <w:rFonts w:hint="eastAsia"/>
        </w:rPr>
        <w:t>的</w:t>
      </w:r>
      <w:r w:rsidRPr="003B1370">
        <w:rPr>
          <w:rFonts w:hint="eastAsia"/>
        </w:rPr>
        <w:t>attachBaseContext</w:t>
      </w:r>
    </w:p>
    <w:p w14:paraId="5F4EC7D9" w14:textId="77777777" w:rsidR="003311C2" w:rsidRPr="003B1370" w:rsidRDefault="00784AA6" w:rsidP="003B1370">
      <w:r w:rsidRPr="003B1370">
        <w:rPr>
          <w:rFonts w:hint="eastAsia"/>
        </w:rPr>
        <w:tab/>
      </w:r>
      <w:r w:rsidRPr="003B1370">
        <w:rPr>
          <w:rFonts w:hint="eastAsia"/>
        </w:rPr>
        <w:tab/>
        <w:t xml:space="preserve">  </w:t>
      </w:r>
      <w:r w:rsidRPr="003B1370">
        <w:rPr>
          <w:rFonts w:hint="eastAsia"/>
        </w:rPr>
        <w:t>热启动在入口</w:t>
      </w:r>
      <w:r w:rsidRPr="003B1370">
        <w:rPr>
          <w:rFonts w:hint="eastAsia"/>
        </w:rPr>
        <w:t>activity</w:t>
      </w:r>
      <w:r w:rsidRPr="003B1370">
        <w:rPr>
          <w:rFonts w:hint="eastAsia"/>
        </w:rPr>
        <w:t>的</w:t>
      </w:r>
      <w:r w:rsidRPr="003B1370">
        <w:t>onRestart</w:t>
      </w:r>
      <w:r w:rsidRPr="003B1370">
        <w:rPr>
          <w:rFonts w:hint="eastAsia"/>
        </w:rPr>
        <w:t>中</w:t>
      </w:r>
    </w:p>
    <w:p w14:paraId="6C55B150" w14:textId="77777777" w:rsidR="003311C2" w:rsidRPr="003B1370" w:rsidRDefault="00784AA6" w:rsidP="003B1370">
      <w:r w:rsidRPr="003B1370">
        <w:rPr>
          <w:rFonts w:hint="eastAsia"/>
        </w:rPr>
        <w:t>结束时间：在入口</w:t>
      </w:r>
      <w:r w:rsidRPr="003B1370">
        <w:rPr>
          <w:rFonts w:hint="eastAsia"/>
        </w:rPr>
        <w:t>activity</w:t>
      </w:r>
      <w:r w:rsidRPr="003B1370">
        <w:rPr>
          <w:rFonts w:hint="eastAsia"/>
        </w:rPr>
        <w:t>的</w:t>
      </w:r>
      <w:r w:rsidRPr="003B1370">
        <w:t>onWindowFocusChanged</w:t>
      </w:r>
    </w:p>
    <w:p w14:paraId="2E802FF7" w14:textId="77777777" w:rsidR="003311C2" w:rsidRPr="003B1370" w:rsidRDefault="003311C2" w:rsidP="003B1370"/>
    <w:p w14:paraId="06BCF1C6" w14:textId="3E6DC619" w:rsidR="003311C2" w:rsidRPr="003B1370" w:rsidRDefault="00272137" w:rsidP="00C55CB9">
      <w:pPr>
        <w:pStyle w:val="4"/>
      </w:pPr>
      <w:r>
        <w:t>4</w:t>
      </w:r>
      <w:r>
        <w:t>，</w:t>
      </w:r>
      <w:r w:rsidR="00784AA6" w:rsidRPr="003B1370">
        <w:t>app</w:t>
      </w:r>
      <w:r w:rsidR="00784AA6" w:rsidRPr="003B1370">
        <w:t>的启动优化：</w:t>
      </w:r>
      <w:r w:rsidR="00784AA6" w:rsidRPr="003B1370">
        <w:br/>
      </w:r>
      <w:r w:rsidR="00784AA6" w:rsidRPr="003B1370">
        <w:t>基于上面的启动流程我们尽量做到如下几点</w:t>
      </w:r>
      <w:r w:rsidR="00784AA6" w:rsidRPr="003B1370">
        <w:br/>
        <w:t> 1.Application</w:t>
      </w:r>
      <w:r w:rsidR="00784AA6" w:rsidRPr="003B1370">
        <w:t>的创建过程中尽量少的进行耗时操作</w:t>
      </w:r>
      <w:r w:rsidR="00784AA6" w:rsidRPr="003B1370">
        <w:br/>
        <w:t> 2.</w:t>
      </w:r>
      <w:r w:rsidR="00784AA6" w:rsidRPr="003B1370">
        <w:t>如果用到</w:t>
      </w:r>
      <w:r w:rsidR="00784AA6" w:rsidRPr="003B1370">
        <w:t>SharePreference,</w:t>
      </w:r>
      <w:r w:rsidR="00784AA6" w:rsidRPr="003B1370">
        <w:t>尽量在异步线程中操作</w:t>
      </w:r>
      <w:r w:rsidR="00784AA6" w:rsidRPr="003B1370">
        <w:br/>
        <w:t> 3.</w:t>
      </w:r>
      <w:r w:rsidR="00784AA6" w:rsidRPr="003B1370">
        <w:t>减少布局的层次</w:t>
      </w:r>
      <w:r w:rsidR="00784AA6" w:rsidRPr="003B1370">
        <w:t>,</w:t>
      </w:r>
      <w:r w:rsidR="00784AA6" w:rsidRPr="003B1370">
        <w:t>并且生命周期回调的方法中尽量减少耗时的操作</w:t>
      </w:r>
    </w:p>
    <w:p w14:paraId="1993E0A5" w14:textId="1FE16739" w:rsidR="003311C2" w:rsidRPr="003B1370" w:rsidRDefault="00B3419A" w:rsidP="00C55CB9">
      <w:pPr>
        <w:pStyle w:val="4"/>
      </w:pPr>
      <w:r>
        <w:rPr>
          <w:rFonts w:hint="eastAsia"/>
        </w:rPr>
        <w:t>5</w:t>
      </w:r>
      <w:r>
        <w:rPr>
          <w:rFonts w:hint="eastAsia"/>
        </w:rPr>
        <w:t>，</w:t>
      </w:r>
      <w:r w:rsidR="00784AA6" w:rsidRPr="003B1370">
        <w:t>app</w:t>
      </w:r>
      <w:r w:rsidR="00784AA6" w:rsidRPr="003B1370">
        <w:t>启动遇见黑屏或者白屏问题</w:t>
      </w:r>
    </w:p>
    <w:p w14:paraId="591DD7C2" w14:textId="77777777" w:rsidR="003311C2" w:rsidRPr="003B1370" w:rsidRDefault="00784AA6" w:rsidP="003B1370">
      <w:r w:rsidRPr="003B1370">
        <w:rPr>
          <w:rFonts w:hint="eastAsia"/>
        </w:rPr>
        <w:t>1</w:t>
      </w:r>
      <w:r w:rsidRPr="003B1370">
        <w:rPr>
          <w:rFonts w:hint="eastAsia"/>
        </w:rPr>
        <w:t>，产生原因</w:t>
      </w:r>
      <w:r w:rsidRPr="003B1370">
        <w:rPr>
          <w:rFonts w:hint="eastAsia"/>
        </w:rPr>
        <w:t> </w:t>
      </w:r>
      <w:r w:rsidRPr="003B1370">
        <w:br/>
      </w:r>
      <w:r w:rsidRPr="003B1370">
        <w:t>其实显示黑屏或者白屏实属正常，这是因为还没加载到布局文件，就已经显示了</w:t>
      </w:r>
      <w:r w:rsidRPr="003B1370">
        <w:t>window</w:t>
      </w:r>
      <w:r w:rsidRPr="003B1370">
        <w:t>窗口背景，黑屏白屏就是</w:t>
      </w:r>
      <w:r w:rsidRPr="003B1370">
        <w:t>window</w:t>
      </w:r>
      <w:r w:rsidRPr="003B1370">
        <w:t>窗口背景</w:t>
      </w:r>
    </w:p>
    <w:p w14:paraId="68EB01B2" w14:textId="77777777" w:rsidR="003311C2" w:rsidRPr="003B1370" w:rsidRDefault="00784AA6" w:rsidP="003B1370">
      <w:r w:rsidRPr="003B1370">
        <w:rPr>
          <w:rFonts w:hint="eastAsia"/>
        </w:rPr>
        <w:lastRenderedPageBreak/>
        <w:t>2</w:t>
      </w:r>
      <w:r w:rsidRPr="003B1370">
        <w:rPr>
          <w:rFonts w:hint="eastAsia"/>
        </w:rPr>
        <w:t>，解决办法</w:t>
      </w:r>
      <w:r w:rsidRPr="003B1370">
        <w:br/>
      </w:r>
      <w:r w:rsidRPr="003B1370">
        <w:t>通过设置设置</w:t>
      </w:r>
      <w:r w:rsidRPr="003B1370">
        <w:t>Style </w:t>
      </w:r>
      <w:r w:rsidRPr="003B1370">
        <w:br/>
      </w:r>
      <w:r w:rsidRPr="003B1370">
        <w:t>（</w:t>
      </w:r>
      <w:r w:rsidRPr="003B1370">
        <w:t>1</w:t>
      </w:r>
      <w:r w:rsidRPr="003B1370">
        <w:t>）设置背景图</w:t>
      </w:r>
      <w:r w:rsidRPr="003B1370">
        <w:t>Theme </w:t>
      </w:r>
      <w:r w:rsidRPr="003B1370">
        <w:br/>
      </w:r>
      <w:r w:rsidRPr="003B1370">
        <w:t>通过设置一张背景图。</w:t>
      </w:r>
      <w:r w:rsidRPr="003B1370">
        <w:t xml:space="preserve"> </w:t>
      </w:r>
      <w:r w:rsidRPr="003B1370">
        <w:t>当程序启动时，首先显示这张背景图，避免出现黑屏</w:t>
      </w:r>
    </w:p>
    <w:p w14:paraId="1AACE9CD" w14:textId="77777777" w:rsidR="003311C2" w:rsidRPr="003B1370" w:rsidRDefault="00784AA6" w:rsidP="003B1370">
      <w:r w:rsidRPr="003B1370">
        <w:t>&lt;style name="AppTheme" parent="</w:t>
      </w:r>
      <w:proofErr w:type="gramStart"/>
      <w:r w:rsidRPr="003B1370">
        <w:t>Theme.AppCompat.Light.DarkActionBar</w:t>
      </w:r>
      <w:proofErr w:type="gramEnd"/>
      <w:r w:rsidRPr="003B1370">
        <w:t xml:space="preserve">"&gt; </w:t>
      </w:r>
    </w:p>
    <w:p w14:paraId="769212AB" w14:textId="77777777" w:rsidR="003311C2" w:rsidRPr="003B1370" w:rsidRDefault="00784AA6" w:rsidP="003B1370">
      <w:r w:rsidRPr="003B1370">
        <w:t>    &lt;item name="</w:t>
      </w:r>
      <w:proofErr w:type="gramStart"/>
      <w:r w:rsidRPr="003B1370">
        <w:t>android:screenOrientation</w:t>
      </w:r>
      <w:proofErr w:type="gramEnd"/>
      <w:r w:rsidRPr="003B1370">
        <w:t xml:space="preserve">"&gt;portrait&lt;/item&gt; </w:t>
      </w:r>
    </w:p>
    <w:p w14:paraId="5CE328F9" w14:textId="77777777" w:rsidR="003311C2" w:rsidRPr="003B1370" w:rsidRDefault="00784AA6" w:rsidP="003B1370">
      <w:r w:rsidRPr="003B1370">
        <w:t>    &lt;item name="</w:t>
      </w:r>
      <w:proofErr w:type="gramStart"/>
      <w:r w:rsidRPr="003B1370">
        <w:t>android:windowBackground</w:t>
      </w:r>
      <w:proofErr w:type="gramEnd"/>
      <w:r w:rsidRPr="003B1370">
        <w:t xml:space="preserve">"&gt;&gt;@mipmap/splash&lt;/item&gt; </w:t>
      </w:r>
    </w:p>
    <w:p w14:paraId="11A7C63B" w14:textId="77777777" w:rsidR="003311C2" w:rsidRPr="003B1370" w:rsidRDefault="00784AA6" w:rsidP="003B1370">
      <w:r w:rsidRPr="003B1370">
        <w:t>  </w:t>
      </w:r>
    </w:p>
    <w:p w14:paraId="6C6C7CE1" w14:textId="77777777" w:rsidR="003311C2" w:rsidRPr="003B1370" w:rsidRDefault="00784AA6" w:rsidP="003B1370">
      <w:r w:rsidRPr="003B1370">
        <w:t>    &lt;item name="</w:t>
      </w:r>
      <w:proofErr w:type="gramStart"/>
      <w:r w:rsidRPr="003B1370">
        <w:t>android:windowIsTranslucent</w:t>
      </w:r>
      <w:proofErr w:type="gramEnd"/>
      <w:r w:rsidRPr="003B1370">
        <w:t xml:space="preserve">"&gt;true&lt;/item&gt; </w:t>
      </w:r>
    </w:p>
    <w:p w14:paraId="18FFAD77" w14:textId="77777777" w:rsidR="003311C2" w:rsidRPr="003B1370" w:rsidRDefault="00784AA6" w:rsidP="003B1370">
      <w:r w:rsidRPr="003B1370">
        <w:t>    &lt;item name="</w:t>
      </w:r>
      <w:proofErr w:type="gramStart"/>
      <w:r w:rsidRPr="003B1370">
        <w:t>android:windowNoTitle</w:t>
      </w:r>
      <w:proofErr w:type="gramEnd"/>
      <w:r w:rsidRPr="003B1370">
        <w:t xml:space="preserve">"&gt;true&lt;/item&gt; </w:t>
      </w:r>
    </w:p>
    <w:p w14:paraId="23AE6D19" w14:textId="77777777" w:rsidR="003311C2" w:rsidRPr="003B1370" w:rsidRDefault="00784AA6" w:rsidP="003B1370">
      <w:r w:rsidRPr="003B1370">
        <w:t>&lt;/style&gt;</w:t>
      </w:r>
    </w:p>
    <w:p w14:paraId="759C1AC4" w14:textId="77777777" w:rsidR="003311C2" w:rsidRPr="003B1370" w:rsidRDefault="003311C2" w:rsidP="003B1370"/>
    <w:p w14:paraId="00BBC45F" w14:textId="77777777" w:rsidR="003311C2" w:rsidRPr="003B1370" w:rsidRDefault="00784AA6" w:rsidP="003B1370">
      <w:r w:rsidRPr="003B1370">
        <w:t>设置透明</w:t>
      </w:r>
      <w:r w:rsidRPr="003B1370">
        <w:t>Theme </w:t>
      </w:r>
      <w:r w:rsidRPr="003B1370">
        <w:br/>
      </w:r>
      <w:r w:rsidRPr="003B1370">
        <w:t>通过把样式设置为透明，程序启动后不会黑屏而是整个透明了，等到界面初始化完才一次性显示出来</w:t>
      </w:r>
    </w:p>
    <w:p w14:paraId="3E692B08" w14:textId="77777777" w:rsidR="003311C2" w:rsidRPr="003B1370" w:rsidRDefault="00784AA6" w:rsidP="003B1370">
      <w:r w:rsidRPr="003B1370">
        <w:t>&lt;style name="AppTheme" parent="</w:t>
      </w:r>
      <w:proofErr w:type="gramStart"/>
      <w:r w:rsidRPr="003B1370">
        <w:t>Theme.AppCompat.Light.DarkActionBar</w:t>
      </w:r>
      <w:proofErr w:type="gramEnd"/>
      <w:r w:rsidRPr="003B1370">
        <w:t xml:space="preserve">"&gt; </w:t>
      </w:r>
    </w:p>
    <w:p w14:paraId="63A4A66D" w14:textId="77777777" w:rsidR="003311C2" w:rsidRPr="003B1370" w:rsidRDefault="00784AA6" w:rsidP="003B1370">
      <w:r w:rsidRPr="003B1370">
        <w:t>    &lt;item name="</w:t>
      </w:r>
      <w:proofErr w:type="gramStart"/>
      <w:r w:rsidRPr="003B1370">
        <w:t>android:windowNoTitle</w:t>
      </w:r>
      <w:proofErr w:type="gramEnd"/>
      <w:r w:rsidRPr="003B1370">
        <w:t xml:space="preserve">"&gt;true&lt;/item&gt; </w:t>
      </w:r>
    </w:p>
    <w:p w14:paraId="3E9184B5" w14:textId="77777777" w:rsidR="003311C2" w:rsidRPr="003B1370" w:rsidRDefault="00784AA6" w:rsidP="003B1370">
      <w:r w:rsidRPr="003B1370">
        <w:t>    &lt;item name="</w:t>
      </w:r>
      <w:proofErr w:type="gramStart"/>
      <w:r w:rsidRPr="003B1370">
        <w:t>android:windowBackground</w:t>
      </w:r>
      <w:proofErr w:type="gramEnd"/>
      <w:r w:rsidRPr="003B1370">
        <w:t xml:space="preserve">"&gt;@android:color/transparent&lt;/item&gt; </w:t>
      </w:r>
    </w:p>
    <w:p w14:paraId="6F9CD6D0" w14:textId="77777777" w:rsidR="003311C2" w:rsidRPr="003B1370" w:rsidRDefault="00784AA6" w:rsidP="003B1370">
      <w:r w:rsidRPr="003B1370">
        <w:t>    &lt;item name="</w:t>
      </w:r>
      <w:proofErr w:type="gramStart"/>
      <w:r w:rsidRPr="003B1370">
        <w:t>android:windowIsTranslucent</w:t>
      </w:r>
      <w:proofErr w:type="gramEnd"/>
      <w:r w:rsidRPr="003B1370">
        <w:t xml:space="preserve">"&gt;true&lt;/item&gt; </w:t>
      </w:r>
    </w:p>
    <w:p w14:paraId="6EE9D934" w14:textId="77777777" w:rsidR="003311C2" w:rsidRPr="003B1370" w:rsidRDefault="00784AA6" w:rsidP="003B1370">
      <w:r w:rsidRPr="003B1370">
        <w:t>    &lt;item name="</w:t>
      </w:r>
      <w:proofErr w:type="gramStart"/>
      <w:r w:rsidRPr="003B1370">
        <w:t>android:screenOrientation</w:t>
      </w:r>
      <w:proofErr w:type="gramEnd"/>
      <w:r w:rsidRPr="003B1370">
        <w:t xml:space="preserve">"&gt;portrait&lt;/item&gt; </w:t>
      </w:r>
    </w:p>
    <w:p w14:paraId="1C3E929C" w14:textId="77777777" w:rsidR="003311C2" w:rsidRPr="003B1370" w:rsidRDefault="00784AA6" w:rsidP="003B1370">
      <w:r w:rsidRPr="003B1370">
        <w:t>  &lt;/style&gt;</w:t>
      </w:r>
    </w:p>
    <w:p w14:paraId="278B21BF" w14:textId="77777777" w:rsidR="003311C2" w:rsidRPr="003B1370" w:rsidRDefault="00784AA6" w:rsidP="003B1370">
      <w:r w:rsidRPr="003B1370">
        <w:t>两者对比：</w:t>
      </w:r>
      <w:r w:rsidRPr="003B1370">
        <w:br/>
        <w:t xml:space="preserve"> Theme1 </w:t>
      </w:r>
      <w:r w:rsidRPr="003B1370">
        <w:t>程序启动快，界面先显示背景图，然后再刷新其他界面控件。给人刷新不同步感觉。</w:t>
      </w:r>
      <w:r w:rsidRPr="003B1370">
        <w:br/>
        <w:t xml:space="preserve"> Theme2 </w:t>
      </w:r>
      <w:r w:rsidRPr="003B1370">
        <w:t>给人程序启动慢感觉，界面一次性刷出来，刷新同步</w:t>
      </w:r>
    </w:p>
    <w:p w14:paraId="1F9A6345" w14:textId="77777777" w:rsidR="003311C2" w:rsidRPr="003B1370" w:rsidRDefault="003311C2" w:rsidP="003B1370"/>
    <w:p w14:paraId="00DF2177" w14:textId="77777777" w:rsidR="003311C2" w:rsidRPr="003B1370" w:rsidRDefault="00784AA6" w:rsidP="003B1370">
      <w:r w:rsidRPr="003B1370">
        <w:t>Application</w:t>
      </w:r>
      <w:r w:rsidRPr="003B1370">
        <w:rPr>
          <w:rFonts w:hint="eastAsia"/>
        </w:rPr>
        <w:t>和</w:t>
      </w:r>
      <w:r w:rsidRPr="003B1370">
        <w:t>Process</w:t>
      </w:r>
      <w:r w:rsidRPr="003B1370">
        <w:t>进程</w:t>
      </w:r>
    </w:p>
    <w:p w14:paraId="0B138C14" w14:textId="77777777" w:rsidR="003311C2" w:rsidRPr="003B1370" w:rsidRDefault="00784AA6" w:rsidP="003B1370">
      <w:r w:rsidRPr="003B1370">
        <w:t>当</w:t>
      </w:r>
      <w:r w:rsidRPr="003B1370">
        <w:t>application</w:t>
      </w:r>
      <w:r w:rsidRPr="003B1370">
        <w:t>在</w:t>
      </w:r>
      <w:r w:rsidRPr="003B1370">
        <w:t>Linux</w:t>
      </w:r>
      <w:r w:rsidRPr="003B1370">
        <w:t>平台开启时，系统会给这个</w:t>
      </w:r>
      <w:r w:rsidRPr="003B1370">
        <w:t>application</w:t>
      </w:r>
      <w:r w:rsidRPr="003B1370">
        <w:t>创建一个进程（</w:t>
      </w:r>
      <w:r w:rsidRPr="003B1370">
        <w:t>process</w:t>
      </w:r>
      <w:r w:rsidRPr="003B1370">
        <w:t>）来运行同时分配内存资源给该</w:t>
      </w:r>
      <w:r w:rsidRPr="003B1370">
        <w:t>application</w:t>
      </w:r>
      <w:r w:rsidRPr="003B1370">
        <w:t>，当程序结束运行时，该进程结束系统回收内存资源</w:t>
      </w:r>
      <w:r w:rsidRPr="003B1370">
        <w:rPr>
          <w:rFonts w:hint="eastAsia"/>
        </w:rPr>
        <w:t>。</w:t>
      </w:r>
    </w:p>
    <w:p w14:paraId="07F19770" w14:textId="77777777" w:rsidR="003311C2" w:rsidRPr="003B1370" w:rsidRDefault="00784AA6" w:rsidP="003B1370">
      <w:r w:rsidRPr="003B1370">
        <w:t>一个</w:t>
      </w:r>
      <w:r w:rsidRPr="003B1370">
        <w:t>Application</w:t>
      </w:r>
      <w:r w:rsidRPr="003B1370">
        <w:t>就是一个应用，在应用启动时，</w:t>
      </w:r>
      <w:r w:rsidRPr="003B1370">
        <w:t>android</w:t>
      </w:r>
      <w:r w:rsidRPr="003B1370">
        <w:t>会启动一个</w:t>
      </w:r>
      <w:r w:rsidRPr="003B1370">
        <w:t>linux</w:t>
      </w:r>
      <w:r w:rsidRPr="003B1370">
        <w:t>进程和一个主线程，这个进程以应用的包名命名，在默认的情况下，这个</w:t>
      </w:r>
      <w:r w:rsidRPr="003B1370">
        <w:t>Application</w:t>
      </w:r>
      <w:r w:rsidRPr="003B1370">
        <w:t>下的</w:t>
      </w:r>
      <w:r w:rsidRPr="003B1370">
        <w:t>Activity</w:t>
      </w:r>
      <w:r w:rsidRPr="003B1370">
        <w:t>、</w:t>
      </w:r>
      <w:r w:rsidRPr="003B1370">
        <w:t>service</w:t>
      </w:r>
      <w:r w:rsidRPr="003B1370">
        <w:t>、</w:t>
      </w:r>
      <w:r w:rsidRPr="003B1370">
        <w:t>provider</w:t>
      </w:r>
      <w:r w:rsidRPr="003B1370">
        <w:t>、</w:t>
      </w:r>
      <w:r w:rsidRPr="003B1370">
        <w:t>receiver</w:t>
      </w:r>
      <w:r w:rsidRPr="003B1370">
        <w:t>等组件都在这个进程中运行</w:t>
      </w:r>
    </w:p>
    <w:p w14:paraId="5A4B5D32" w14:textId="77777777" w:rsidR="003311C2" w:rsidRPr="003B1370" w:rsidRDefault="003311C2" w:rsidP="003B1370"/>
    <w:p w14:paraId="18431D86" w14:textId="77777777" w:rsidR="003311C2" w:rsidRPr="003B1370" w:rsidRDefault="003311C2" w:rsidP="003B1370"/>
    <w:p w14:paraId="61D04B16" w14:textId="2541CA27" w:rsidR="003311C2" w:rsidRPr="003B1370" w:rsidRDefault="00B3419A" w:rsidP="00C55CB9">
      <w:pPr>
        <w:pStyle w:val="4"/>
      </w:pPr>
      <w:r>
        <w:rPr>
          <w:rFonts w:hint="eastAsia"/>
        </w:rPr>
        <w:t>6</w:t>
      </w:r>
      <w:r>
        <w:rPr>
          <w:rFonts w:hint="eastAsia"/>
        </w:rPr>
        <w:t>，</w:t>
      </w:r>
      <w:r w:rsidR="00784AA6" w:rsidRPr="003B1370">
        <w:rPr>
          <w:rFonts w:hint="eastAsia"/>
        </w:rPr>
        <w:t>Application</w:t>
      </w:r>
      <w:r w:rsidR="00784AA6" w:rsidRPr="003B1370">
        <w:rPr>
          <w:rFonts w:hint="eastAsia"/>
        </w:rPr>
        <w:t>的生命周期</w:t>
      </w:r>
    </w:p>
    <w:p w14:paraId="0EDD67AF" w14:textId="2D891ABD" w:rsidR="003311C2" w:rsidRPr="003B1370" w:rsidRDefault="00784AA6" w:rsidP="003B1370">
      <w:r w:rsidRPr="003B1370">
        <w:rPr>
          <w:rFonts w:hint="eastAsia"/>
        </w:rPr>
        <w:t>onCreate</w:t>
      </w:r>
      <w:r w:rsidRPr="003B1370">
        <w:rPr>
          <w:rFonts w:hint="eastAsia"/>
        </w:rPr>
        <w:t>（）</w:t>
      </w:r>
      <w:r w:rsidRPr="003B1370">
        <w:rPr>
          <w:rFonts w:hint="eastAsia"/>
        </w:rPr>
        <w:t xml:space="preserve"> </w:t>
      </w:r>
      <w:r w:rsidRPr="003B1370">
        <w:rPr>
          <w:rFonts w:hint="eastAsia"/>
        </w:rPr>
        <w:t>在创建应用程序时创建</w:t>
      </w:r>
    </w:p>
    <w:p w14:paraId="5EDF4C23" w14:textId="7FD3816C" w:rsidR="003311C2" w:rsidRPr="003B1370" w:rsidRDefault="00784AA6" w:rsidP="003B1370">
      <w:r w:rsidRPr="003B1370">
        <w:rPr>
          <w:rFonts w:hint="eastAsia"/>
        </w:rPr>
        <w:t>onTerminate</w:t>
      </w:r>
      <w:r w:rsidRPr="003B1370">
        <w:rPr>
          <w:rFonts w:hint="eastAsia"/>
        </w:rPr>
        <w:t>（）</w:t>
      </w:r>
      <w:r w:rsidRPr="003B1370">
        <w:rPr>
          <w:rFonts w:hint="eastAsia"/>
        </w:rPr>
        <w:t xml:space="preserve"> </w:t>
      </w:r>
      <w:r w:rsidRPr="003B1370">
        <w:rPr>
          <w:rFonts w:hint="eastAsia"/>
        </w:rPr>
        <w:t>在模拟环境下执行。当终止应用程序对象时调用，不保证一定被调用，当程序是被内核终止以便为其他应用程序释放资源，那么将不会提醒，并且不调用应用程序的对象的</w:t>
      </w:r>
      <w:r w:rsidRPr="003B1370">
        <w:rPr>
          <w:rFonts w:hint="eastAsia"/>
        </w:rPr>
        <w:t>onTerminate</w:t>
      </w:r>
      <w:r w:rsidRPr="003B1370">
        <w:rPr>
          <w:rFonts w:hint="eastAsia"/>
        </w:rPr>
        <w:t>方法而直接终止进程。</w:t>
      </w:r>
    </w:p>
    <w:p w14:paraId="3778B0F5" w14:textId="0DC801F3" w:rsidR="003311C2" w:rsidRPr="003B1370" w:rsidRDefault="00784AA6" w:rsidP="003B1370">
      <w:r w:rsidRPr="003B1370">
        <w:rPr>
          <w:rFonts w:hint="eastAsia"/>
        </w:rPr>
        <w:lastRenderedPageBreak/>
        <w:t>onLowMemory</w:t>
      </w:r>
      <w:r w:rsidRPr="003B1370">
        <w:rPr>
          <w:rFonts w:hint="eastAsia"/>
        </w:rPr>
        <w:t>（）</w:t>
      </w:r>
      <w:r w:rsidRPr="003B1370">
        <w:rPr>
          <w:rFonts w:hint="eastAsia"/>
        </w:rPr>
        <w:t xml:space="preserve"> </w:t>
      </w:r>
      <w:r w:rsidRPr="003B1370">
        <w:rPr>
          <w:rFonts w:hint="eastAsia"/>
        </w:rPr>
        <w:t>低内存时执行。好的应用程序一般会在这个方法里面释放一些不必要的资源来应付当后台程序已经终止，前台应用程序内存还不够时的情况。</w:t>
      </w:r>
    </w:p>
    <w:p w14:paraId="2C298378" w14:textId="4CFF853E" w:rsidR="003311C2" w:rsidRPr="003B1370" w:rsidRDefault="00784AA6" w:rsidP="003B1370">
      <w:r w:rsidRPr="003B1370">
        <w:rPr>
          <w:rFonts w:hint="eastAsia"/>
        </w:rPr>
        <w:t>onConfigurationChanged</w:t>
      </w:r>
      <w:r w:rsidRPr="003B1370">
        <w:rPr>
          <w:rFonts w:hint="eastAsia"/>
        </w:rPr>
        <w:t>（</w:t>
      </w:r>
      <w:r w:rsidRPr="003B1370">
        <w:rPr>
          <w:rFonts w:hint="eastAsia"/>
        </w:rPr>
        <w:t>Configuration newConfig</w:t>
      </w:r>
      <w:r w:rsidRPr="003B1370">
        <w:rPr>
          <w:rFonts w:hint="eastAsia"/>
        </w:rPr>
        <w:t>）</w:t>
      </w:r>
      <w:r w:rsidRPr="003B1370">
        <w:rPr>
          <w:rFonts w:hint="eastAsia"/>
        </w:rPr>
        <w:t xml:space="preserve"> </w:t>
      </w:r>
      <w:r w:rsidRPr="003B1370">
        <w:rPr>
          <w:rFonts w:hint="eastAsia"/>
        </w:rPr>
        <w:t>配置改变时触发这个方法。</w:t>
      </w:r>
    </w:p>
    <w:p w14:paraId="4FA54B9D" w14:textId="01A77DAF" w:rsidR="003311C2" w:rsidRPr="003B1370" w:rsidRDefault="00784AA6" w:rsidP="003B1370">
      <w:r w:rsidRPr="003B1370">
        <w:rPr>
          <w:rFonts w:hint="eastAsia"/>
        </w:rPr>
        <w:t>onTrimMemory</w:t>
      </w:r>
      <w:r w:rsidRPr="003B1370">
        <w:rPr>
          <w:rFonts w:hint="eastAsia"/>
        </w:rPr>
        <w:t>（</w:t>
      </w:r>
      <w:r w:rsidRPr="003B1370">
        <w:rPr>
          <w:rFonts w:hint="eastAsia"/>
        </w:rPr>
        <w:t>int level</w:t>
      </w:r>
      <w:r w:rsidRPr="003B1370">
        <w:rPr>
          <w:rFonts w:hint="eastAsia"/>
        </w:rPr>
        <w:t>）程序在进行内存清理时执行​</w:t>
      </w:r>
    </w:p>
    <w:p w14:paraId="1352A8A5" w14:textId="77777777" w:rsidR="003311C2" w:rsidRPr="003B1370" w:rsidRDefault="003311C2" w:rsidP="003B1370"/>
    <w:p w14:paraId="3BCDCC52" w14:textId="47EED65D" w:rsidR="00C55CB9" w:rsidRPr="003B1370" w:rsidRDefault="00C55CB9" w:rsidP="00C55CB9">
      <w:pPr>
        <w:pStyle w:val="3"/>
        <w:rPr>
          <w:rFonts w:hint="default"/>
        </w:rPr>
      </w:pPr>
      <w:r>
        <w:t>三</w:t>
      </w:r>
      <w:r w:rsidR="00465709">
        <w:t>》</w:t>
      </w:r>
      <w:r w:rsidRPr="003B1370">
        <w:t>Android 架构图</w:t>
      </w:r>
    </w:p>
    <w:p w14:paraId="61243E21" w14:textId="77777777" w:rsidR="00C55CB9" w:rsidRPr="003B1370" w:rsidRDefault="00C55CB9" w:rsidP="00C55CB9">
      <w:r w:rsidRPr="003B1370">
        <w:rPr>
          <w:rFonts w:hint="eastAsia"/>
          <w:noProof/>
        </w:rPr>
        <w:drawing>
          <wp:inline distT="0" distB="0" distL="0" distR="0" wp14:anchorId="5EE31978" wp14:editId="4954FDB0">
            <wp:extent cx="5239385" cy="3763010"/>
            <wp:effectExtent l="0" t="0" r="18415" b="8890"/>
            <wp:docPr id="1033" name="图片 10"/>
            <wp:cNvGraphicFramePr/>
            <a:graphic xmlns:a="http://schemas.openxmlformats.org/drawingml/2006/main">
              <a:graphicData uri="http://schemas.openxmlformats.org/drawingml/2006/picture">
                <pic:pic xmlns:pic="http://schemas.openxmlformats.org/drawingml/2006/picture">
                  <pic:nvPicPr>
                    <pic:cNvPr id="1033" name="图片 10"/>
                    <pic:cNvPicPr/>
                  </pic:nvPicPr>
                  <pic:blipFill>
                    <a:blip r:embed="rId17" cstate="print"/>
                    <a:srcRect/>
                    <a:stretch>
                      <a:fillRect/>
                    </a:stretch>
                  </pic:blipFill>
                  <pic:spPr>
                    <a:xfrm>
                      <a:off x="0" y="0"/>
                      <a:ext cx="5239385" cy="3763010"/>
                    </a:xfrm>
                    <a:prstGeom prst="rect">
                      <a:avLst/>
                    </a:prstGeom>
                  </pic:spPr>
                </pic:pic>
              </a:graphicData>
            </a:graphic>
          </wp:inline>
        </w:drawing>
      </w:r>
    </w:p>
    <w:p w14:paraId="467057BF" w14:textId="77777777" w:rsidR="00C55CB9" w:rsidRPr="003B1370" w:rsidRDefault="00C55CB9" w:rsidP="00C55CB9"/>
    <w:p w14:paraId="76AD2F32" w14:textId="5FC954ED" w:rsidR="00C55CB9" w:rsidRPr="003B1370" w:rsidRDefault="00C55CB9" w:rsidP="00C55CB9">
      <w:pPr>
        <w:pStyle w:val="3"/>
        <w:rPr>
          <w:rFonts w:hint="default"/>
        </w:rPr>
      </w:pPr>
      <w:r>
        <w:t>四</w:t>
      </w:r>
      <w:r w:rsidR="00465709">
        <w:t>》</w:t>
      </w:r>
      <w:r>
        <w:t>安卓的5</w:t>
      </w:r>
      <w:r w:rsidRPr="003B1370">
        <w:t>种进程</w:t>
      </w:r>
    </w:p>
    <w:p w14:paraId="6CF8988F" w14:textId="77777777" w:rsidR="00C55CB9" w:rsidRPr="003B1370" w:rsidRDefault="00C55CB9" w:rsidP="00C55CB9">
      <w:r w:rsidRPr="003B1370">
        <w:rPr>
          <w:rFonts w:hint="eastAsia"/>
        </w:rPr>
        <w:tab/>
        <w:t xml:space="preserve">1. </w:t>
      </w:r>
      <w:r w:rsidRPr="003B1370">
        <w:rPr>
          <w:rFonts w:hint="eastAsia"/>
        </w:rPr>
        <w:t>前台进程：拥有一个正在与用户交互的</w:t>
      </w:r>
      <w:r w:rsidRPr="003B1370">
        <w:rPr>
          <w:rFonts w:hint="eastAsia"/>
        </w:rPr>
        <w:t>Activity</w:t>
      </w:r>
      <w:r w:rsidRPr="003B1370">
        <w:rPr>
          <w:rFonts w:hint="eastAsia"/>
        </w:rPr>
        <w:t>（</w:t>
      </w:r>
      <w:r w:rsidRPr="003B1370">
        <w:rPr>
          <w:rFonts w:hint="eastAsia"/>
        </w:rPr>
        <w:t>onResume</w:t>
      </w:r>
      <w:r w:rsidRPr="003B1370">
        <w:rPr>
          <w:rFonts w:hint="eastAsia"/>
        </w:rPr>
        <w:t>被调用）的进程</w:t>
      </w:r>
    </w:p>
    <w:p w14:paraId="1801887C" w14:textId="77777777" w:rsidR="00C55CB9" w:rsidRPr="003B1370" w:rsidRDefault="00C55CB9" w:rsidP="00C55CB9">
      <w:r w:rsidRPr="003B1370">
        <w:rPr>
          <w:rFonts w:hint="eastAsia"/>
        </w:rPr>
        <w:tab/>
        <w:t xml:space="preserve">2. </w:t>
      </w:r>
      <w:r w:rsidRPr="003B1370">
        <w:rPr>
          <w:rFonts w:hint="eastAsia"/>
        </w:rPr>
        <w:t>可见进程：拥有一个不在前台但是对用户依然可见的</w:t>
      </w:r>
      <w:r w:rsidRPr="003B1370">
        <w:rPr>
          <w:rFonts w:hint="eastAsia"/>
        </w:rPr>
        <w:t>Activity</w:t>
      </w:r>
      <w:r w:rsidRPr="003B1370">
        <w:rPr>
          <w:rFonts w:hint="eastAsia"/>
        </w:rPr>
        <w:t>（</w:t>
      </w:r>
      <w:r w:rsidRPr="003B1370">
        <w:rPr>
          <w:rFonts w:hint="eastAsia"/>
        </w:rPr>
        <w:t>onPause</w:t>
      </w:r>
      <w:r w:rsidRPr="003B1370">
        <w:rPr>
          <w:rFonts w:hint="eastAsia"/>
        </w:rPr>
        <w:t>被调用）的进程</w:t>
      </w:r>
    </w:p>
    <w:p w14:paraId="0DDDAB22" w14:textId="77777777" w:rsidR="00C55CB9" w:rsidRPr="003B1370" w:rsidRDefault="00C55CB9" w:rsidP="00C55CB9">
      <w:r w:rsidRPr="003B1370">
        <w:rPr>
          <w:rFonts w:hint="eastAsia"/>
        </w:rPr>
        <w:tab/>
        <w:t xml:space="preserve">3. </w:t>
      </w:r>
      <w:r w:rsidRPr="003B1370">
        <w:rPr>
          <w:rFonts w:hint="eastAsia"/>
        </w:rPr>
        <w:t>服务进程：拥有一个通过</w:t>
      </w:r>
      <w:r w:rsidRPr="003B1370">
        <w:rPr>
          <w:rFonts w:hint="eastAsia"/>
        </w:rPr>
        <w:t>startService</w:t>
      </w:r>
      <w:r w:rsidRPr="003B1370">
        <w:rPr>
          <w:rFonts w:hint="eastAsia"/>
        </w:rPr>
        <w:t>方法启动的服务的进程</w:t>
      </w:r>
    </w:p>
    <w:p w14:paraId="0BFADFAB" w14:textId="77777777" w:rsidR="00C55CB9" w:rsidRPr="003B1370" w:rsidRDefault="00C55CB9" w:rsidP="00C55CB9">
      <w:r w:rsidRPr="003B1370">
        <w:rPr>
          <w:rFonts w:hint="eastAsia"/>
        </w:rPr>
        <w:tab/>
        <w:t xml:space="preserve">4. </w:t>
      </w:r>
      <w:r w:rsidRPr="003B1370">
        <w:rPr>
          <w:rFonts w:hint="eastAsia"/>
        </w:rPr>
        <w:t>后台进程：拥有一个对当前用户不可见的</w:t>
      </w:r>
      <w:r w:rsidRPr="003B1370">
        <w:rPr>
          <w:rFonts w:hint="eastAsia"/>
        </w:rPr>
        <w:t>Activity</w:t>
      </w:r>
      <w:r w:rsidRPr="003B1370">
        <w:rPr>
          <w:rFonts w:hint="eastAsia"/>
        </w:rPr>
        <w:t>（</w:t>
      </w:r>
      <w:r w:rsidRPr="003B1370">
        <w:rPr>
          <w:rFonts w:hint="eastAsia"/>
        </w:rPr>
        <w:t>onStop</w:t>
      </w:r>
      <w:r w:rsidRPr="003B1370">
        <w:rPr>
          <w:rFonts w:hint="eastAsia"/>
        </w:rPr>
        <w:t>被调用）的进程</w:t>
      </w:r>
    </w:p>
    <w:p w14:paraId="32634BF5" w14:textId="77777777" w:rsidR="00C55CB9" w:rsidRPr="003B1370" w:rsidRDefault="00C55CB9" w:rsidP="00C55CB9">
      <w:r w:rsidRPr="003B1370">
        <w:rPr>
          <w:rFonts w:hint="eastAsia"/>
        </w:rPr>
        <w:tab/>
        <w:t xml:space="preserve">5. </w:t>
      </w:r>
      <w:r w:rsidRPr="003B1370">
        <w:rPr>
          <w:rFonts w:hint="eastAsia"/>
        </w:rPr>
        <w:t>空进程：没有任何活动的应用组件（进程中没有</w:t>
      </w:r>
      <w:r w:rsidRPr="003B1370">
        <w:rPr>
          <w:rFonts w:hint="eastAsia"/>
        </w:rPr>
        <w:t>Service</w:t>
      </w:r>
      <w:r w:rsidRPr="003B1370">
        <w:rPr>
          <w:rFonts w:hint="eastAsia"/>
        </w:rPr>
        <w:t>也没有</w:t>
      </w:r>
      <w:r w:rsidRPr="003B1370">
        <w:rPr>
          <w:rFonts w:hint="eastAsia"/>
        </w:rPr>
        <w:t>Activity</w:t>
      </w:r>
      <w:r w:rsidRPr="003B1370">
        <w:rPr>
          <w:rFonts w:hint="eastAsia"/>
        </w:rPr>
        <w:t>）的进程</w:t>
      </w:r>
      <w:r w:rsidRPr="003B1370">
        <w:rPr>
          <w:rFonts w:hint="eastAsia"/>
        </w:rPr>
        <w:tab/>
      </w:r>
    </w:p>
    <w:p w14:paraId="132605DE" w14:textId="77777777" w:rsidR="00C55CB9" w:rsidRDefault="00C55CB9" w:rsidP="00C55CB9"/>
    <w:p w14:paraId="2665CF9F" w14:textId="77777777" w:rsidR="00C55CB9" w:rsidRPr="00C55CB9" w:rsidRDefault="00C55CB9" w:rsidP="00C55CB9">
      <w:pPr>
        <w:rPr>
          <w:b/>
        </w:rPr>
      </w:pPr>
      <w:r w:rsidRPr="00C55CB9">
        <w:rPr>
          <w:rFonts w:hint="eastAsia"/>
          <w:b/>
        </w:rPr>
        <w:lastRenderedPageBreak/>
        <w:t>如何避免后台进程被杀死：</w:t>
      </w:r>
    </w:p>
    <w:p w14:paraId="2ADAC388" w14:textId="77777777" w:rsidR="00C55CB9" w:rsidRPr="003B1370" w:rsidRDefault="00C55CB9" w:rsidP="00C55CB9">
      <w:r w:rsidRPr="003B1370">
        <w:rPr>
          <w:rFonts w:hint="eastAsia"/>
        </w:rPr>
        <w:tab/>
        <w:t>1.</w:t>
      </w:r>
      <w:r w:rsidRPr="003B1370">
        <w:rPr>
          <w:rFonts w:hint="eastAsia"/>
        </w:rPr>
        <w:t>调用</w:t>
      </w:r>
      <w:r w:rsidRPr="003B1370">
        <w:rPr>
          <w:rFonts w:hint="eastAsia"/>
        </w:rPr>
        <w:t>startForegound</w:t>
      </w:r>
      <w:r w:rsidRPr="003B1370">
        <w:rPr>
          <w:rFonts w:hint="eastAsia"/>
        </w:rPr>
        <w:t>，让你的</w:t>
      </w:r>
      <w:r w:rsidRPr="003B1370">
        <w:rPr>
          <w:rFonts w:hint="eastAsia"/>
        </w:rPr>
        <w:t>Service</w:t>
      </w:r>
      <w:r w:rsidRPr="003B1370">
        <w:rPr>
          <w:rFonts w:hint="eastAsia"/>
        </w:rPr>
        <w:t>所在的线程成为前台进程</w:t>
      </w:r>
    </w:p>
    <w:p w14:paraId="258BF7CC" w14:textId="77777777" w:rsidR="00C55CB9" w:rsidRPr="003B1370" w:rsidRDefault="00C55CB9" w:rsidP="00C55CB9">
      <w:r w:rsidRPr="003B1370">
        <w:rPr>
          <w:rFonts w:hint="eastAsia"/>
        </w:rPr>
        <w:tab/>
        <w:t>2.Service</w:t>
      </w:r>
      <w:r w:rsidRPr="003B1370">
        <w:rPr>
          <w:rFonts w:hint="eastAsia"/>
        </w:rPr>
        <w:t>的</w:t>
      </w:r>
      <w:r w:rsidRPr="003B1370">
        <w:rPr>
          <w:rFonts w:hint="eastAsia"/>
        </w:rPr>
        <w:t>onStartCommond</w:t>
      </w:r>
      <w:r w:rsidRPr="003B1370">
        <w:rPr>
          <w:rFonts w:hint="eastAsia"/>
        </w:rPr>
        <w:t>返回</w:t>
      </w:r>
      <w:r w:rsidRPr="003B1370">
        <w:rPr>
          <w:rFonts w:hint="eastAsia"/>
        </w:rPr>
        <w:t>START_STICKY</w:t>
      </w:r>
      <w:r w:rsidRPr="003B1370">
        <w:rPr>
          <w:rFonts w:hint="eastAsia"/>
        </w:rPr>
        <w:t>或</w:t>
      </w:r>
      <w:r w:rsidRPr="003B1370">
        <w:rPr>
          <w:rFonts w:hint="eastAsia"/>
        </w:rPr>
        <w:t>START_REDELIVER_INTENT</w:t>
      </w:r>
    </w:p>
    <w:p w14:paraId="05AE1A37" w14:textId="77777777" w:rsidR="00C55CB9" w:rsidRPr="003B1370" w:rsidRDefault="00C55CB9" w:rsidP="00C55CB9">
      <w:r w:rsidRPr="003B1370">
        <w:rPr>
          <w:rFonts w:hint="eastAsia"/>
        </w:rPr>
        <w:tab/>
        <w:t>3.Service</w:t>
      </w:r>
      <w:r w:rsidRPr="003B1370">
        <w:rPr>
          <w:rFonts w:hint="eastAsia"/>
        </w:rPr>
        <w:t>的</w:t>
      </w:r>
      <w:r w:rsidRPr="003B1370">
        <w:rPr>
          <w:rFonts w:hint="eastAsia"/>
        </w:rPr>
        <w:t>onDestroy</w:t>
      </w:r>
      <w:r w:rsidRPr="003B1370">
        <w:rPr>
          <w:rFonts w:hint="eastAsia"/>
        </w:rPr>
        <w:t>里面重新启动自己</w:t>
      </w:r>
    </w:p>
    <w:p w14:paraId="03305FF0" w14:textId="77777777" w:rsidR="00C55CB9" w:rsidRPr="003B1370" w:rsidRDefault="00C55CB9" w:rsidP="00C55CB9"/>
    <w:p w14:paraId="2D977576" w14:textId="68CC192E" w:rsidR="00465709" w:rsidRPr="003B1370" w:rsidRDefault="00465709" w:rsidP="00465709">
      <w:pPr>
        <w:pStyle w:val="3"/>
        <w:rPr>
          <w:rFonts w:hint="default"/>
        </w:rPr>
      </w:pPr>
      <w:r>
        <w:t>五</w:t>
      </w:r>
      <w:r>
        <w:rPr>
          <w:rFonts w:hint="default"/>
        </w:rPr>
        <w:t>》</w:t>
      </w:r>
      <w:r w:rsidRPr="003B1370">
        <w:t>activity的四种启动模式</w:t>
      </w:r>
    </w:p>
    <w:p w14:paraId="2681F554" w14:textId="77777777" w:rsidR="00465709" w:rsidRPr="003B1370" w:rsidRDefault="00465709" w:rsidP="00465709">
      <w:r w:rsidRPr="003B1370">
        <w:rPr>
          <w:rFonts w:hint="eastAsia"/>
        </w:rPr>
        <w:t xml:space="preserve">standard : </w:t>
      </w:r>
      <w:r w:rsidRPr="003B1370">
        <w:rPr>
          <w:rFonts w:hint="eastAsia"/>
        </w:rPr>
        <w:t>标准模式</w:t>
      </w:r>
      <w:r w:rsidRPr="003B1370">
        <w:rPr>
          <w:rFonts w:hint="eastAsia"/>
        </w:rPr>
        <w:t>,</w:t>
      </w:r>
      <w:r w:rsidRPr="003B1370">
        <w:rPr>
          <w:rFonts w:hint="eastAsia"/>
        </w:rPr>
        <w:t>每次启动</w:t>
      </w:r>
      <w:r w:rsidRPr="003B1370">
        <w:rPr>
          <w:rFonts w:hint="eastAsia"/>
        </w:rPr>
        <w:t>Activity</w:t>
      </w:r>
      <w:r w:rsidRPr="003B1370">
        <w:rPr>
          <w:rFonts w:hint="eastAsia"/>
        </w:rPr>
        <w:t>都会创建一个新的</w:t>
      </w:r>
      <w:r w:rsidRPr="003B1370">
        <w:rPr>
          <w:rFonts w:hint="eastAsia"/>
        </w:rPr>
        <w:t>Activity</w:t>
      </w:r>
      <w:r w:rsidRPr="003B1370">
        <w:rPr>
          <w:rFonts w:hint="eastAsia"/>
        </w:rPr>
        <w:t>实例</w:t>
      </w:r>
      <w:r w:rsidRPr="003B1370">
        <w:rPr>
          <w:rFonts w:hint="eastAsia"/>
        </w:rPr>
        <w:t>,</w:t>
      </w:r>
      <w:r w:rsidRPr="003B1370">
        <w:rPr>
          <w:rFonts w:hint="eastAsia"/>
        </w:rPr>
        <w:t>并且将其</w:t>
      </w:r>
      <w:r w:rsidRPr="003B1370">
        <w:rPr>
          <w:rFonts w:hint="eastAsia"/>
        </w:rPr>
        <w:tab/>
      </w:r>
      <w:r w:rsidRPr="003B1370">
        <w:rPr>
          <w:rFonts w:hint="eastAsia"/>
        </w:rPr>
        <w:t>压入任务栈</w:t>
      </w:r>
      <w:r w:rsidRPr="003B1370">
        <w:rPr>
          <w:rFonts w:hint="eastAsia"/>
        </w:rPr>
        <w:tab/>
      </w:r>
      <w:r w:rsidRPr="003B1370">
        <w:rPr>
          <w:rFonts w:hint="eastAsia"/>
        </w:rPr>
        <w:t>栈顶</w:t>
      </w:r>
      <w:r w:rsidRPr="003B1370">
        <w:rPr>
          <w:rFonts w:hint="eastAsia"/>
        </w:rPr>
        <w:t>,</w:t>
      </w:r>
      <w:r w:rsidRPr="003B1370">
        <w:rPr>
          <w:rFonts w:hint="eastAsia"/>
        </w:rPr>
        <w:t>而不管这个</w:t>
      </w:r>
      <w:r w:rsidRPr="003B1370">
        <w:rPr>
          <w:rFonts w:hint="eastAsia"/>
        </w:rPr>
        <w:t>Activity</w:t>
      </w:r>
      <w:r w:rsidRPr="003B1370">
        <w:rPr>
          <w:rFonts w:hint="eastAsia"/>
        </w:rPr>
        <w:t>是否已经存在。</w:t>
      </w:r>
      <w:r w:rsidRPr="003B1370">
        <w:rPr>
          <w:rFonts w:hint="eastAsia"/>
        </w:rPr>
        <w:t>Activity</w:t>
      </w:r>
      <w:r w:rsidRPr="003B1370">
        <w:rPr>
          <w:rFonts w:hint="eastAsia"/>
        </w:rPr>
        <w:t>的启动三回调</w:t>
      </w:r>
      <w:r w:rsidRPr="003B1370">
        <w:rPr>
          <w:rFonts w:hint="eastAsia"/>
        </w:rPr>
        <w:tab/>
        <w:t>(onCreate()-&gt;onStart()-&gt;onResume())</w:t>
      </w:r>
      <w:r w:rsidRPr="003B1370">
        <w:rPr>
          <w:rFonts w:hint="eastAsia"/>
        </w:rPr>
        <w:t>都会执行。</w:t>
      </w:r>
    </w:p>
    <w:p w14:paraId="62AD599A" w14:textId="77777777" w:rsidR="00465709" w:rsidRPr="003B1370" w:rsidRDefault="00465709" w:rsidP="00465709">
      <w:r w:rsidRPr="003B1370">
        <w:rPr>
          <w:rFonts w:hint="eastAsia"/>
        </w:rPr>
        <w:t xml:space="preserve">singleTop : </w:t>
      </w:r>
      <w:r w:rsidRPr="003B1370">
        <w:rPr>
          <w:rFonts w:hint="eastAsia"/>
        </w:rPr>
        <w:t>栈顶复用模式</w:t>
      </w:r>
      <w:r w:rsidRPr="003B1370">
        <w:rPr>
          <w:rFonts w:hint="eastAsia"/>
        </w:rPr>
        <w:t>.</w:t>
      </w:r>
      <w:r w:rsidRPr="003B1370">
        <w:rPr>
          <w:rFonts w:hint="eastAsia"/>
        </w:rPr>
        <w:t>这种模式下</w:t>
      </w:r>
      <w:r w:rsidRPr="003B1370">
        <w:rPr>
          <w:rFonts w:hint="eastAsia"/>
        </w:rPr>
        <w:t>,</w:t>
      </w:r>
      <w:r w:rsidRPr="003B1370">
        <w:rPr>
          <w:rFonts w:hint="eastAsia"/>
        </w:rPr>
        <w:t>如果新</w:t>
      </w:r>
      <w:r w:rsidRPr="003B1370">
        <w:rPr>
          <w:rFonts w:hint="eastAsia"/>
        </w:rPr>
        <w:t>Activity</w:t>
      </w:r>
      <w:r w:rsidRPr="003B1370">
        <w:rPr>
          <w:rFonts w:hint="eastAsia"/>
        </w:rPr>
        <w:t>已经位于任务栈的栈顶</w:t>
      </w:r>
      <w:r w:rsidRPr="003B1370">
        <w:rPr>
          <w:rFonts w:hint="eastAsia"/>
        </w:rPr>
        <w:t>,</w:t>
      </w:r>
      <w:r w:rsidRPr="003B1370">
        <w:rPr>
          <w:rFonts w:hint="eastAsia"/>
        </w:rPr>
        <w:t>那</w:t>
      </w:r>
      <w:r w:rsidRPr="003B1370">
        <w:rPr>
          <w:rFonts w:hint="eastAsia"/>
        </w:rPr>
        <w:tab/>
      </w:r>
      <w:r w:rsidRPr="003B1370">
        <w:rPr>
          <w:rFonts w:hint="eastAsia"/>
        </w:rPr>
        <w:t>么此</w:t>
      </w:r>
      <w:r w:rsidRPr="003B1370">
        <w:rPr>
          <w:rFonts w:hint="eastAsia"/>
        </w:rPr>
        <w:t>Activity</w:t>
      </w:r>
      <w:r w:rsidRPr="003B1370">
        <w:rPr>
          <w:rFonts w:hint="eastAsia"/>
        </w:rPr>
        <w:t>不会被重新创建</w:t>
      </w:r>
      <w:r w:rsidRPr="003B1370">
        <w:rPr>
          <w:rFonts w:hint="eastAsia"/>
        </w:rPr>
        <w:t>,</w:t>
      </w:r>
      <w:r w:rsidRPr="003B1370">
        <w:rPr>
          <w:rFonts w:hint="eastAsia"/>
        </w:rPr>
        <w:t>所以它的启动三回调就不会执行</w:t>
      </w:r>
      <w:r w:rsidRPr="003B1370">
        <w:rPr>
          <w:rFonts w:hint="eastAsia"/>
        </w:rPr>
        <w:t>,</w:t>
      </w:r>
      <w:r w:rsidRPr="003B1370">
        <w:rPr>
          <w:rFonts w:hint="eastAsia"/>
        </w:rPr>
        <w:t>同时</w:t>
      </w:r>
      <w:r w:rsidRPr="003B1370">
        <w:rPr>
          <w:rFonts w:hint="eastAsia"/>
        </w:rPr>
        <w:t>Activity</w:t>
      </w:r>
      <w:r w:rsidRPr="003B1370">
        <w:rPr>
          <w:rFonts w:hint="eastAsia"/>
        </w:rPr>
        <w:tab/>
      </w:r>
      <w:r w:rsidRPr="003B1370">
        <w:rPr>
          <w:rFonts w:hint="eastAsia"/>
        </w:rPr>
        <w:t>的</w:t>
      </w:r>
      <w:r w:rsidRPr="003B1370">
        <w:rPr>
          <w:rFonts w:hint="eastAsia"/>
        </w:rPr>
        <w:t>onNewIntent()</w:t>
      </w:r>
      <w:r w:rsidRPr="003B1370">
        <w:rPr>
          <w:rFonts w:hint="eastAsia"/>
        </w:rPr>
        <w:t>方法会被回调</w:t>
      </w:r>
      <w:r w:rsidRPr="003B1370">
        <w:rPr>
          <w:rFonts w:hint="eastAsia"/>
        </w:rPr>
        <w:t>.</w:t>
      </w:r>
      <w:r w:rsidRPr="003B1370">
        <w:rPr>
          <w:rFonts w:hint="eastAsia"/>
        </w:rPr>
        <w:t>如果</w:t>
      </w:r>
      <w:r w:rsidRPr="003B1370">
        <w:rPr>
          <w:rFonts w:hint="eastAsia"/>
        </w:rPr>
        <w:t>Activity</w:t>
      </w:r>
      <w:r w:rsidRPr="003B1370">
        <w:rPr>
          <w:rFonts w:hint="eastAsia"/>
        </w:rPr>
        <w:t>已经存在但是不在栈顶</w:t>
      </w:r>
      <w:r w:rsidRPr="003B1370">
        <w:rPr>
          <w:rFonts w:hint="eastAsia"/>
        </w:rPr>
        <w:t>,</w:t>
      </w:r>
    </w:p>
    <w:p w14:paraId="2F534ABA" w14:textId="77777777" w:rsidR="00465709" w:rsidRPr="003B1370" w:rsidRDefault="00465709" w:rsidP="00465709">
      <w:r w:rsidRPr="003B1370">
        <w:rPr>
          <w:rFonts w:hint="eastAsia"/>
        </w:rPr>
        <w:tab/>
      </w:r>
      <w:r w:rsidRPr="003B1370">
        <w:rPr>
          <w:rFonts w:hint="eastAsia"/>
        </w:rPr>
        <w:t>那么作用与</w:t>
      </w:r>
      <w:r w:rsidRPr="003B1370">
        <w:rPr>
          <w:rFonts w:hint="eastAsia"/>
        </w:rPr>
        <w:t>standard</w:t>
      </w:r>
      <w:r w:rsidRPr="003B1370">
        <w:rPr>
          <w:rFonts w:hint="eastAsia"/>
        </w:rPr>
        <w:t>模式一样</w:t>
      </w:r>
      <w:r w:rsidRPr="003B1370">
        <w:rPr>
          <w:rFonts w:hint="eastAsia"/>
        </w:rPr>
        <w:t>.</w:t>
      </w:r>
    </w:p>
    <w:p w14:paraId="29669CFC" w14:textId="77777777" w:rsidR="00465709" w:rsidRPr="003B1370" w:rsidRDefault="00465709" w:rsidP="00465709">
      <w:r w:rsidRPr="003B1370">
        <w:rPr>
          <w:rFonts w:hint="eastAsia"/>
        </w:rPr>
        <w:t xml:space="preserve">singleTask: </w:t>
      </w:r>
      <w:r w:rsidRPr="003B1370">
        <w:rPr>
          <w:rFonts w:hint="eastAsia"/>
        </w:rPr>
        <w:t>栈内复用模式</w:t>
      </w:r>
      <w:r w:rsidRPr="003B1370">
        <w:rPr>
          <w:rFonts w:hint="eastAsia"/>
        </w:rPr>
        <w:t>.</w:t>
      </w:r>
      <w:r w:rsidRPr="003B1370">
        <w:rPr>
          <w:rFonts w:hint="eastAsia"/>
        </w:rPr>
        <w:t>创建这样的</w:t>
      </w:r>
      <w:r w:rsidRPr="003B1370">
        <w:rPr>
          <w:rFonts w:hint="eastAsia"/>
        </w:rPr>
        <w:t>Activity</w:t>
      </w:r>
      <w:r w:rsidRPr="003B1370">
        <w:rPr>
          <w:rFonts w:hint="eastAsia"/>
        </w:rPr>
        <w:t>的时候</w:t>
      </w:r>
      <w:r w:rsidRPr="003B1370">
        <w:rPr>
          <w:rFonts w:hint="eastAsia"/>
        </w:rPr>
        <w:t>,</w:t>
      </w:r>
      <w:r w:rsidRPr="003B1370">
        <w:rPr>
          <w:rFonts w:hint="eastAsia"/>
        </w:rPr>
        <w:t>系统会先确认它所需任务</w:t>
      </w:r>
      <w:r w:rsidRPr="003B1370">
        <w:rPr>
          <w:rFonts w:hint="eastAsia"/>
        </w:rPr>
        <w:tab/>
      </w:r>
      <w:r w:rsidRPr="003B1370">
        <w:rPr>
          <w:rFonts w:hint="eastAsia"/>
        </w:rPr>
        <w:t>栈已经创建</w:t>
      </w:r>
      <w:r w:rsidRPr="003B1370">
        <w:rPr>
          <w:rFonts w:hint="eastAsia"/>
        </w:rPr>
        <w:t>,</w:t>
      </w:r>
      <w:r w:rsidRPr="003B1370">
        <w:rPr>
          <w:rFonts w:hint="eastAsia"/>
        </w:rPr>
        <w:t>否则先创建任务栈</w:t>
      </w:r>
      <w:r w:rsidRPr="003B1370">
        <w:rPr>
          <w:rFonts w:hint="eastAsia"/>
        </w:rPr>
        <w:t>.</w:t>
      </w:r>
      <w:r w:rsidRPr="003B1370">
        <w:rPr>
          <w:rFonts w:hint="eastAsia"/>
        </w:rPr>
        <w:t>然后放入</w:t>
      </w:r>
      <w:r w:rsidRPr="003B1370">
        <w:rPr>
          <w:rFonts w:hint="eastAsia"/>
        </w:rPr>
        <w:t>Activity,</w:t>
      </w:r>
      <w:r w:rsidRPr="003B1370">
        <w:rPr>
          <w:rFonts w:hint="eastAsia"/>
        </w:rPr>
        <w:t>如果栈中已经有一个</w:t>
      </w:r>
      <w:r w:rsidRPr="003B1370">
        <w:rPr>
          <w:rFonts w:hint="eastAsia"/>
        </w:rPr>
        <w:t>Activity</w:t>
      </w:r>
      <w:r w:rsidRPr="003B1370">
        <w:rPr>
          <w:rFonts w:hint="eastAsia"/>
        </w:rPr>
        <w:t>实例</w:t>
      </w:r>
      <w:r w:rsidRPr="003B1370">
        <w:rPr>
          <w:rFonts w:hint="eastAsia"/>
        </w:rPr>
        <w:t>,</w:t>
      </w:r>
      <w:r w:rsidRPr="003B1370">
        <w:rPr>
          <w:rFonts w:hint="eastAsia"/>
        </w:rPr>
        <w:t>那么这个</w:t>
      </w:r>
      <w:r w:rsidRPr="003B1370">
        <w:rPr>
          <w:rFonts w:hint="eastAsia"/>
        </w:rPr>
        <w:t>Activity</w:t>
      </w:r>
      <w:r w:rsidRPr="003B1370">
        <w:rPr>
          <w:rFonts w:hint="eastAsia"/>
        </w:rPr>
        <w:t>就会被调到栈顶</w:t>
      </w:r>
      <w:r w:rsidRPr="003B1370">
        <w:rPr>
          <w:rFonts w:hint="eastAsia"/>
        </w:rPr>
        <w:t>,onNewIntent(),</w:t>
      </w:r>
    </w:p>
    <w:p w14:paraId="60A13A19" w14:textId="77777777" w:rsidR="00465709" w:rsidRPr="003B1370" w:rsidRDefault="00465709" w:rsidP="00465709">
      <w:r w:rsidRPr="003B1370">
        <w:rPr>
          <w:rFonts w:hint="eastAsia"/>
        </w:rPr>
        <w:tab/>
      </w:r>
      <w:r w:rsidRPr="003B1370">
        <w:rPr>
          <w:rFonts w:hint="eastAsia"/>
        </w:rPr>
        <w:t>并且</w:t>
      </w:r>
      <w:r w:rsidRPr="003B1370">
        <w:rPr>
          <w:rFonts w:hint="eastAsia"/>
        </w:rPr>
        <w:t>singleTask</w:t>
      </w:r>
      <w:r w:rsidRPr="003B1370">
        <w:rPr>
          <w:rFonts w:hint="eastAsia"/>
        </w:rPr>
        <w:t>会清理在当前</w:t>
      </w:r>
      <w:r w:rsidRPr="003B1370">
        <w:rPr>
          <w:rFonts w:hint="eastAsia"/>
        </w:rPr>
        <w:t>Activity</w:t>
      </w:r>
      <w:r w:rsidRPr="003B1370">
        <w:rPr>
          <w:rFonts w:hint="eastAsia"/>
        </w:rPr>
        <w:t>上面的所有</w:t>
      </w:r>
      <w:r w:rsidRPr="003B1370">
        <w:rPr>
          <w:rFonts w:hint="eastAsia"/>
        </w:rPr>
        <w:t>Activity.(clear top)</w:t>
      </w:r>
    </w:p>
    <w:p w14:paraId="243EC705" w14:textId="77777777" w:rsidR="00465709" w:rsidRPr="003B1370" w:rsidRDefault="00465709" w:rsidP="00465709">
      <w:r w:rsidRPr="003B1370">
        <w:rPr>
          <w:rFonts w:hint="eastAsia"/>
        </w:rPr>
        <w:t xml:space="preserve">singleInstance : </w:t>
      </w:r>
      <w:r w:rsidRPr="003B1370">
        <w:rPr>
          <w:rFonts w:hint="eastAsia"/>
        </w:rPr>
        <w:t>加强版的</w:t>
      </w:r>
      <w:r w:rsidRPr="003B1370">
        <w:rPr>
          <w:rFonts w:hint="eastAsia"/>
        </w:rPr>
        <w:t>singleTask</w:t>
      </w:r>
      <w:r w:rsidRPr="003B1370">
        <w:rPr>
          <w:rFonts w:hint="eastAsia"/>
        </w:rPr>
        <w:t>模式</w:t>
      </w:r>
      <w:r w:rsidRPr="003B1370">
        <w:rPr>
          <w:rFonts w:hint="eastAsia"/>
        </w:rPr>
        <w:t>,</w:t>
      </w:r>
      <w:r w:rsidRPr="003B1370">
        <w:rPr>
          <w:rFonts w:hint="eastAsia"/>
        </w:rPr>
        <w:t>这种模式的</w:t>
      </w:r>
      <w:r w:rsidRPr="003B1370">
        <w:rPr>
          <w:rFonts w:hint="eastAsia"/>
        </w:rPr>
        <w:t>Activity</w:t>
      </w:r>
      <w:r w:rsidRPr="003B1370">
        <w:rPr>
          <w:rFonts w:hint="eastAsia"/>
        </w:rPr>
        <w:t>只能单独位于一个任</w:t>
      </w:r>
      <w:r w:rsidRPr="003B1370">
        <w:rPr>
          <w:rFonts w:hint="eastAsia"/>
        </w:rPr>
        <w:tab/>
      </w:r>
      <w:r w:rsidRPr="003B1370">
        <w:rPr>
          <w:rFonts w:hint="eastAsia"/>
        </w:rPr>
        <w:t>务栈内</w:t>
      </w:r>
      <w:r w:rsidRPr="003B1370">
        <w:rPr>
          <w:rFonts w:hint="eastAsia"/>
        </w:rPr>
        <w:t>,</w:t>
      </w:r>
      <w:r w:rsidRPr="003B1370">
        <w:rPr>
          <w:rFonts w:hint="eastAsia"/>
        </w:rPr>
        <w:t>由于栈内复用的特性</w:t>
      </w:r>
      <w:r w:rsidRPr="003B1370">
        <w:rPr>
          <w:rFonts w:hint="eastAsia"/>
        </w:rPr>
        <w:t>,</w:t>
      </w:r>
      <w:r w:rsidRPr="003B1370">
        <w:rPr>
          <w:rFonts w:hint="eastAsia"/>
        </w:rPr>
        <w:t>后续请求均不会创建新的</w:t>
      </w:r>
      <w:r w:rsidRPr="003B1370">
        <w:rPr>
          <w:rFonts w:hint="eastAsia"/>
        </w:rPr>
        <w:t>Activity,</w:t>
      </w:r>
      <w:r w:rsidRPr="003B1370">
        <w:rPr>
          <w:rFonts w:hint="eastAsia"/>
        </w:rPr>
        <w:t>除非这个独特</w:t>
      </w:r>
      <w:r w:rsidRPr="003B1370">
        <w:rPr>
          <w:rFonts w:hint="eastAsia"/>
        </w:rPr>
        <w:tab/>
      </w:r>
      <w:r w:rsidRPr="003B1370">
        <w:rPr>
          <w:rFonts w:hint="eastAsia"/>
        </w:rPr>
        <w:t>的任务栈被系统销毁了</w:t>
      </w:r>
    </w:p>
    <w:p w14:paraId="42E4965E" w14:textId="2679E955" w:rsidR="007651A9" w:rsidRPr="003B1370" w:rsidRDefault="007651A9" w:rsidP="007651A9">
      <w:pPr>
        <w:pStyle w:val="3"/>
        <w:rPr>
          <w:rFonts w:hint="default"/>
        </w:rPr>
      </w:pPr>
      <w:r>
        <w:t>六》</w:t>
      </w:r>
      <w:r w:rsidRPr="003B1370">
        <w:t xml:space="preserve">Service的两种启动方法，有什么区别 </w:t>
      </w:r>
    </w:p>
    <w:p w14:paraId="56696A9D" w14:textId="77777777" w:rsidR="007651A9" w:rsidRPr="003B1370" w:rsidRDefault="007651A9" w:rsidP="007651A9">
      <w:r w:rsidRPr="003B1370">
        <w:rPr>
          <w:rFonts w:hint="eastAsia"/>
        </w:rPr>
        <w:t>1.</w:t>
      </w:r>
      <w:r w:rsidRPr="003B1370">
        <w:rPr>
          <w:rFonts w:hint="eastAsia"/>
        </w:rPr>
        <w:t>在</w:t>
      </w:r>
      <w:r w:rsidRPr="003B1370">
        <w:rPr>
          <w:rFonts w:hint="eastAsia"/>
        </w:rPr>
        <w:t>Context</w:t>
      </w:r>
      <w:r w:rsidRPr="003B1370">
        <w:rPr>
          <w:rFonts w:hint="eastAsia"/>
        </w:rPr>
        <w:t>中通过</w:t>
      </w:r>
      <w:r w:rsidRPr="003B1370">
        <w:rPr>
          <w:rFonts w:hint="eastAsia"/>
        </w:rPr>
        <w:t>public boolean bindService(Intent service,ServiceConnection conn,int flags)</w:t>
      </w:r>
      <w:r w:rsidRPr="003B1370">
        <w:rPr>
          <w:rFonts w:hint="eastAsia"/>
        </w:rPr>
        <w:t>方法来进行</w:t>
      </w:r>
      <w:r w:rsidRPr="003B1370">
        <w:rPr>
          <w:rFonts w:hint="eastAsia"/>
        </w:rPr>
        <w:t>Service</w:t>
      </w:r>
      <w:r w:rsidRPr="003B1370">
        <w:rPr>
          <w:rFonts w:hint="eastAsia"/>
        </w:rPr>
        <w:t>与</w:t>
      </w:r>
      <w:r w:rsidRPr="003B1370">
        <w:rPr>
          <w:rFonts w:hint="eastAsia"/>
        </w:rPr>
        <w:t>Context</w:t>
      </w:r>
      <w:r w:rsidRPr="003B1370">
        <w:rPr>
          <w:rFonts w:hint="eastAsia"/>
        </w:rPr>
        <w:t>的关联并启动，并且</w:t>
      </w:r>
      <w:r w:rsidRPr="003B1370">
        <w:rPr>
          <w:rFonts w:hint="eastAsia"/>
        </w:rPr>
        <w:t>Service</w:t>
      </w:r>
      <w:r w:rsidRPr="003B1370">
        <w:rPr>
          <w:rFonts w:hint="eastAsia"/>
        </w:rPr>
        <w:t>的生命周期依附于</w:t>
      </w:r>
      <w:r w:rsidRPr="003B1370">
        <w:rPr>
          <w:rFonts w:hint="eastAsia"/>
        </w:rPr>
        <w:t>Context(</w:t>
      </w:r>
      <w:r w:rsidRPr="003B1370">
        <w:rPr>
          <w:rFonts w:hint="eastAsia"/>
        </w:rPr>
        <w:t>不求同时同分同秒生！但求同时同分同秒屎！！</w:t>
      </w:r>
      <w:r w:rsidRPr="003B1370">
        <w:rPr>
          <w:rFonts w:hint="eastAsia"/>
        </w:rPr>
        <w:t>)</w:t>
      </w:r>
      <w:r w:rsidRPr="003B1370">
        <w:rPr>
          <w:rFonts w:hint="eastAsia"/>
        </w:rPr>
        <w:t>。</w:t>
      </w:r>
    </w:p>
    <w:p w14:paraId="252BFA67" w14:textId="77777777" w:rsidR="007651A9" w:rsidRPr="003B1370" w:rsidRDefault="007651A9" w:rsidP="007651A9">
      <w:r w:rsidRPr="003B1370">
        <w:rPr>
          <w:rFonts w:hint="eastAsia"/>
        </w:rPr>
        <w:t>2.</w:t>
      </w:r>
      <w:r w:rsidRPr="003B1370">
        <w:rPr>
          <w:rFonts w:hint="eastAsia"/>
        </w:rPr>
        <w:t>通过</w:t>
      </w:r>
      <w:r w:rsidRPr="003B1370">
        <w:rPr>
          <w:rFonts w:hint="eastAsia"/>
        </w:rPr>
        <w:t>public ComponentName startService(Intent service)</w:t>
      </w:r>
      <w:r w:rsidRPr="003B1370">
        <w:rPr>
          <w:rFonts w:hint="eastAsia"/>
        </w:rPr>
        <w:t>方法去启动一个</w:t>
      </w:r>
      <w:r w:rsidRPr="003B1370">
        <w:rPr>
          <w:rFonts w:hint="eastAsia"/>
        </w:rPr>
        <w:t>Service</w:t>
      </w:r>
      <w:r w:rsidRPr="003B1370">
        <w:rPr>
          <w:rFonts w:hint="eastAsia"/>
        </w:rPr>
        <w:t>，</w:t>
      </w:r>
    </w:p>
    <w:p w14:paraId="23321471" w14:textId="77777777" w:rsidR="007651A9" w:rsidRPr="003B1370" w:rsidRDefault="007651A9" w:rsidP="007651A9">
      <w:r w:rsidRPr="003B1370">
        <w:rPr>
          <w:rFonts w:hint="eastAsia"/>
        </w:rPr>
        <w:t>此时</w:t>
      </w:r>
      <w:r w:rsidRPr="003B1370">
        <w:rPr>
          <w:rFonts w:hint="eastAsia"/>
        </w:rPr>
        <w:t>Service</w:t>
      </w:r>
      <w:r w:rsidRPr="003B1370">
        <w:rPr>
          <w:rFonts w:hint="eastAsia"/>
        </w:rPr>
        <w:t>的生命周期与启动它的</w:t>
      </w:r>
      <w:r w:rsidRPr="003B1370">
        <w:rPr>
          <w:rFonts w:hint="eastAsia"/>
        </w:rPr>
        <w:t>Context</w:t>
      </w:r>
      <w:r w:rsidRPr="003B1370">
        <w:rPr>
          <w:rFonts w:hint="eastAsia"/>
        </w:rPr>
        <w:t>无关。</w:t>
      </w:r>
    </w:p>
    <w:p w14:paraId="5346F06B" w14:textId="77777777" w:rsidR="007651A9" w:rsidRPr="003B1370" w:rsidRDefault="007651A9" w:rsidP="007651A9"/>
    <w:p w14:paraId="638209A4" w14:textId="77777777" w:rsidR="007651A9" w:rsidRPr="003B1370" w:rsidRDefault="007651A9" w:rsidP="007651A9">
      <w:r w:rsidRPr="003B1370">
        <w:rPr>
          <w:rFonts w:hint="eastAsia"/>
        </w:rPr>
        <w:t>要注意的是，</w:t>
      </w:r>
      <w:r w:rsidRPr="003B1370">
        <w:rPr>
          <w:rFonts w:hint="eastAsia"/>
        </w:rPr>
        <w:t>whatever</w:t>
      </w:r>
      <w:r w:rsidRPr="003B1370">
        <w:rPr>
          <w:rFonts w:hint="eastAsia"/>
        </w:rPr>
        <w:t>，都需要在</w:t>
      </w:r>
      <w:r w:rsidRPr="003B1370">
        <w:rPr>
          <w:rFonts w:hint="eastAsia"/>
        </w:rPr>
        <w:t>xml</w:t>
      </w:r>
      <w:r w:rsidRPr="003B1370">
        <w:rPr>
          <w:rFonts w:hint="eastAsia"/>
        </w:rPr>
        <w:t>里注册你的</w:t>
      </w:r>
      <w:r w:rsidRPr="003B1370">
        <w:rPr>
          <w:rFonts w:hint="eastAsia"/>
        </w:rPr>
        <w:t>Service</w:t>
      </w:r>
      <w:r w:rsidRPr="003B1370">
        <w:rPr>
          <w:rFonts w:hint="eastAsia"/>
        </w:rPr>
        <w:t>，就像这样</w:t>
      </w:r>
      <w:r w:rsidRPr="003B1370">
        <w:rPr>
          <w:rFonts w:hint="eastAsia"/>
        </w:rPr>
        <w:t>:</w:t>
      </w:r>
    </w:p>
    <w:p w14:paraId="0EB8D171" w14:textId="77777777" w:rsidR="007651A9" w:rsidRPr="003B1370" w:rsidRDefault="007651A9" w:rsidP="007651A9">
      <w:r w:rsidRPr="003B1370">
        <w:rPr>
          <w:rFonts w:hint="eastAsia"/>
        </w:rPr>
        <w:t>&lt;service</w:t>
      </w:r>
    </w:p>
    <w:p w14:paraId="63478F00" w14:textId="77777777" w:rsidR="007651A9" w:rsidRPr="003B1370" w:rsidRDefault="007651A9" w:rsidP="007651A9">
      <w:r w:rsidRPr="003B1370">
        <w:rPr>
          <w:rFonts w:hint="eastAsia"/>
        </w:rPr>
        <w:t xml:space="preserve">        android:name=</w:t>
      </w:r>
      <w:proofErr w:type="gramStart"/>
      <w:r w:rsidRPr="003B1370">
        <w:rPr>
          <w:rFonts w:hint="eastAsia"/>
        </w:rPr>
        <w:t>".packnameName.youServiceName</w:t>
      </w:r>
      <w:proofErr w:type="gramEnd"/>
      <w:r w:rsidRPr="003B1370">
        <w:rPr>
          <w:rFonts w:hint="eastAsia"/>
        </w:rPr>
        <w:t>"</w:t>
      </w:r>
    </w:p>
    <w:p w14:paraId="4B45E09F" w14:textId="77777777" w:rsidR="007651A9" w:rsidRPr="003B1370" w:rsidRDefault="007651A9" w:rsidP="007651A9">
      <w:r w:rsidRPr="003B1370">
        <w:rPr>
          <w:rFonts w:hint="eastAsia"/>
        </w:rPr>
        <w:t xml:space="preserve">        </w:t>
      </w:r>
      <w:proofErr w:type="gramStart"/>
      <w:r w:rsidRPr="003B1370">
        <w:rPr>
          <w:rFonts w:hint="eastAsia"/>
        </w:rPr>
        <w:t>android:enabled</w:t>
      </w:r>
      <w:proofErr w:type="gramEnd"/>
      <w:r w:rsidRPr="003B1370">
        <w:rPr>
          <w:rFonts w:hint="eastAsia"/>
        </w:rPr>
        <w:t>="true" /&gt;</w:t>
      </w:r>
    </w:p>
    <w:p w14:paraId="538AA7BE" w14:textId="5D601969" w:rsidR="007651A9" w:rsidRPr="003B1370" w:rsidRDefault="007651A9" w:rsidP="007651A9">
      <w:pPr>
        <w:pStyle w:val="3"/>
        <w:rPr>
          <w:rFonts w:hint="default"/>
        </w:rPr>
      </w:pPr>
      <w:r>
        <w:t>七》</w:t>
      </w:r>
      <w:r w:rsidRPr="003B1370">
        <w:t>广播(Broadcast Receiver)的两种动态注册和静态注册有什么区别。</w:t>
      </w:r>
    </w:p>
    <w:p w14:paraId="0951FA45" w14:textId="77777777" w:rsidR="007651A9" w:rsidRPr="003B1370" w:rsidRDefault="007651A9" w:rsidP="007651A9">
      <w:r w:rsidRPr="003B1370">
        <w:rPr>
          <w:rFonts w:hint="eastAsia"/>
        </w:rPr>
        <w:t>静态注册：在</w:t>
      </w:r>
      <w:r w:rsidRPr="003B1370">
        <w:rPr>
          <w:rFonts w:hint="eastAsia"/>
        </w:rPr>
        <w:t>AndroidManifest.xml</w:t>
      </w:r>
      <w:r w:rsidRPr="003B1370">
        <w:rPr>
          <w:rFonts w:hint="eastAsia"/>
        </w:rPr>
        <w:t>文件中进行注册，当</w:t>
      </w:r>
      <w:r w:rsidRPr="003B1370">
        <w:rPr>
          <w:rFonts w:hint="eastAsia"/>
        </w:rPr>
        <w:t>App</w:t>
      </w:r>
      <w:r w:rsidRPr="003B1370">
        <w:rPr>
          <w:rFonts w:hint="eastAsia"/>
        </w:rPr>
        <w:t>退出后，</w:t>
      </w:r>
      <w:r w:rsidRPr="003B1370">
        <w:rPr>
          <w:rFonts w:hint="eastAsia"/>
        </w:rPr>
        <w:t>Receiver</w:t>
      </w:r>
      <w:r w:rsidRPr="003B1370">
        <w:rPr>
          <w:rFonts w:hint="eastAsia"/>
        </w:rPr>
        <w:t>仍然可以接收到广播并且进行相应的处理</w:t>
      </w:r>
    </w:p>
    <w:p w14:paraId="28FADF2B" w14:textId="77777777" w:rsidR="007651A9" w:rsidRDefault="007651A9" w:rsidP="007651A9">
      <w:r w:rsidRPr="003B1370">
        <w:rPr>
          <w:rFonts w:hint="eastAsia"/>
        </w:rPr>
        <w:t>动态注册：在代码中动态注册，当</w:t>
      </w:r>
      <w:r w:rsidRPr="003B1370">
        <w:rPr>
          <w:rFonts w:hint="eastAsia"/>
        </w:rPr>
        <w:t>App</w:t>
      </w:r>
      <w:r w:rsidRPr="003B1370">
        <w:rPr>
          <w:rFonts w:hint="eastAsia"/>
        </w:rPr>
        <w:t>退出后，也就没办法再接受广播了</w:t>
      </w:r>
    </w:p>
    <w:p w14:paraId="75F7BA8B" w14:textId="75A6EC27" w:rsidR="00906C36" w:rsidRPr="003B1370" w:rsidRDefault="00906C36" w:rsidP="00906C36">
      <w:pPr>
        <w:pStyle w:val="3"/>
        <w:rPr>
          <w:rFonts w:hint="default"/>
        </w:rPr>
      </w:pPr>
      <w:r>
        <w:lastRenderedPageBreak/>
        <w:t>八》</w:t>
      </w:r>
      <w:r w:rsidRPr="003B1370">
        <w:t>三类动画</w:t>
      </w:r>
    </w:p>
    <w:p w14:paraId="3BBC5038" w14:textId="77777777" w:rsidR="00906C36" w:rsidRPr="003B1370" w:rsidRDefault="00906C36" w:rsidP="00906C36">
      <w:r w:rsidRPr="003B1370">
        <w:rPr>
          <w:rFonts w:hint="eastAsia"/>
        </w:rPr>
        <w:t>1</w:t>
      </w:r>
      <w:r w:rsidRPr="003B1370">
        <w:rPr>
          <w:rFonts w:hint="eastAsia"/>
        </w:rPr>
        <w:t>，帧动画</w:t>
      </w:r>
      <w:r w:rsidRPr="003B1370">
        <w:rPr>
          <w:rFonts w:hint="eastAsia"/>
        </w:rPr>
        <w:tab/>
      </w:r>
      <w:r w:rsidRPr="003B1370">
        <w:rPr>
          <w:rFonts w:hint="eastAsia"/>
        </w:rPr>
        <w:tab/>
      </w:r>
      <w:r w:rsidRPr="003B1370">
        <w:rPr>
          <w:rFonts w:hint="eastAsia"/>
        </w:rPr>
        <w:t>原理：一张张图片不断的切换，形成动画效果</w:t>
      </w:r>
    </w:p>
    <w:p w14:paraId="425E5992" w14:textId="77777777" w:rsidR="00906C36" w:rsidRPr="003B1370" w:rsidRDefault="00906C36" w:rsidP="00906C36">
      <w:r w:rsidRPr="003B1370">
        <w:rPr>
          <w:rFonts w:hint="eastAsia"/>
        </w:rPr>
        <w:t>2</w:t>
      </w:r>
      <w:r w:rsidRPr="003B1370">
        <w:rPr>
          <w:rFonts w:hint="eastAsia"/>
        </w:rPr>
        <w:t>，补间动画</w:t>
      </w:r>
      <w:r w:rsidRPr="003B1370">
        <w:rPr>
          <w:rFonts w:hint="eastAsia"/>
        </w:rPr>
        <w:t xml:space="preserve">   </w:t>
      </w:r>
      <w:r w:rsidRPr="003B1370">
        <w:rPr>
          <w:rFonts w:hint="eastAsia"/>
        </w:rPr>
        <w:t>只是一个动画效果，组件其实还在原来的位置上，</w:t>
      </w:r>
      <w:r w:rsidRPr="003B1370">
        <w:rPr>
          <w:rFonts w:hint="eastAsia"/>
        </w:rPr>
        <w:t>xy</w:t>
      </w:r>
      <w:r w:rsidRPr="003B1370">
        <w:rPr>
          <w:rFonts w:hint="eastAsia"/>
        </w:rPr>
        <w:t>的坐标</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并没有改变</w:t>
      </w:r>
    </w:p>
    <w:p w14:paraId="389F1F17" w14:textId="77777777" w:rsidR="00906C36" w:rsidRPr="003B1370" w:rsidRDefault="00906C36" w:rsidP="00906C36">
      <w:r w:rsidRPr="003B1370">
        <w:rPr>
          <w:rFonts w:hint="eastAsia"/>
        </w:rPr>
        <w:t>3</w:t>
      </w:r>
      <w:r w:rsidRPr="003B1370">
        <w:rPr>
          <w:rFonts w:hint="eastAsia"/>
        </w:rPr>
        <w:t>，属性动画</w:t>
      </w:r>
      <w:r w:rsidRPr="003B1370">
        <w:rPr>
          <w:rFonts w:hint="eastAsia"/>
        </w:rPr>
        <w:tab/>
      </w:r>
      <w:r w:rsidRPr="003B1370">
        <w:rPr>
          <w:rFonts w:hint="eastAsia"/>
        </w:rPr>
        <w:t>修改对象的属性，从而实现动画效果</w:t>
      </w:r>
    </w:p>
    <w:p w14:paraId="388F8BEC" w14:textId="77777777" w:rsidR="00906C36" w:rsidRPr="003B1370" w:rsidRDefault="00906C36" w:rsidP="007651A9"/>
    <w:p w14:paraId="76DABAEF" w14:textId="6E199B8D" w:rsidR="00906C36" w:rsidRPr="003B1370" w:rsidRDefault="00906C36" w:rsidP="00906C36">
      <w:pPr>
        <w:pStyle w:val="3"/>
        <w:rPr>
          <w:rFonts w:hint="default"/>
        </w:rPr>
      </w:pPr>
      <w:r>
        <w:t>九》</w:t>
      </w:r>
      <w:r w:rsidRPr="003B1370">
        <w:t>进程间通信和同步</w:t>
      </w:r>
      <w:r>
        <w:t>（</w:t>
      </w:r>
      <w:r w:rsidRPr="003B1370">
        <w:t>进程间通信的四种方式</w:t>
      </w:r>
      <w:r>
        <w:t>）</w:t>
      </w:r>
    </w:p>
    <w:p w14:paraId="404261FA" w14:textId="77777777" w:rsidR="00906C36" w:rsidRPr="003B1370" w:rsidRDefault="00906C36" w:rsidP="00906C36">
      <w:r w:rsidRPr="003B1370">
        <w:rPr>
          <w:rFonts w:hint="eastAsia"/>
        </w:rPr>
        <w:t>1</w:t>
      </w:r>
      <w:r w:rsidRPr="003B1370">
        <w:rPr>
          <w:rFonts w:hint="eastAsia"/>
        </w:rPr>
        <w:t>，</w:t>
      </w:r>
      <w:r w:rsidRPr="003B1370">
        <w:rPr>
          <w:rFonts w:hint="eastAsia"/>
        </w:rPr>
        <w:t>SP</w:t>
      </w:r>
      <w:r w:rsidRPr="003B1370">
        <w:rPr>
          <w:rFonts w:hint="eastAsia"/>
        </w:rPr>
        <w:t>是进程同步的吗</w:t>
      </w:r>
      <w:r w:rsidRPr="003B1370">
        <w:rPr>
          <w:rFonts w:hint="eastAsia"/>
        </w:rPr>
        <w:t>?</w:t>
      </w:r>
      <w:r w:rsidRPr="003B1370">
        <w:rPr>
          <w:rFonts w:hint="eastAsia"/>
        </w:rPr>
        <w:t>有什么方法做到同步？</w:t>
      </w:r>
    </w:p>
    <w:p w14:paraId="4DB5971A" w14:textId="77777777" w:rsidR="00906C36" w:rsidRPr="003B1370" w:rsidRDefault="004110F9" w:rsidP="00906C36">
      <w:hyperlink r:id="rId18" w:tgtFrame="https://www.2cto.com/kf/201611/_blank" w:history="1">
        <w:r w:rsidR="00906C36" w:rsidRPr="003B1370">
          <w:rPr>
            <w:rFonts w:hint="eastAsia"/>
          </w:rPr>
          <w:t>Android</w:t>
        </w:r>
      </w:hyperlink>
      <w:r w:rsidR="00906C36" w:rsidRPr="003B1370">
        <w:rPr>
          <w:rFonts w:hint="eastAsia"/>
        </w:rPr>
        <w:t>本身的</w:t>
      </w:r>
      <w:r w:rsidR="00906C36" w:rsidRPr="003B1370">
        <w:rPr>
          <w:rFonts w:hint="eastAsia"/>
        </w:rPr>
        <w:t>SP</w:t>
      </w:r>
      <w:r w:rsidR="00906C36" w:rsidRPr="003B1370">
        <w:rPr>
          <w:rFonts w:hint="eastAsia"/>
        </w:rPr>
        <w:t>可以支持多进程，但是</w:t>
      </w:r>
      <w:r w:rsidR="00906C36" w:rsidRPr="003B1370">
        <w:t>SP</w:t>
      </w:r>
      <w:r w:rsidR="00906C36" w:rsidRPr="003B1370">
        <w:t>不能保证多进程间同步</w:t>
      </w:r>
      <w:r w:rsidR="00906C36" w:rsidRPr="003B1370">
        <w:rPr>
          <w:rFonts w:hint="eastAsia"/>
        </w:rPr>
        <w:t>。因为</w:t>
      </w:r>
      <w:r w:rsidR="00906C36" w:rsidRPr="003B1370">
        <w:t>当多个进程同时而又高频的调用</w:t>
      </w:r>
      <w:r w:rsidR="00906C36" w:rsidRPr="003B1370">
        <w:rPr>
          <w:rFonts w:hint="eastAsia"/>
        </w:rPr>
        <w:t>SP</w:t>
      </w:r>
      <w:r w:rsidR="00906C36" w:rsidRPr="003B1370">
        <w:rPr>
          <w:rFonts w:hint="eastAsia"/>
        </w:rPr>
        <w:t>的</w:t>
      </w:r>
      <w:r w:rsidR="00906C36" w:rsidRPr="003B1370">
        <w:t>commit</w:t>
      </w:r>
      <w:r w:rsidR="00906C36" w:rsidRPr="003B1370">
        <w:t>方法时，就会导致文件被反复覆盖写入，而并没有被及时读取，所以造成进程间数据的不同步</w:t>
      </w:r>
    </w:p>
    <w:p w14:paraId="4A728DC5" w14:textId="77777777" w:rsidR="00906C36" w:rsidRPr="003B1370" w:rsidRDefault="00906C36" w:rsidP="00906C36">
      <w:r w:rsidRPr="003B1370">
        <w:t>Android</w:t>
      </w:r>
      <w:r w:rsidRPr="003B1370">
        <w:t>的</w:t>
      </w:r>
      <w:r w:rsidRPr="003B1370">
        <w:t>ContentProvider</w:t>
      </w:r>
      <w:r w:rsidRPr="003B1370">
        <w:t>是支持进程同步的，可以利用</w:t>
      </w:r>
      <w:r w:rsidRPr="003B1370">
        <w:t>ContentProvider</w:t>
      </w:r>
      <w:r w:rsidRPr="003B1370">
        <w:t>进行进程的</w:t>
      </w:r>
      <w:r w:rsidRPr="003B1370">
        <w:rPr>
          <w:rFonts w:hint="eastAsia"/>
        </w:rPr>
        <w:t>sp</w:t>
      </w:r>
      <w:r w:rsidRPr="003B1370">
        <w:t>同步</w:t>
      </w:r>
    </w:p>
    <w:p w14:paraId="27B5A9CA" w14:textId="77777777" w:rsidR="00906C36" w:rsidRPr="003B1370" w:rsidRDefault="00906C36" w:rsidP="00906C36">
      <w:pPr>
        <w:pStyle w:val="4"/>
      </w:pPr>
      <w:r w:rsidRPr="003B1370">
        <w:rPr>
          <w:rFonts w:hint="eastAsia"/>
        </w:rPr>
        <w:t>1</w:t>
      </w:r>
      <w:r w:rsidRPr="003B1370">
        <w:rPr>
          <w:rFonts w:hint="eastAsia"/>
        </w:rPr>
        <w:t>，</w:t>
      </w:r>
      <w:r w:rsidRPr="003B1370">
        <w:t>Activity</w:t>
      </w:r>
    </w:p>
    <w:p w14:paraId="7F3F8172" w14:textId="77777777" w:rsidR="00906C36" w:rsidRPr="003B1370" w:rsidRDefault="00906C36" w:rsidP="00906C36">
      <w:r w:rsidRPr="003B1370">
        <w:t>  Activity</w:t>
      </w:r>
      <w:r w:rsidRPr="003B1370">
        <w:t>的跨进程访问与进程内访问略有不同。虽然它们都需要</w:t>
      </w:r>
      <w:r w:rsidRPr="003B1370">
        <w:t>Intent</w:t>
      </w:r>
      <w:r w:rsidRPr="003B1370">
        <w:t>对象，但跨进程访问并不需要指定</w:t>
      </w:r>
      <w:r w:rsidRPr="003B1370">
        <w:t>Context</w:t>
      </w:r>
      <w:r w:rsidRPr="003B1370">
        <w:t>对象和</w:t>
      </w:r>
      <w:r w:rsidRPr="003B1370">
        <w:t>Activity</w:t>
      </w:r>
      <w:r w:rsidRPr="003B1370">
        <w:t>的</w:t>
      </w:r>
      <w:r w:rsidRPr="003B1370">
        <w:t xml:space="preserve"> Class</w:t>
      </w:r>
      <w:r w:rsidRPr="003B1370">
        <w:t>对象，而需要指定的是要访问的</w:t>
      </w:r>
      <w:r w:rsidRPr="003B1370">
        <w:t>Activity</w:t>
      </w:r>
      <w:r w:rsidRPr="003B1370">
        <w:t>所对应的</w:t>
      </w:r>
      <w:r w:rsidRPr="003B1370">
        <w:t>Action</w:t>
      </w:r>
      <w:r w:rsidRPr="003B1370">
        <w:t>（一个字符串）。有些</w:t>
      </w:r>
      <w:r w:rsidRPr="003B1370">
        <w:t>Activity</w:t>
      </w:r>
      <w:r w:rsidRPr="003B1370">
        <w:t>还需要指定一个</w:t>
      </w:r>
      <w:r w:rsidRPr="003B1370">
        <w:t>Uri</w:t>
      </w:r>
      <w:r w:rsidRPr="003B1370">
        <w:t>（通过</w:t>
      </w:r>
      <w:r w:rsidRPr="003B1370">
        <w:t xml:space="preserve"> Intent</w:t>
      </w:r>
      <w:r w:rsidRPr="003B1370">
        <w:t>构造方法的第</w:t>
      </w:r>
      <w:r w:rsidRPr="003B1370">
        <w:t>2</w:t>
      </w:r>
      <w:r w:rsidRPr="003B1370">
        <w:t>个参数指定）。</w:t>
      </w:r>
    </w:p>
    <w:p w14:paraId="4255F52A" w14:textId="77777777" w:rsidR="00906C36" w:rsidRPr="003B1370" w:rsidRDefault="00906C36" w:rsidP="00906C36">
      <w:r w:rsidRPr="003B1370">
        <w:t xml:space="preserve">       </w:t>
      </w:r>
      <w:r w:rsidRPr="003B1370">
        <w:t>在</w:t>
      </w:r>
      <w:r w:rsidRPr="003B1370">
        <w:t>android</w:t>
      </w:r>
      <w:r w:rsidRPr="003B1370">
        <w:t>系统中有很多应用程序提供了可以跨进程访问的</w:t>
      </w:r>
      <w:r w:rsidRPr="003B1370">
        <w:t>Activity</w:t>
      </w:r>
      <w:r w:rsidRPr="003B1370">
        <w:t>，例如，下面的代码可以直接调用拨打电话的</w:t>
      </w:r>
      <w:r w:rsidRPr="003B1370">
        <w:t>Activity</w:t>
      </w:r>
      <w:r w:rsidRPr="003B1370">
        <w:t>。</w:t>
      </w:r>
    </w:p>
    <w:p w14:paraId="76AB24BF" w14:textId="77777777" w:rsidR="00906C36" w:rsidRPr="003B1370" w:rsidRDefault="00906C36" w:rsidP="00906C36">
      <w:r w:rsidRPr="003B1370">
        <w:t>Intent callIntent = </w:t>
      </w:r>
      <w:proofErr w:type="gramStart"/>
      <w:r w:rsidRPr="003B1370">
        <w:t>new  Intent</w:t>
      </w:r>
      <w:proofErr w:type="gramEnd"/>
      <w:r w:rsidRPr="003B1370">
        <w:t>(Intent.ACTION_CALL, Uri.parse("tel:12345678" );  </w:t>
      </w:r>
    </w:p>
    <w:p w14:paraId="1EADA116" w14:textId="77777777" w:rsidR="00906C36" w:rsidRPr="003B1370" w:rsidRDefault="00906C36" w:rsidP="00906C36">
      <w:r w:rsidRPr="003B1370">
        <w:t>startActivity(callIntent);</w:t>
      </w:r>
    </w:p>
    <w:p w14:paraId="0609797A" w14:textId="77777777" w:rsidR="00906C36" w:rsidRPr="003B1370" w:rsidRDefault="00906C36" w:rsidP="00906C36"/>
    <w:p w14:paraId="3485DE71" w14:textId="77777777" w:rsidR="00906C36" w:rsidRPr="003B1370" w:rsidRDefault="00906C36" w:rsidP="00906C36">
      <w:pPr>
        <w:pStyle w:val="4"/>
      </w:pPr>
      <w:r w:rsidRPr="003B1370">
        <w:rPr>
          <w:rFonts w:hint="eastAsia"/>
        </w:rPr>
        <w:t>2</w:t>
      </w:r>
      <w:r w:rsidRPr="003B1370">
        <w:rPr>
          <w:rFonts w:hint="eastAsia"/>
        </w:rPr>
        <w:t>，</w:t>
      </w:r>
      <w:r w:rsidRPr="003B1370">
        <w:t>Content Provider</w:t>
      </w:r>
    </w:p>
    <w:p w14:paraId="0EB35378" w14:textId="77777777" w:rsidR="00906C36" w:rsidRPr="003B1370" w:rsidRDefault="00906C36" w:rsidP="00906C36">
      <w:r w:rsidRPr="003B1370">
        <w:t>可以跨进程访问其他应用程序中的数据（以</w:t>
      </w:r>
      <w:r w:rsidRPr="003B1370">
        <w:t>Cursor</w:t>
      </w:r>
      <w:r w:rsidRPr="003B1370">
        <w:t>对象形式返回），当然，也可以对其他应用程序的数据进行增、删、改操</w:t>
      </w:r>
      <w:r w:rsidRPr="003B1370">
        <w:t xml:space="preserve"> </w:t>
      </w:r>
      <w:r w:rsidRPr="003B1370">
        <w:t>作</w:t>
      </w:r>
    </w:p>
    <w:p w14:paraId="1095E1D6" w14:textId="77777777" w:rsidR="00906C36" w:rsidRPr="003B1370" w:rsidRDefault="00906C36" w:rsidP="00906C36"/>
    <w:p w14:paraId="61058DE8" w14:textId="77777777" w:rsidR="00906C36" w:rsidRPr="003B1370" w:rsidRDefault="00906C36" w:rsidP="00906C36">
      <w:pPr>
        <w:pStyle w:val="4"/>
      </w:pPr>
      <w:r w:rsidRPr="003B1370">
        <w:rPr>
          <w:rFonts w:hint="eastAsia"/>
        </w:rPr>
        <w:t>3</w:t>
      </w:r>
      <w:r w:rsidRPr="003B1370">
        <w:rPr>
          <w:rFonts w:hint="eastAsia"/>
        </w:rPr>
        <w:t>，广播</w:t>
      </w:r>
    </w:p>
    <w:p w14:paraId="2D21DBD8" w14:textId="77777777" w:rsidR="00906C36" w:rsidRPr="003B1370" w:rsidRDefault="00906C36" w:rsidP="00906C36">
      <w:r w:rsidRPr="003B1370">
        <w:t>可以向</w:t>
      </w:r>
      <w:r w:rsidRPr="003B1370">
        <w:t>android</w:t>
      </w:r>
      <w:r w:rsidRPr="003B1370">
        <w:t>系统中所有应用程序发送广播，而需要跨进程通讯的应用程序可以监听这些广播</w:t>
      </w:r>
    </w:p>
    <w:p w14:paraId="06FBA9CA" w14:textId="77777777" w:rsidR="00906C36" w:rsidRPr="003B1370" w:rsidRDefault="00906C36" w:rsidP="00906C36"/>
    <w:p w14:paraId="7FAD6652" w14:textId="77777777" w:rsidR="00906C36" w:rsidRPr="003B1370" w:rsidRDefault="00906C36" w:rsidP="00906C36">
      <w:pPr>
        <w:pStyle w:val="4"/>
      </w:pPr>
      <w:r w:rsidRPr="003B1370">
        <w:rPr>
          <w:rFonts w:hint="eastAsia"/>
        </w:rPr>
        <w:lastRenderedPageBreak/>
        <w:t>4</w:t>
      </w:r>
      <w:r w:rsidRPr="003B1370">
        <w:rPr>
          <w:rFonts w:hint="eastAsia"/>
        </w:rPr>
        <w:t>，</w:t>
      </w:r>
      <w:r w:rsidRPr="003B1370">
        <w:t>AIDL</w:t>
      </w:r>
    </w:p>
    <w:p w14:paraId="3A3B63FB" w14:textId="77777777" w:rsidR="00906C36" w:rsidRPr="003B1370" w:rsidRDefault="00906C36" w:rsidP="00906C36">
      <w:r w:rsidRPr="003B1370">
        <w:t>Service</w:t>
      </w:r>
      <w:r w:rsidRPr="003B1370">
        <w:t>和</w:t>
      </w:r>
      <w:r w:rsidRPr="003B1370">
        <w:t>Content Provider</w:t>
      </w:r>
      <w:r w:rsidRPr="003B1370">
        <w:t>类似，也可以访问其他应用程序中的数据，但不同的是，</w:t>
      </w:r>
      <w:r w:rsidRPr="003B1370">
        <w:t>Content Provider</w:t>
      </w:r>
      <w:r w:rsidRPr="003B1370">
        <w:t>返回的是</w:t>
      </w:r>
      <w:r w:rsidRPr="003B1370">
        <w:t>Cursor</w:t>
      </w:r>
      <w:r w:rsidRPr="003B1370">
        <w:t>对象，而</w:t>
      </w:r>
      <w:r w:rsidRPr="003B1370">
        <w:t>Service</w:t>
      </w:r>
      <w:r w:rsidRPr="003B1370">
        <w:t>返回的是</w:t>
      </w:r>
      <w:r w:rsidRPr="003B1370">
        <w:t>Java</w:t>
      </w:r>
      <w:r w:rsidRPr="003B1370">
        <w:t>对象，这种可以跨进程通讯的服务叫</w:t>
      </w:r>
      <w:r w:rsidRPr="003B1370">
        <w:t>AIDL</w:t>
      </w:r>
      <w:r w:rsidRPr="003B1370">
        <w:t>服务</w:t>
      </w:r>
    </w:p>
    <w:p w14:paraId="13776855" w14:textId="77777777" w:rsidR="00906C36" w:rsidRPr="003B1370" w:rsidRDefault="00906C36" w:rsidP="00906C36"/>
    <w:p w14:paraId="4C4AD5CE" w14:textId="03A63BEF" w:rsidR="007E5C34" w:rsidRPr="003B1370" w:rsidRDefault="007E5C34" w:rsidP="007E5C34">
      <w:pPr>
        <w:pStyle w:val="3"/>
        <w:rPr>
          <w:rFonts w:hint="default"/>
        </w:rPr>
      </w:pPr>
      <w:r>
        <w:t>十》</w:t>
      </w:r>
      <w:r w:rsidRPr="003B1370">
        <w:t>Dalvik，ART和jvm</w:t>
      </w:r>
    </w:p>
    <w:p w14:paraId="6DF92B21" w14:textId="77777777" w:rsidR="007E5C34" w:rsidRPr="003B1370" w:rsidRDefault="007E5C34" w:rsidP="007E5C34">
      <w:r w:rsidRPr="003B1370">
        <w:t>Dalvik</w:t>
      </w:r>
      <w:r w:rsidRPr="003B1370">
        <w:rPr>
          <w:rFonts w:hint="eastAsia"/>
        </w:rPr>
        <w:t>是</w:t>
      </w:r>
      <w:r w:rsidRPr="003B1370">
        <w:rPr>
          <w:rFonts w:hint="eastAsia"/>
        </w:rPr>
        <w:t>Google</w:t>
      </w:r>
      <w:r w:rsidRPr="003B1370">
        <w:rPr>
          <w:rFonts w:hint="eastAsia"/>
        </w:rPr>
        <w:t>公司自己设计用于</w:t>
      </w:r>
      <w:r w:rsidRPr="003B1370">
        <w:rPr>
          <w:rFonts w:hint="eastAsia"/>
        </w:rPr>
        <w:t>Android</w:t>
      </w:r>
      <w:r w:rsidRPr="003B1370">
        <w:rPr>
          <w:rFonts w:hint="eastAsia"/>
        </w:rPr>
        <w:t>平台的</w:t>
      </w:r>
      <w:r w:rsidRPr="003B1370">
        <w:rPr>
          <w:rFonts w:hint="eastAsia"/>
        </w:rPr>
        <w:t>Java</w:t>
      </w:r>
      <w:r w:rsidRPr="003B1370">
        <w:rPr>
          <w:rFonts w:hint="eastAsia"/>
        </w:rPr>
        <w:t>虚拟机</w:t>
      </w:r>
    </w:p>
    <w:p w14:paraId="0AF89564" w14:textId="77777777" w:rsidR="007E5C34" w:rsidRPr="003B1370" w:rsidRDefault="007E5C34" w:rsidP="007E5C34"/>
    <w:p w14:paraId="7D87CF4D" w14:textId="77777777" w:rsidR="007E5C34" w:rsidRPr="003B1370" w:rsidRDefault="007E5C34" w:rsidP="007E5C34">
      <w:r w:rsidRPr="003B1370">
        <w:rPr>
          <w:rFonts w:hint="eastAsia"/>
        </w:rPr>
        <w:t>Dalvik</w:t>
      </w:r>
      <w:r w:rsidRPr="003B1370">
        <w:rPr>
          <w:rFonts w:hint="eastAsia"/>
        </w:rPr>
        <w:t>和</w:t>
      </w:r>
      <w:r w:rsidRPr="003B1370">
        <w:rPr>
          <w:rFonts w:hint="eastAsia"/>
        </w:rPr>
        <w:t>jvm</w:t>
      </w:r>
      <w:r w:rsidRPr="003B1370">
        <w:rPr>
          <w:rFonts w:hint="eastAsia"/>
        </w:rPr>
        <w:t>的区别</w:t>
      </w:r>
    </w:p>
    <w:p w14:paraId="5E28C318" w14:textId="77777777" w:rsidR="007E5C34" w:rsidRPr="003B1370" w:rsidRDefault="007E5C34" w:rsidP="007E5C34">
      <w:r w:rsidRPr="003B1370">
        <w:t>Dalvik</w:t>
      </w:r>
      <w:r w:rsidRPr="003B1370">
        <w:t>是基于寄存器的，运行</w:t>
      </w:r>
      <w:r w:rsidRPr="003B1370">
        <w:t>dex</w:t>
      </w:r>
      <w:r w:rsidRPr="003B1370">
        <w:t>文件</w:t>
      </w:r>
    </w:p>
    <w:p w14:paraId="5CD14EF4" w14:textId="77777777" w:rsidR="007E5C34" w:rsidRPr="003B1370" w:rsidRDefault="007E5C34" w:rsidP="007E5C34">
      <w:r w:rsidRPr="003B1370">
        <w:t>JVM</w:t>
      </w:r>
      <w:r w:rsidRPr="003B1370">
        <w:t>是基于栈的</w:t>
      </w:r>
      <w:r w:rsidRPr="003B1370">
        <w:rPr>
          <w:rFonts w:hint="eastAsia"/>
        </w:rPr>
        <w:t>，</w:t>
      </w:r>
      <w:r w:rsidRPr="003B1370">
        <w:t>运行</w:t>
      </w:r>
      <w:r w:rsidRPr="003B1370">
        <w:t>java</w:t>
      </w:r>
      <w:r w:rsidRPr="003B1370">
        <w:t>字节码</w:t>
      </w:r>
    </w:p>
    <w:p w14:paraId="64CEBB4F" w14:textId="77777777" w:rsidR="007E5C34" w:rsidRPr="003B1370" w:rsidRDefault="007E5C34" w:rsidP="007E5C34"/>
    <w:p w14:paraId="69F4A947" w14:textId="77777777" w:rsidR="007E5C34" w:rsidRPr="003B1370" w:rsidRDefault="007E5C34" w:rsidP="007E5C34">
      <w:r w:rsidRPr="003B1370">
        <w:rPr>
          <w:rFonts w:hint="eastAsia"/>
        </w:rPr>
        <w:t>Art</w:t>
      </w:r>
      <w:r w:rsidRPr="003B1370">
        <w:rPr>
          <w:rFonts w:hint="eastAsia"/>
        </w:rPr>
        <w:t>：空间换时间</w:t>
      </w:r>
    </w:p>
    <w:p w14:paraId="6A0EF1FD" w14:textId="77777777" w:rsidR="007E5C34" w:rsidRPr="003B1370" w:rsidRDefault="007E5C34" w:rsidP="007E5C34">
      <w:r w:rsidRPr="003B1370">
        <w:rPr>
          <w:rFonts w:hint="eastAsia"/>
        </w:rPr>
        <w:tab/>
        <w:t>art</w:t>
      </w:r>
      <w:r w:rsidRPr="003B1370">
        <w:rPr>
          <w:rFonts w:hint="eastAsia"/>
        </w:rPr>
        <w:t>模式需要在程序安装时进行预编译，将</w:t>
      </w:r>
      <w:r w:rsidRPr="003B1370">
        <w:rPr>
          <w:rFonts w:hint="eastAsia"/>
        </w:rPr>
        <w:t>apk</w:t>
      </w:r>
      <w:r w:rsidRPr="003B1370">
        <w:rPr>
          <w:rFonts w:hint="eastAsia"/>
        </w:rPr>
        <w:t>编译解析成机器码，运行速度相比</w:t>
      </w:r>
      <w:r w:rsidRPr="003B1370">
        <w:rPr>
          <w:rFonts w:hint="eastAsia"/>
        </w:rPr>
        <w:t>dalvik</w:t>
      </w:r>
      <w:r w:rsidRPr="003B1370">
        <w:rPr>
          <w:rFonts w:hint="eastAsia"/>
        </w:rPr>
        <w:t>模式快。</w:t>
      </w:r>
    </w:p>
    <w:p w14:paraId="5A667803" w14:textId="77777777" w:rsidR="007E5C34" w:rsidRPr="003B1370" w:rsidRDefault="007E5C34" w:rsidP="007E5C34">
      <w:r w:rsidRPr="003B1370">
        <w:rPr>
          <w:rFonts w:hint="eastAsia"/>
        </w:rPr>
        <w:tab/>
      </w:r>
      <w:r w:rsidRPr="003B1370">
        <w:rPr>
          <w:rFonts w:hint="eastAsia"/>
        </w:rPr>
        <w:t>缺点：安装时间稍长，由于进行了预编译，所以会产生机器码，会占用存储空间。</w:t>
      </w:r>
    </w:p>
    <w:p w14:paraId="2816E3A8" w14:textId="77777777" w:rsidR="007E5C34" w:rsidRPr="003B1370" w:rsidRDefault="007E5C34" w:rsidP="007E5C34">
      <w:r w:rsidRPr="003B1370">
        <w:rPr>
          <w:rFonts w:hint="eastAsia"/>
        </w:rPr>
        <w:t>ART</w:t>
      </w:r>
      <w:r w:rsidRPr="003B1370">
        <w:rPr>
          <w:rFonts w:hint="eastAsia"/>
        </w:rPr>
        <w:t>和</w:t>
      </w:r>
      <w:r w:rsidRPr="003B1370">
        <w:rPr>
          <w:rFonts w:hint="eastAsia"/>
        </w:rPr>
        <w:t>Dalvik</w:t>
      </w:r>
      <w:r w:rsidRPr="003B1370">
        <w:rPr>
          <w:rFonts w:hint="eastAsia"/>
        </w:rPr>
        <w:t>区别</w:t>
      </w:r>
    </w:p>
    <w:p w14:paraId="11287256" w14:textId="77777777" w:rsidR="007E5C34" w:rsidRPr="003B1370" w:rsidRDefault="007E5C34" w:rsidP="007E5C34">
      <w:r w:rsidRPr="003B1370">
        <w:rPr>
          <w:rFonts w:hint="eastAsia"/>
        </w:rPr>
        <w:t>Art</w:t>
      </w:r>
      <w:r w:rsidRPr="003B1370">
        <w:rPr>
          <w:rFonts w:hint="eastAsia"/>
        </w:rPr>
        <w:t>上应用启动快，运行快，但是耗费更多存储空间，安装时间长，总的来说</w:t>
      </w:r>
      <w:r w:rsidRPr="003B1370">
        <w:rPr>
          <w:rFonts w:hint="eastAsia"/>
        </w:rPr>
        <w:t>ART</w:t>
      </w:r>
      <w:r w:rsidRPr="003B1370">
        <w:rPr>
          <w:rFonts w:hint="eastAsia"/>
        </w:rPr>
        <w:t>的功效就是</w:t>
      </w:r>
      <w:r w:rsidRPr="003B1370">
        <w:rPr>
          <w:rFonts w:hint="eastAsia"/>
        </w:rPr>
        <w:t>"</w:t>
      </w:r>
      <w:r w:rsidRPr="003B1370">
        <w:rPr>
          <w:rFonts w:hint="eastAsia"/>
        </w:rPr>
        <w:t>空间换时间</w:t>
      </w:r>
      <w:r w:rsidRPr="003B1370">
        <w:rPr>
          <w:rFonts w:hint="eastAsia"/>
        </w:rPr>
        <w:t>"</w:t>
      </w:r>
    </w:p>
    <w:p w14:paraId="651C76EA" w14:textId="77777777" w:rsidR="003311C2" w:rsidRDefault="003311C2" w:rsidP="003B1370"/>
    <w:p w14:paraId="7E3C3159" w14:textId="351BA34C" w:rsidR="002B7E59" w:rsidRDefault="002B7E59" w:rsidP="002B7E59">
      <w:pPr>
        <w:pStyle w:val="2"/>
      </w:pPr>
      <w:r>
        <w:rPr>
          <w:rFonts w:hint="eastAsia"/>
        </w:rPr>
        <w:t>五，多线程相关</w:t>
      </w:r>
    </w:p>
    <w:p w14:paraId="09D0C9DA" w14:textId="77777777" w:rsidR="002B7E59" w:rsidRPr="003B1370" w:rsidRDefault="002B7E59" w:rsidP="002B7E59">
      <w:pPr>
        <w:pStyle w:val="3"/>
        <w:rPr>
          <w:rFonts w:hint="default"/>
        </w:rPr>
      </w:pPr>
      <w:r w:rsidRPr="003B1370">
        <w:t>1，进程和线程的区别</w:t>
      </w:r>
    </w:p>
    <w:p w14:paraId="29DC7787" w14:textId="77777777" w:rsidR="002B7E59" w:rsidRPr="003B1370" w:rsidRDefault="002B7E59" w:rsidP="002B7E59">
      <w:r w:rsidRPr="003B1370">
        <w:t>进程</w:t>
      </w:r>
      <w:r w:rsidRPr="003B1370">
        <w:rPr>
          <w:rFonts w:hint="eastAsia"/>
        </w:rPr>
        <w:t>：</w:t>
      </w:r>
      <w:r w:rsidRPr="003B1370">
        <w:t>表示一个运行的程序</w:t>
      </w:r>
    </w:p>
    <w:p w14:paraId="09E24CE3" w14:textId="77777777" w:rsidR="002B7E59" w:rsidRPr="003B1370" w:rsidRDefault="002B7E59" w:rsidP="002B7E59">
      <w:r w:rsidRPr="003B1370">
        <w:rPr>
          <w:rFonts w:hint="eastAsia"/>
        </w:rPr>
        <w:t>线程：进程</w:t>
      </w:r>
      <w:r w:rsidRPr="003B1370">
        <w:rPr>
          <w:rFonts w:hint="eastAsia"/>
        </w:rPr>
        <w:t>(</w:t>
      </w:r>
      <w:r w:rsidRPr="003B1370">
        <w:rPr>
          <w:rFonts w:hint="eastAsia"/>
        </w:rPr>
        <w:t>程序</w:t>
      </w:r>
      <w:r w:rsidRPr="003B1370">
        <w:rPr>
          <w:rFonts w:hint="eastAsia"/>
        </w:rPr>
        <w:t>)</w:t>
      </w:r>
      <w:r w:rsidRPr="003B1370">
        <w:rPr>
          <w:rFonts w:hint="eastAsia"/>
        </w:rPr>
        <w:t>的执行单元，执行路径</w:t>
      </w:r>
    </w:p>
    <w:p w14:paraId="49AC67F2" w14:textId="77777777" w:rsidR="002B7E59" w:rsidRPr="003B1370" w:rsidRDefault="002B7E59" w:rsidP="002B7E59"/>
    <w:p w14:paraId="761C93B1" w14:textId="77777777" w:rsidR="002B7E59" w:rsidRPr="003B1370" w:rsidRDefault="002B7E59" w:rsidP="002B7E59">
      <w:r w:rsidRPr="003B1370">
        <w:rPr>
          <w:rFonts w:hint="eastAsia"/>
        </w:rPr>
        <w:t>多进程的意义</w:t>
      </w:r>
      <w:r w:rsidRPr="003B1370">
        <w:rPr>
          <w:rFonts w:hint="eastAsia"/>
        </w:rPr>
        <w:t>?</w:t>
      </w:r>
      <w:r w:rsidRPr="003B1370">
        <w:rPr>
          <w:rFonts w:hint="eastAsia"/>
        </w:rPr>
        <w:tab/>
      </w:r>
      <w:r w:rsidRPr="003B1370">
        <w:rPr>
          <w:rFonts w:hint="eastAsia"/>
        </w:rPr>
        <w:t>提高</w:t>
      </w:r>
      <w:r w:rsidRPr="003B1370">
        <w:rPr>
          <w:rFonts w:hint="eastAsia"/>
        </w:rPr>
        <w:t>CPU</w:t>
      </w:r>
      <w:r w:rsidRPr="003B1370">
        <w:rPr>
          <w:rFonts w:hint="eastAsia"/>
        </w:rPr>
        <w:t>的使用率</w:t>
      </w:r>
    </w:p>
    <w:p w14:paraId="415AD2E7" w14:textId="77777777" w:rsidR="002B7E59" w:rsidRPr="003B1370" w:rsidRDefault="002B7E59" w:rsidP="002B7E59">
      <w:r w:rsidRPr="003B1370">
        <w:rPr>
          <w:rFonts w:hint="eastAsia"/>
        </w:rPr>
        <w:t>多线程的意义</w:t>
      </w:r>
      <w:r w:rsidRPr="003B1370">
        <w:rPr>
          <w:rFonts w:hint="eastAsia"/>
        </w:rPr>
        <w:t>?</w:t>
      </w:r>
      <w:r w:rsidRPr="003B1370">
        <w:rPr>
          <w:rFonts w:hint="eastAsia"/>
        </w:rPr>
        <w:tab/>
      </w:r>
      <w:r w:rsidRPr="003B1370">
        <w:rPr>
          <w:rFonts w:hint="eastAsia"/>
        </w:rPr>
        <w:t>提高应用程序的使用率</w:t>
      </w:r>
    </w:p>
    <w:p w14:paraId="5459CD72" w14:textId="77777777" w:rsidR="002B7E59" w:rsidRPr="003B1370" w:rsidRDefault="002B7E59" w:rsidP="002B7E59">
      <w:pPr>
        <w:pStyle w:val="3"/>
        <w:rPr>
          <w:rFonts w:hint="default"/>
        </w:rPr>
      </w:pPr>
      <w:r w:rsidRPr="003B1370">
        <w:t>2，多线程的三种实现方式</w:t>
      </w:r>
    </w:p>
    <w:p w14:paraId="142B6CFA" w14:textId="77777777" w:rsidR="002B7E59" w:rsidRPr="003B1370" w:rsidRDefault="002B7E59" w:rsidP="002B7E59">
      <w:r w:rsidRPr="003B1370">
        <w:rPr>
          <w:rFonts w:hint="eastAsia"/>
        </w:rPr>
        <w:t>1</w:t>
      </w:r>
      <w:r w:rsidRPr="003B1370">
        <w:rPr>
          <w:rFonts w:hint="eastAsia"/>
        </w:rPr>
        <w:t>，</w:t>
      </w:r>
      <w:r w:rsidRPr="003B1370">
        <w:t>继承</w:t>
      </w:r>
      <w:r w:rsidRPr="003B1370">
        <w:t>Thread</w:t>
      </w:r>
      <w:r w:rsidRPr="003B1370">
        <w:t>类，</w:t>
      </w:r>
    </w:p>
    <w:p w14:paraId="61006F23" w14:textId="77777777" w:rsidR="002B7E59" w:rsidRPr="003B1370" w:rsidRDefault="002B7E59" w:rsidP="002B7E59">
      <w:r w:rsidRPr="003B1370">
        <w:rPr>
          <w:rFonts w:hint="eastAsia"/>
        </w:rPr>
        <w:t>2</w:t>
      </w:r>
      <w:r w:rsidRPr="003B1370">
        <w:rPr>
          <w:rFonts w:hint="eastAsia"/>
        </w:rPr>
        <w:t>，</w:t>
      </w:r>
      <w:r w:rsidRPr="003B1370">
        <w:t>实现</w:t>
      </w:r>
      <w:r w:rsidRPr="003B1370">
        <w:t>Runnable</w:t>
      </w:r>
      <w:r w:rsidRPr="003B1370">
        <w:t>接口</w:t>
      </w:r>
      <w:r w:rsidRPr="003B1370">
        <w:rPr>
          <w:rFonts w:hint="eastAsia"/>
        </w:rPr>
        <w:t>（推荐，</w:t>
      </w:r>
      <w:r w:rsidRPr="003B1370">
        <w:t>方便的实现资源的共享</w:t>
      </w:r>
      <w:r w:rsidRPr="003B1370">
        <w:rPr>
          <w:rFonts w:hint="eastAsia"/>
        </w:rPr>
        <w:t>）</w:t>
      </w:r>
    </w:p>
    <w:p w14:paraId="68B47405" w14:textId="77777777" w:rsidR="002B7E59" w:rsidRPr="003B1370" w:rsidRDefault="002B7E59" w:rsidP="002B7E59">
      <w:r w:rsidRPr="003B1370">
        <w:rPr>
          <w:rFonts w:hint="eastAsia"/>
        </w:rPr>
        <w:t>3</w:t>
      </w:r>
      <w:r w:rsidRPr="003B1370">
        <w:rPr>
          <w:rFonts w:hint="eastAsia"/>
        </w:rPr>
        <w:t>，</w:t>
      </w:r>
      <w:r w:rsidRPr="003B1370">
        <w:t>通过</w:t>
      </w:r>
      <w:r w:rsidRPr="003B1370">
        <w:t>Callable</w:t>
      </w:r>
      <w:r w:rsidRPr="003B1370">
        <w:t>和</w:t>
      </w:r>
      <w:r w:rsidRPr="003B1370">
        <w:t>Future</w:t>
      </w:r>
      <w:r w:rsidRPr="003B1370">
        <w:t>创建线程</w:t>
      </w:r>
    </w:p>
    <w:p w14:paraId="6DD3C9A4" w14:textId="77777777" w:rsidR="002B7E59" w:rsidRPr="003B1370" w:rsidRDefault="002B7E59" w:rsidP="002B7E59"/>
    <w:p w14:paraId="70EB9302" w14:textId="77777777" w:rsidR="002B7E59" w:rsidRPr="003B1370" w:rsidRDefault="002B7E59" w:rsidP="002B7E59">
      <w:pPr>
        <w:pStyle w:val="3"/>
        <w:rPr>
          <w:rFonts w:hint="default"/>
        </w:rPr>
      </w:pPr>
      <w:r w:rsidRPr="003B1370">
        <w:t>3，start和run方法的区别</w:t>
      </w:r>
    </w:p>
    <w:p w14:paraId="1873AC70" w14:textId="77777777" w:rsidR="002B7E59" w:rsidRPr="003B1370" w:rsidRDefault="002B7E59" w:rsidP="002B7E59">
      <w:r w:rsidRPr="003B1370">
        <w:rPr>
          <w:rFonts w:hint="eastAsia"/>
        </w:rPr>
        <w:t>start</w:t>
      </w:r>
      <w:r w:rsidRPr="003B1370">
        <w:rPr>
          <w:rFonts w:hint="eastAsia"/>
        </w:rPr>
        <w:t>会先启动线程，再由</w:t>
      </w:r>
      <w:r w:rsidRPr="003B1370">
        <w:rPr>
          <w:rFonts w:hint="eastAsia"/>
        </w:rPr>
        <w:t>jvm</w:t>
      </w:r>
      <w:r w:rsidRPr="003B1370">
        <w:rPr>
          <w:rFonts w:hint="eastAsia"/>
        </w:rPr>
        <w:t>调用</w:t>
      </w:r>
      <w:r w:rsidRPr="003B1370">
        <w:rPr>
          <w:rFonts w:hint="eastAsia"/>
        </w:rPr>
        <w:t>run</w:t>
      </w:r>
      <w:r w:rsidRPr="003B1370">
        <w:rPr>
          <w:rFonts w:hint="eastAsia"/>
        </w:rPr>
        <w:t>方法</w:t>
      </w:r>
    </w:p>
    <w:p w14:paraId="28AB1024" w14:textId="77777777" w:rsidR="002B7E59" w:rsidRPr="003B1370" w:rsidRDefault="002B7E59" w:rsidP="002B7E59">
      <w:r w:rsidRPr="003B1370">
        <w:t>run</w:t>
      </w:r>
      <w:r w:rsidRPr="003B1370">
        <w:t>方法只是</w:t>
      </w:r>
      <w:r w:rsidRPr="003B1370">
        <w:t>thread</w:t>
      </w:r>
      <w:r w:rsidRPr="003B1370">
        <w:t>的一个普通方法调用，还是在主线程里执行。</w:t>
      </w:r>
    </w:p>
    <w:p w14:paraId="45970B8C" w14:textId="77777777" w:rsidR="002B7E59" w:rsidRPr="003B1370" w:rsidRDefault="002B7E59" w:rsidP="002B7E59">
      <w:pPr>
        <w:pStyle w:val="3"/>
        <w:rPr>
          <w:rFonts w:hint="default"/>
        </w:rPr>
      </w:pPr>
      <w:r w:rsidRPr="003B1370">
        <w:t>4，线程池</w:t>
      </w:r>
    </w:p>
    <w:p w14:paraId="4EA2C4DD" w14:textId="77777777" w:rsidR="002B7E59" w:rsidRPr="003B1370" w:rsidRDefault="002B7E59" w:rsidP="002B7E59">
      <w:r w:rsidRPr="003B1370">
        <w:rPr>
          <w:rFonts w:hint="eastAsia"/>
        </w:rPr>
        <w:tab/>
      </w:r>
      <w:r w:rsidRPr="003B1370">
        <w:rPr>
          <w:rFonts w:hint="eastAsia"/>
        </w:rPr>
        <w:t>程序启动一个新线程成本比较高，因为它涉及到要与操作系统进行交互，而使用线程池可以很好的提高性能，尤其是当程序要创建大量生存期很短的线程时，更应该使用线程池。</w:t>
      </w:r>
    </w:p>
    <w:p w14:paraId="5567254E" w14:textId="77777777" w:rsidR="002B7E59" w:rsidRPr="003B1370" w:rsidRDefault="002B7E59" w:rsidP="002B7E59">
      <w:r w:rsidRPr="003B1370">
        <w:rPr>
          <w:rFonts w:hint="eastAsia"/>
        </w:rPr>
        <w:t>线程池里的每一个线程代码结束后，并不会死亡，而是再次回到线程池中成为空闲状态，等待下一个对象来使用。</w:t>
      </w:r>
    </w:p>
    <w:p w14:paraId="710F0510" w14:textId="77777777" w:rsidR="002B7E59" w:rsidRPr="003B1370" w:rsidRDefault="002B7E59" w:rsidP="002B7E59">
      <w:r w:rsidRPr="003B1370">
        <w:rPr>
          <w:rFonts w:hint="eastAsia"/>
        </w:rPr>
        <w:tab/>
        <w:t>JKD5</w:t>
      </w:r>
      <w:r w:rsidRPr="003B1370">
        <w:rPr>
          <w:rFonts w:hint="eastAsia"/>
        </w:rPr>
        <w:t>之前，我们手动实现自己的线程池，</w:t>
      </w:r>
      <w:r w:rsidRPr="003B1370">
        <w:rPr>
          <w:rFonts w:hint="eastAsia"/>
        </w:rPr>
        <w:t>JDK5</w:t>
      </w:r>
      <w:r w:rsidRPr="003B1370">
        <w:rPr>
          <w:rFonts w:hint="eastAsia"/>
        </w:rPr>
        <w:t>以后，</w:t>
      </w:r>
      <w:r w:rsidRPr="003B1370">
        <w:rPr>
          <w:rFonts w:hint="eastAsia"/>
        </w:rPr>
        <w:t>java</w:t>
      </w:r>
      <w:r w:rsidRPr="003B1370">
        <w:rPr>
          <w:rFonts w:hint="eastAsia"/>
        </w:rPr>
        <w:t>内置支持线程池。</w:t>
      </w:r>
    </w:p>
    <w:p w14:paraId="68422DF2" w14:textId="77777777" w:rsidR="002B7E59" w:rsidRPr="003B1370" w:rsidRDefault="002B7E59" w:rsidP="002B7E59">
      <w:r w:rsidRPr="003B1370">
        <w:rPr>
          <w:rFonts w:hint="eastAsia"/>
        </w:rPr>
        <w:tab/>
      </w:r>
      <w:r w:rsidRPr="003B1370">
        <w:rPr>
          <w:rFonts w:hint="eastAsia"/>
        </w:rPr>
        <w:t>代码演示</w:t>
      </w:r>
    </w:p>
    <w:p w14:paraId="4DE995EC" w14:textId="77777777" w:rsidR="002B7E59" w:rsidRPr="003B1370" w:rsidRDefault="002B7E59" w:rsidP="002B7E59">
      <w:r w:rsidRPr="003B1370">
        <w:rPr>
          <w:rFonts w:hint="eastAsia"/>
        </w:rPr>
        <w:tab/>
      </w:r>
      <w:r w:rsidRPr="003B1370">
        <w:rPr>
          <w:rFonts w:hint="eastAsia"/>
        </w:rPr>
        <w:tab/>
        <w:t>//</w:t>
      </w:r>
      <w:r w:rsidRPr="003B1370">
        <w:rPr>
          <w:rFonts w:hint="eastAsia"/>
        </w:rPr>
        <w:t>创建一个线程池对象，控制要创建几个线程对象</w:t>
      </w:r>
    </w:p>
    <w:p w14:paraId="152965FD" w14:textId="77777777" w:rsidR="002B7E59" w:rsidRPr="003B1370" w:rsidRDefault="002B7E59" w:rsidP="002B7E59">
      <w:r w:rsidRPr="003B1370">
        <w:rPr>
          <w:rFonts w:hint="eastAsia"/>
        </w:rPr>
        <w:tab/>
      </w:r>
      <w:r w:rsidRPr="003B1370">
        <w:rPr>
          <w:rFonts w:hint="eastAsia"/>
        </w:rPr>
        <w:tab/>
        <w:t>ExecutorService pool=Executors.newFixedThreadPool(2);</w:t>
      </w:r>
    </w:p>
    <w:p w14:paraId="703A59EC" w14:textId="77777777" w:rsidR="002B7E59" w:rsidRPr="003B1370" w:rsidRDefault="002B7E59" w:rsidP="002B7E59">
      <w:r w:rsidRPr="003B1370">
        <w:rPr>
          <w:rFonts w:hint="eastAsia"/>
        </w:rPr>
        <w:tab/>
      </w:r>
      <w:r w:rsidRPr="003B1370">
        <w:rPr>
          <w:rFonts w:hint="eastAsia"/>
        </w:rPr>
        <w:tab/>
        <w:t>//</w:t>
      </w:r>
      <w:r w:rsidRPr="003B1370">
        <w:rPr>
          <w:rFonts w:hint="eastAsia"/>
        </w:rPr>
        <w:t>可以执行</w:t>
      </w:r>
      <w:r w:rsidRPr="003B1370">
        <w:rPr>
          <w:rFonts w:hint="eastAsia"/>
        </w:rPr>
        <w:t>Runnable</w:t>
      </w:r>
      <w:r w:rsidRPr="003B1370">
        <w:rPr>
          <w:rFonts w:hint="eastAsia"/>
        </w:rPr>
        <w:t>对象或者</w:t>
      </w:r>
      <w:r w:rsidRPr="003B1370">
        <w:rPr>
          <w:rFonts w:hint="eastAsia"/>
        </w:rPr>
        <w:t>Callable</w:t>
      </w:r>
      <w:r w:rsidRPr="003B1370">
        <w:rPr>
          <w:rFonts w:hint="eastAsia"/>
        </w:rPr>
        <w:t>对象的线程</w:t>
      </w:r>
    </w:p>
    <w:p w14:paraId="0998A9B9" w14:textId="77777777" w:rsidR="002B7E59" w:rsidRPr="003B1370" w:rsidRDefault="002B7E59" w:rsidP="002B7E59">
      <w:r w:rsidRPr="003B1370">
        <w:rPr>
          <w:rFonts w:hint="eastAsia"/>
        </w:rPr>
        <w:tab/>
      </w:r>
      <w:r w:rsidRPr="003B1370">
        <w:rPr>
          <w:rFonts w:hint="eastAsia"/>
        </w:rPr>
        <w:tab/>
      </w:r>
      <w:proofErr w:type="gramStart"/>
      <w:r w:rsidRPr="003B1370">
        <w:rPr>
          <w:rFonts w:hint="eastAsia"/>
        </w:rPr>
        <w:t>pool.submit</w:t>
      </w:r>
      <w:proofErr w:type="gramEnd"/>
      <w:r w:rsidRPr="003B1370">
        <w:rPr>
          <w:rFonts w:hint="eastAsia"/>
        </w:rPr>
        <w:t>(new MyRunnable());</w:t>
      </w:r>
    </w:p>
    <w:p w14:paraId="40B3E2C4" w14:textId="77777777" w:rsidR="002B7E59" w:rsidRPr="003B1370" w:rsidRDefault="002B7E59" w:rsidP="002B7E59">
      <w:r w:rsidRPr="003B1370">
        <w:rPr>
          <w:rFonts w:hint="eastAsia"/>
        </w:rPr>
        <w:tab/>
      </w:r>
      <w:r w:rsidRPr="003B1370">
        <w:rPr>
          <w:rFonts w:hint="eastAsia"/>
        </w:rPr>
        <w:tab/>
      </w:r>
      <w:proofErr w:type="gramStart"/>
      <w:r w:rsidRPr="003B1370">
        <w:rPr>
          <w:rFonts w:hint="eastAsia"/>
        </w:rPr>
        <w:t>pool.submit</w:t>
      </w:r>
      <w:proofErr w:type="gramEnd"/>
      <w:r w:rsidRPr="003B1370">
        <w:rPr>
          <w:rFonts w:hint="eastAsia"/>
        </w:rPr>
        <w:t>(new MyRunnable());</w:t>
      </w:r>
    </w:p>
    <w:p w14:paraId="500F5AC2" w14:textId="77777777" w:rsidR="002B7E59" w:rsidRPr="003B1370" w:rsidRDefault="002B7E59" w:rsidP="002B7E59">
      <w:r w:rsidRPr="003B1370">
        <w:rPr>
          <w:rFonts w:hint="eastAsia"/>
        </w:rPr>
        <w:tab/>
      </w:r>
      <w:r w:rsidRPr="003B1370">
        <w:rPr>
          <w:rFonts w:hint="eastAsia"/>
        </w:rPr>
        <w:tab/>
        <w:t>//</w:t>
      </w:r>
      <w:r w:rsidRPr="003B1370">
        <w:rPr>
          <w:rFonts w:hint="eastAsia"/>
        </w:rPr>
        <w:t>结束线程池</w:t>
      </w:r>
    </w:p>
    <w:p w14:paraId="7819B158" w14:textId="77777777" w:rsidR="002B7E59" w:rsidRPr="003B1370" w:rsidRDefault="002B7E59" w:rsidP="002B7E59">
      <w:r w:rsidRPr="003B1370">
        <w:rPr>
          <w:rFonts w:hint="eastAsia"/>
        </w:rPr>
        <w:tab/>
      </w:r>
      <w:r w:rsidRPr="003B1370">
        <w:rPr>
          <w:rFonts w:hint="eastAsia"/>
        </w:rPr>
        <w:tab/>
      </w:r>
      <w:proofErr w:type="gramStart"/>
      <w:r w:rsidRPr="003B1370">
        <w:rPr>
          <w:rFonts w:hint="eastAsia"/>
        </w:rPr>
        <w:t>pool.shutdown</w:t>
      </w:r>
      <w:proofErr w:type="gramEnd"/>
      <w:r w:rsidRPr="003B1370">
        <w:rPr>
          <w:rFonts w:hint="eastAsia"/>
        </w:rPr>
        <w:t>();</w:t>
      </w:r>
    </w:p>
    <w:p w14:paraId="0CB57A41" w14:textId="77777777" w:rsidR="002B7E59" w:rsidRPr="003B1370" w:rsidRDefault="002B7E59" w:rsidP="002B7E59">
      <w:pPr>
        <w:pStyle w:val="3"/>
        <w:rPr>
          <w:rFonts w:hint="default"/>
        </w:rPr>
      </w:pPr>
      <w:r w:rsidRPr="003B1370">
        <w:t>5，synchronized与Lock的区别</w:t>
      </w:r>
    </w:p>
    <w:p w14:paraId="291FB7B4" w14:textId="77777777" w:rsidR="002B7E59" w:rsidRPr="003B1370" w:rsidRDefault="002B7E59" w:rsidP="002B7E59">
      <w:r w:rsidRPr="003B1370">
        <w:rPr>
          <w:rFonts w:hint="eastAsia"/>
        </w:rPr>
        <w:t>synchronized</w:t>
      </w:r>
      <w:r w:rsidRPr="003B1370">
        <w:rPr>
          <w:rFonts w:hint="eastAsia"/>
        </w:rPr>
        <w:t>关键字是防止多个线程同时执行一段代码，那么就会很影响程序执行效率</w:t>
      </w:r>
    </w:p>
    <w:p w14:paraId="40D72EAF" w14:textId="77777777" w:rsidR="002B7E59" w:rsidRPr="003B1370" w:rsidRDefault="002B7E59" w:rsidP="002B7E59">
      <w:r w:rsidRPr="003B1370">
        <w:t>Lock</w:t>
      </w:r>
      <w:r w:rsidRPr="003B1370">
        <w:t>和</w:t>
      </w:r>
      <w:r w:rsidRPr="003B1370">
        <w:t>synchronized</w:t>
      </w:r>
      <w:r w:rsidRPr="003B1370">
        <w:t>有以下几点不同：</w:t>
      </w:r>
    </w:p>
    <w:p w14:paraId="1A26D58E" w14:textId="77777777" w:rsidR="002B7E59" w:rsidRPr="003B1370" w:rsidRDefault="002B7E59" w:rsidP="002B7E59">
      <w:r w:rsidRPr="003B1370">
        <w:t xml:space="preserve">　　</w:t>
      </w:r>
      <w:r w:rsidRPr="003B1370">
        <w:t>1</w:t>
      </w:r>
      <w:r w:rsidRPr="003B1370">
        <w:t>）</w:t>
      </w:r>
      <w:r w:rsidRPr="003B1370">
        <w:t>Lock</w:t>
      </w:r>
      <w:r w:rsidRPr="003B1370">
        <w:t>是一个接口，</w:t>
      </w:r>
      <w:r w:rsidRPr="003B1370">
        <w:rPr>
          <w:rFonts w:hint="eastAsia"/>
        </w:rPr>
        <w:t>jdk5</w:t>
      </w:r>
      <w:r w:rsidRPr="003B1370">
        <w:rPr>
          <w:rFonts w:hint="eastAsia"/>
        </w:rPr>
        <w:t>后出现，</w:t>
      </w:r>
      <w:r w:rsidRPr="003B1370">
        <w:t>而</w:t>
      </w:r>
      <w:r w:rsidRPr="003B1370">
        <w:t>synchronized</w:t>
      </w:r>
      <w:r w:rsidRPr="003B1370">
        <w:t>是</w:t>
      </w:r>
      <w:r w:rsidRPr="003B1370">
        <w:t>Java</w:t>
      </w:r>
      <w:r w:rsidRPr="003B1370">
        <w:t>中的关键字，</w:t>
      </w:r>
      <w:r w:rsidRPr="003B1370">
        <w:t>synchronized</w:t>
      </w:r>
      <w:r w:rsidRPr="003B1370">
        <w:t>是内置的语言实现；</w:t>
      </w:r>
    </w:p>
    <w:p w14:paraId="5EDB643A" w14:textId="77777777" w:rsidR="002B7E59" w:rsidRPr="003B1370" w:rsidRDefault="002B7E59" w:rsidP="002B7E59">
      <w:r w:rsidRPr="003B1370">
        <w:t xml:space="preserve">　　</w:t>
      </w:r>
      <w:r w:rsidRPr="003B1370">
        <w:t>2</w:t>
      </w:r>
      <w:r w:rsidRPr="003B1370">
        <w:t>）</w:t>
      </w:r>
      <w:r w:rsidRPr="003B1370">
        <w:t>synchronized</w:t>
      </w:r>
      <w:r w:rsidRPr="003B1370">
        <w:t>在发生异常时，会自动释放线程占有的锁，因此不会导致死锁现象发生；而</w:t>
      </w:r>
      <w:r w:rsidRPr="003B1370">
        <w:t>Lock</w:t>
      </w:r>
      <w:r w:rsidRPr="003B1370">
        <w:t>在发生异常时，如果没有主动通过</w:t>
      </w:r>
      <w:r w:rsidRPr="003B1370">
        <w:t>unLock()</w:t>
      </w:r>
      <w:r w:rsidRPr="003B1370">
        <w:t>去释放锁，则很可能造成死锁现象，因此使用</w:t>
      </w:r>
      <w:r w:rsidRPr="003B1370">
        <w:t>Lock</w:t>
      </w:r>
      <w:r w:rsidRPr="003B1370">
        <w:t>时需要在</w:t>
      </w:r>
      <w:r w:rsidRPr="003B1370">
        <w:t>finally</w:t>
      </w:r>
      <w:r w:rsidRPr="003B1370">
        <w:t>块中释放锁；</w:t>
      </w:r>
    </w:p>
    <w:p w14:paraId="21A0F564" w14:textId="77777777" w:rsidR="002B7E59" w:rsidRPr="003B1370" w:rsidRDefault="002B7E59" w:rsidP="002B7E59">
      <w:r w:rsidRPr="003B1370">
        <w:t xml:space="preserve">　　</w:t>
      </w:r>
      <w:r w:rsidRPr="003B1370">
        <w:t>3</w:t>
      </w:r>
      <w:r w:rsidRPr="003B1370">
        <w:t>）</w:t>
      </w:r>
      <w:r w:rsidRPr="003B1370">
        <w:t>Lock</w:t>
      </w:r>
      <w:r w:rsidRPr="003B1370">
        <w:t>可以让等待锁的线程响应中断，而</w:t>
      </w:r>
      <w:r w:rsidRPr="003B1370">
        <w:t>synchronized</w:t>
      </w:r>
      <w:r w:rsidRPr="003B1370">
        <w:t>却不行，使用</w:t>
      </w:r>
      <w:r w:rsidRPr="003B1370">
        <w:t>synchronized</w:t>
      </w:r>
      <w:r w:rsidRPr="003B1370">
        <w:t>时，等待的线程会一直等待下去，不能够响应中断；</w:t>
      </w:r>
    </w:p>
    <w:p w14:paraId="36F2BB85" w14:textId="77777777" w:rsidR="002B7E59" w:rsidRPr="003B1370" w:rsidRDefault="002B7E59" w:rsidP="002B7E59">
      <w:r w:rsidRPr="003B1370">
        <w:t xml:space="preserve">　　</w:t>
      </w:r>
      <w:r w:rsidRPr="003B1370">
        <w:t>4</w:t>
      </w:r>
      <w:r w:rsidRPr="003B1370">
        <w:t>）通过</w:t>
      </w:r>
      <w:r w:rsidRPr="003B1370">
        <w:t>Lock</w:t>
      </w:r>
      <w:r w:rsidRPr="003B1370">
        <w:t>可以知道有没有成功获取锁，而</w:t>
      </w:r>
      <w:r w:rsidRPr="003B1370">
        <w:t>synchronized</w:t>
      </w:r>
      <w:r w:rsidRPr="003B1370">
        <w:t>却无法办到。</w:t>
      </w:r>
    </w:p>
    <w:p w14:paraId="1910AE04" w14:textId="77777777" w:rsidR="002B7E59" w:rsidRPr="003B1370" w:rsidRDefault="002B7E59" w:rsidP="002B7E59">
      <w:r w:rsidRPr="003B1370">
        <w:t>5</w:t>
      </w:r>
      <w:r w:rsidRPr="003B1370">
        <w:t>）</w:t>
      </w:r>
      <w:r w:rsidRPr="003B1370">
        <w:t>Lock</w:t>
      </w:r>
      <w:r w:rsidRPr="003B1370">
        <w:t>可以提高多个线程进行读操作的效率。</w:t>
      </w:r>
    </w:p>
    <w:p w14:paraId="2FF09AFB" w14:textId="77777777" w:rsidR="002B7E59" w:rsidRPr="003B1370" w:rsidRDefault="002B7E59" w:rsidP="002B7E59"/>
    <w:p w14:paraId="3C766C9F" w14:textId="77777777" w:rsidR="002B7E59" w:rsidRPr="003B1370" w:rsidRDefault="002B7E59" w:rsidP="002B7E59">
      <w:r w:rsidRPr="003B1370">
        <w:t xml:space="preserve">　　在性能上来说，如果竞争资源不激烈，两者的性能是差不多的，而当竞争资源非常激烈时（即有大量线程同时竞争），此时</w:t>
      </w:r>
      <w:r w:rsidRPr="003B1370">
        <w:t>Lock</w:t>
      </w:r>
      <w:r w:rsidRPr="003B1370">
        <w:t>的性能要远远优于</w:t>
      </w:r>
      <w:r w:rsidRPr="003B1370">
        <w:t>synchronized</w:t>
      </w:r>
      <w:r w:rsidRPr="003B1370">
        <w:t>。所以说，在具体使用时要根据适当情况选择</w:t>
      </w:r>
    </w:p>
    <w:p w14:paraId="2631D6A5" w14:textId="77777777" w:rsidR="002B7E59" w:rsidRPr="003B1370" w:rsidRDefault="002B7E59" w:rsidP="002B7E59"/>
    <w:p w14:paraId="61044B56" w14:textId="77777777" w:rsidR="002B7E59" w:rsidRPr="003B1370" w:rsidRDefault="002B7E59" w:rsidP="002B7E59">
      <w:pPr>
        <w:pStyle w:val="3"/>
        <w:rPr>
          <w:rFonts w:hint="default"/>
        </w:rPr>
      </w:pPr>
      <w:r w:rsidRPr="003B1370">
        <w:t>6，volatile关键字</w:t>
      </w:r>
    </w:p>
    <w:p w14:paraId="7CCB0272" w14:textId="77777777" w:rsidR="002B7E59" w:rsidRPr="003B1370" w:rsidRDefault="002B7E59" w:rsidP="002B7E59">
      <w:r w:rsidRPr="003B1370">
        <w:t>volatile</w:t>
      </w:r>
      <w:r w:rsidRPr="003B1370">
        <w:rPr>
          <w:rFonts w:hint="eastAsia"/>
        </w:rPr>
        <w:t>关键字修饰</w:t>
      </w:r>
      <w:r w:rsidRPr="003B1370">
        <w:t>变量，用来确保将变量的更新操作通知到其他线程</w:t>
      </w:r>
    </w:p>
    <w:p w14:paraId="1329D850" w14:textId="77777777" w:rsidR="002B7E59" w:rsidRPr="003B1370" w:rsidRDefault="002B7E59" w:rsidP="002B7E59">
      <w:r w:rsidRPr="003B1370">
        <w:t>在访问</w:t>
      </w:r>
      <w:r w:rsidRPr="003B1370">
        <w:t>volatile</w:t>
      </w:r>
      <w:r w:rsidRPr="003B1370">
        <w:t>变量时不会执行加锁操作，因此也就不会使执行线程阻塞，因此</w:t>
      </w:r>
      <w:r w:rsidRPr="003B1370">
        <w:t>volatile</w:t>
      </w:r>
      <w:r w:rsidRPr="003B1370">
        <w:t>变量是一种比</w:t>
      </w:r>
      <w:r w:rsidRPr="003B1370">
        <w:t>sychronized</w:t>
      </w:r>
      <w:r w:rsidRPr="003B1370">
        <w:t>关键字更轻量级的同步</w:t>
      </w:r>
    </w:p>
    <w:p w14:paraId="475C2325" w14:textId="77777777" w:rsidR="002B7E59" w:rsidRPr="003B1370" w:rsidRDefault="002B7E59" w:rsidP="002B7E59">
      <w:r w:rsidRPr="003B1370">
        <w:rPr>
          <w:rFonts w:hint="eastAsia"/>
        </w:rPr>
        <w:t>一旦一个共享变量（类的成员变量、类的静态成员变量）被</w:t>
      </w:r>
      <w:r w:rsidRPr="003B1370">
        <w:rPr>
          <w:rFonts w:hint="eastAsia"/>
        </w:rPr>
        <w:t>volatile</w:t>
      </w:r>
      <w:r w:rsidRPr="003B1370">
        <w:rPr>
          <w:rFonts w:hint="eastAsia"/>
        </w:rPr>
        <w:t>修饰之后，那么就具备了两层语义：</w:t>
      </w:r>
    </w:p>
    <w:p w14:paraId="34BD111E" w14:textId="77777777" w:rsidR="002B7E59" w:rsidRPr="003B1370" w:rsidRDefault="002B7E59" w:rsidP="002B7E59">
      <w:r w:rsidRPr="003B1370">
        <w:rPr>
          <w:rFonts w:hint="eastAsia"/>
        </w:rPr>
        <w:t>1</w:t>
      </w:r>
      <w:r w:rsidRPr="003B1370">
        <w:rPr>
          <w:rFonts w:hint="eastAsia"/>
        </w:rPr>
        <w:t>）保证了不同线程对这个变量进行操作时的可见性，即一个线程修改了某个变量的值，这新值对其他线程来说是立即可见的。</w:t>
      </w:r>
    </w:p>
    <w:p w14:paraId="54467B19" w14:textId="77777777" w:rsidR="002B7E59" w:rsidRPr="003B1370" w:rsidRDefault="002B7E59" w:rsidP="002B7E59">
      <w:r w:rsidRPr="003B1370">
        <w:rPr>
          <w:rFonts w:hint="eastAsia"/>
        </w:rPr>
        <w:t>2</w:t>
      </w:r>
      <w:r w:rsidRPr="003B1370">
        <w:rPr>
          <w:rFonts w:hint="eastAsia"/>
        </w:rPr>
        <w:t>）禁止进行指令重排序</w:t>
      </w:r>
    </w:p>
    <w:p w14:paraId="2EED47B3" w14:textId="77777777" w:rsidR="002B7E59" w:rsidRPr="003B1370" w:rsidRDefault="002B7E59" w:rsidP="002B7E59"/>
    <w:p w14:paraId="5FE45ACB" w14:textId="77777777" w:rsidR="002B7E59" w:rsidRPr="003B1370" w:rsidRDefault="002B7E59" w:rsidP="002B7E59">
      <w:pPr>
        <w:pStyle w:val="3"/>
        <w:rPr>
          <w:rFonts w:hint="default"/>
        </w:rPr>
      </w:pPr>
      <w:r w:rsidRPr="003B1370">
        <w:t>7，ThreadLocal</w:t>
      </w:r>
    </w:p>
    <w:p w14:paraId="567C037F" w14:textId="77777777" w:rsidR="002B7E59" w:rsidRPr="003B1370" w:rsidRDefault="002B7E59" w:rsidP="002B7E59">
      <w:r w:rsidRPr="003B1370">
        <w:t>ThreadLocal</w:t>
      </w:r>
      <w:r w:rsidRPr="003B1370">
        <w:rPr>
          <w:rFonts w:hint="eastAsia"/>
        </w:rPr>
        <w:t>类的作用：是为每个线程都创建一个变量副本</w:t>
      </w:r>
      <w:r w:rsidRPr="003B1370">
        <w:rPr>
          <w:rFonts w:hint="eastAsia"/>
        </w:rPr>
        <w:t xml:space="preserve">, </w:t>
      </w:r>
      <w:r w:rsidRPr="003B1370">
        <w:rPr>
          <w:rFonts w:hint="eastAsia"/>
        </w:rPr>
        <w:t>每个线程都可以修改自己所拥有的变量副本</w:t>
      </w:r>
      <w:r w:rsidRPr="003B1370">
        <w:rPr>
          <w:rFonts w:hint="eastAsia"/>
        </w:rPr>
        <w:t xml:space="preserve">, </w:t>
      </w:r>
      <w:r w:rsidRPr="003B1370">
        <w:rPr>
          <w:rFonts w:hint="eastAsia"/>
        </w:rPr>
        <w:t>而不会影响其他线程的副本</w:t>
      </w:r>
      <w:r w:rsidRPr="003B1370">
        <w:rPr>
          <w:rFonts w:hint="eastAsia"/>
        </w:rPr>
        <w:t xml:space="preserve">. </w:t>
      </w:r>
      <w:r w:rsidRPr="003B1370">
        <w:rPr>
          <w:rFonts w:hint="eastAsia"/>
        </w:rPr>
        <w:t>其实这也是解决线程安全的问题的一种方法</w:t>
      </w:r>
      <w:r w:rsidRPr="003B1370">
        <w:t>。在很多情况下，</w:t>
      </w:r>
      <w:r w:rsidRPr="003B1370">
        <w:t>ThreadLocal</w:t>
      </w:r>
      <w:r w:rsidRPr="003B1370">
        <w:t>比直接使用</w:t>
      </w:r>
      <w:r w:rsidRPr="003B1370">
        <w:t>synchronized</w:t>
      </w:r>
      <w:r w:rsidRPr="003B1370">
        <w:t>同步机制解决线程安全问题更简单，更方便，且结果程序拥有更高的并发性</w:t>
      </w:r>
    </w:p>
    <w:p w14:paraId="6E9F1299" w14:textId="77777777" w:rsidR="002B7E59" w:rsidRPr="003B1370" w:rsidRDefault="002B7E59" w:rsidP="002B7E59">
      <w:r w:rsidRPr="003B1370">
        <w:t>ThreadLocal</w:t>
      </w:r>
      <w:r w:rsidRPr="003B1370">
        <w:rPr>
          <w:rFonts w:hint="eastAsia"/>
        </w:rPr>
        <w:t>原理：</w:t>
      </w:r>
      <w:r w:rsidRPr="003B1370">
        <w:t>在</w:t>
      </w:r>
      <w:r w:rsidRPr="003B1370">
        <w:rPr>
          <w:rFonts w:hint="eastAsia"/>
        </w:rPr>
        <w:t>ThreadLocal</w:t>
      </w:r>
      <w:r w:rsidRPr="003B1370">
        <w:rPr>
          <w:rFonts w:hint="eastAsia"/>
        </w:rPr>
        <w:t>类中有一个</w:t>
      </w:r>
      <w:r w:rsidRPr="003B1370">
        <w:rPr>
          <w:rFonts w:hint="eastAsia"/>
        </w:rPr>
        <w:t>Map</w:t>
      </w:r>
      <w:r w:rsidRPr="003B1370">
        <w:rPr>
          <w:rFonts w:hint="eastAsia"/>
        </w:rPr>
        <w:t>，用于存储每一个线程的变量副本。</w:t>
      </w:r>
    </w:p>
    <w:p w14:paraId="20638763" w14:textId="254D9890" w:rsidR="00692B50" w:rsidRDefault="00692B50" w:rsidP="00692B50">
      <w:pPr>
        <w:rPr>
          <w:rFonts w:eastAsia="Times New Roman"/>
        </w:rPr>
      </w:pPr>
      <w:r>
        <w:rPr>
          <w:rFonts w:hint="eastAsia"/>
          <w:shd w:val="clear" w:color="auto" w:fill="FFFFFF"/>
        </w:rPr>
        <w:t>如</w:t>
      </w:r>
      <w:r>
        <w:rPr>
          <w:rFonts w:hint="eastAsia"/>
          <w:shd w:val="clear" w:color="auto" w:fill="FFFFFF"/>
        </w:rPr>
        <w:t>线程中的</w:t>
      </w:r>
      <w:r>
        <w:rPr>
          <w:rFonts w:hint="eastAsia"/>
          <w:shd w:val="clear" w:color="auto" w:fill="FFFFFF"/>
        </w:rPr>
        <w:t>Handler</w:t>
      </w:r>
      <w:r>
        <w:rPr>
          <w:rFonts w:hint="eastAsia"/>
          <w:shd w:val="clear" w:color="auto" w:fill="FFFFFF"/>
        </w:rPr>
        <w:t>对象就是通过</w:t>
      </w:r>
      <w:r>
        <w:rPr>
          <w:rFonts w:hint="eastAsia"/>
          <w:shd w:val="clear" w:color="auto" w:fill="FFFFFF"/>
        </w:rPr>
        <w:t>ThreadLocal</w:t>
      </w:r>
      <w:r>
        <w:rPr>
          <w:rFonts w:hint="eastAsia"/>
          <w:shd w:val="clear" w:color="auto" w:fill="FFFFFF"/>
        </w:rPr>
        <w:t>来存放的</w:t>
      </w:r>
    </w:p>
    <w:p w14:paraId="67997443" w14:textId="77777777" w:rsidR="002B7E59" w:rsidRPr="003B1370" w:rsidRDefault="002B7E59" w:rsidP="002B7E59"/>
    <w:p w14:paraId="050E11C6" w14:textId="77777777" w:rsidR="002B7E59" w:rsidRPr="003B1370" w:rsidRDefault="002B7E59" w:rsidP="002B7E59">
      <w:pPr>
        <w:pStyle w:val="3"/>
        <w:rPr>
          <w:rFonts w:hint="default"/>
        </w:rPr>
      </w:pPr>
      <w:r w:rsidRPr="003B1370">
        <w:t>8，死锁</w:t>
      </w:r>
    </w:p>
    <w:p w14:paraId="07CC8DD5" w14:textId="77777777" w:rsidR="002B7E59" w:rsidRPr="003B1370" w:rsidRDefault="002B7E59" w:rsidP="002B7E59">
      <w:r w:rsidRPr="003B1370">
        <w:rPr>
          <w:rFonts w:hint="eastAsia"/>
        </w:rPr>
        <w:t>死锁就是指两个或者两个以上的线程在执行过程中，因争夺资源产生的一种相互等待现象。（比如两个人吃饭，一人一根筷子）</w:t>
      </w:r>
    </w:p>
    <w:p w14:paraId="4D69E0FF" w14:textId="77777777" w:rsidR="002B7E59" w:rsidRPr="003B1370" w:rsidRDefault="002B7E59" w:rsidP="002B7E59">
      <w:r w:rsidRPr="003B1370">
        <w:rPr>
          <w:rFonts w:hint="eastAsia"/>
        </w:rPr>
        <w:tab/>
      </w:r>
      <w:r w:rsidRPr="003B1370">
        <w:rPr>
          <w:rFonts w:hint="eastAsia"/>
        </w:rPr>
        <w:tab/>
      </w:r>
      <w:r w:rsidRPr="003B1370">
        <w:rPr>
          <w:rFonts w:hint="eastAsia"/>
        </w:rPr>
        <w:t>嵌套的代码体现</w:t>
      </w:r>
    </w:p>
    <w:p w14:paraId="71E96E73" w14:textId="77777777" w:rsidR="002B7E59" w:rsidRPr="003B1370" w:rsidRDefault="002B7E59" w:rsidP="002B7E59">
      <w:r w:rsidRPr="003B1370">
        <w:rPr>
          <w:rFonts w:hint="eastAsia"/>
        </w:rPr>
        <w:tab/>
      </w:r>
      <w:r w:rsidRPr="003B1370">
        <w:rPr>
          <w:rFonts w:hint="eastAsia"/>
        </w:rPr>
        <w:tab/>
        <w:t>if(x&gt;</w:t>
      </w:r>
      <w:proofErr w:type="gramStart"/>
      <w:r w:rsidRPr="003B1370">
        <w:rPr>
          <w:rFonts w:hint="eastAsia"/>
        </w:rPr>
        <w:t>20){</w:t>
      </w:r>
      <w:proofErr w:type="gramEnd"/>
    </w:p>
    <w:p w14:paraId="233F2D7C" w14:textId="77777777" w:rsidR="002B7E59" w:rsidRPr="003B1370" w:rsidRDefault="002B7E59" w:rsidP="002B7E59">
      <w:r w:rsidRPr="003B1370">
        <w:rPr>
          <w:rFonts w:hint="eastAsia"/>
        </w:rPr>
        <w:tab/>
      </w:r>
      <w:r w:rsidRPr="003B1370">
        <w:rPr>
          <w:rFonts w:hint="eastAsia"/>
        </w:rPr>
        <w:tab/>
      </w:r>
      <w:r w:rsidRPr="003B1370">
        <w:rPr>
          <w:rFonts w:hint="eastAsia"/>
        </w:rPr>
        <w:tab/>
        <w:t>synchronized(a</w:t>
      </w:r>
      <w:proofErr w:type="gramStart"/>
      <w:r w:rsidRPr="003B1370">
        <w:rPr>
          <w:rFonts w:hint="eastAsia"/>
        </w:rPr>
        <w:t>){</w:t>
      </w:r>
      <w:proofErr w:type="gramEnd"/>
    </w:p>
    <w:p w14:paraId="49C0C3B1" w14:textId="77777777" w:rsidR="002B7E59" w:rsidRPr="003B1370" w:rsidRDefault="002B7E59" w:rsidP="002B7E59">
      <w:r w:rsidRPr="003B1370">
        <w:rPr>
          <w:rFonts w:hint="eastAsia"/>
        </w:rPr>
        <w:tab/>
      </w:r>
      <w:r w:rsidRPr="003B1370">
        <w:rPr>
          <w:rFonts w:hint="eastAsia"/>
        </w:rPr>
        <w:tab/>
      </w:r>
      <w:r w:rsidRPr="003B1370">
        <w:rPr>
          <w:rFonts w:hint="eastAsia"/>
        </w:rPr>
        <w:tab/>
      </w:r>
      <w:r w:rsidRPr="003B1370">
        <w:rPr>
          <w:rFonts w:hint="eastAsia"/>
        </w:rPr>
        <w:tab/>
        <w:t>synchronized(b){...}</w:t>
      </w:r>
    </w:p>
    <w:p w14:paraId="03202862" w14:textId="77777777" w:rsidR="002B7E59" w:rsidRPr="003B1370" w:rsidRDefault="002B7E59" w:rsidP="002B7E59">
      <w:r w:rsidRPr="003B1370">
        <w:rPr>
          <w:rFonts w:hint="eastAsia"/>
        </w:rPr>
        <w:tab/>
      </w:r>
      <w:r w:rsidRPr="003B1370">
        <w:rPr>
          <w:rFonts w:hint="eastAsia"/>
        </w:rPr>
        <w:tab/>
      </w:r>
      <w:r w:rsidRPr="003B1370">
        <w:rPr>
          <w:rFonts w:hint="eastAsia"/>
        </w:rPr>
        <w:tab/>
        <w:t>}</w:t>
      </w:r>
    </w:p>
    <w:p w14:paraId="03B9EB3B" w14:textId="77777777" w:rsidR="002B7E59" w:rsidRPr="003B1370" w:rsidRDefault="002B7E59" w:rsidP="002B7E59">
      <w:r w:rsidRPr="003B1370">
        <w:rPr>
          <w:rFonts w:hint="eastAsia"/>
        </w:rPr>
        <w:tab/>
      </w:r>
      <w:r w:rsidRPr="003B1370">
        <w:rPr>
          <w:rFonts w:hint="eastAsia"/>
        </w:rPr>
        <w:tab/>
      </w:r>
      <w:proofErr w:type="gramStart"/>
      <w:r w:rsidRPr="003B1370">
        <w:rPr>
          <w:rFonts w:hint="eastAsia"/>
        </w:rPr>
        <w:t>}else</w:t>
      </w:r>
      <w:proofErr w:type="gramEnd"/>
      <w:r w:rsidRPr="003B1370">
        <w:rPr>
          <w:rFonts w:hint="eastAsia"/>
        </w:rPr>
        <w:t>{</w:t>
      </w:r>
    </w:p>
    <w:p w14:paraId="0E81EFAF" w14:textId="77777777" w:rsidR="002B7E59" w:rsidRPr="003B1370" w:rsidRDefault="002B7E59" w:rsidP="002B7E59">
      <w:r w:rsidRPr="003B1370">
        <w:rPr>
          <w:rFonts w:hint="eastAsia"/>
        </w:rPr>
        <w:tab/>
      </w:r>
      <w:r w:rsidRPr="003B1370">
        <w:rPr>
          <w:rFonts w:hint="eastAsia"/>
        </w:rPr>
        <w:tab/>
      </w:r>
      <w:r w:rsidRPr="003B1370">
        <w:rPr>
          <w:rFonts w:hint="eastAsia"/>
        </w:rPr>
        <w:tab/>
        <w:t>synchronized(b</w:t>
      </w:r>
      <w:proofErr w:type="gramStart"/>
      <w:r w:rsidRPr="003B1370">
        <w:rPr>
          <w:rFonts w:hint="eastAsia"/>
        </w:rPr>
        <w:t>){</w:t>
      </w:r>
      <w:proofErr w:type="gramEnd"/>
    </w:p>
    <w:p w14:paraId="29D4CE5B" w14:textId="77777777" w:rsidR="002B7E59" w:rsidRPr="003B1370" w:rsidRDefault="002B7E59" w:rsidP="002B7E59">
      <w:r w:rsidRPr="003B1370">
        <w:rPr>
          <w:rFonts w:hint="eastAsia"/>
        </w:rPr>
        <w:tab/>
      </w:r>
      <w:r w:rsidRPr="003B1370">
        <w:rPr>
          <w:rFonts w:hint="eastAsia"/>
        </w:rPr>
        <w:tab/>
      </w:r>
      <w:r w:rsidRPr="003B1370">
        <w:rPr>
          <w:rFonts w:hint="eastAsia"/>
        </w:rPr>
        <w:tab/>
      </w:r>
      <w:r w:rsidRPr="003B1370">
        <w:rPr>
          <w:rFonts w:hint="eastAsia"/>
        </w:rPr>
        <w:tab/>
        <w:t>synchronized(a){...}</w:t>
      </w:r>
    </w:p>
    <w:p w14:paraId="63FD2FB8" w14:textId="77777777" w:rsidR="002B7E59" w:rsidRPr="003B1370" w:rsidRDefault="002B7E59" w:rsidP="002B7E59">
      <w:r w:rsidRPr="003B1370">
        <w:rPr>
          <w:rFonts w:hint="eastAsia"/>
        </w:rPr>
        <w:tab/>
      </w:r>
      <w:r w:rsidRPr="003B1370">
        <w:rPr>
          <w:rFonts w:hint="eastAsia"/>
        </w:rPr>
        <w:tab/>
      </w:r>
      <w:r w:rsidRPr="003B1370">
        <w:rPr>
          <w:rFonts w:hint="eastAsia"/>
        </w:rPr>
        <w:tab/>
        <w:t>}</w:t>
      </w:r>
    </w:p>
    <w:p w14:paraId="031C7FF3" w14:textId="77777777" w:rsidR="002B7E59" w:rsidRPr="003B1370" w:rsidRDefault="002B7E59" w:rsidP="002B7E59">
      <w:r w:rsidRPr="003B1370">
        <w:rPr>
          <w:rFonts w:hint="eastAsia"/>
        </w:rPr>
        <w:tab/>
      </w:r>
      <w:r w:rsidRPr="003B1370">
        <w:rPr>
          <w:rFonts w:hint="eastAsia"/>
        </w:rPr>
        <w:tab/>
        <w:t>}</w:t>
      </w:r>
    </w:p>
    <w:p w14:paraId="77653DD4" w14:textId="77777777" w:rsidR="002B7E59" w:rsidRDefault="002B7E59" w:rsidP="002B7E59"/>
    <w:p w14:paraId="0201E2D6" w14:textId="77777777" w:rsidR="002B7E59" w:rsidRDefault="002B7E59" w:rsidP="002B7E59"/>
    <w:p w14:paraId="1D67D6AE" w14:textId="77777777" w:rsidR="002B7E59" w:rsidRPr="003B1370" w:rsidRDefault="002B7E59" w:rsidP="002B7E59"/>
    <w:p w14:paraId="33A387C3" w14:textId="2C120977" w:rsidR="002B7E59" w:rsidRPr="003B1370" w:rsidRDefault="002B7E59" w:rsidP="002B7E59">
      <w:pPr>
        <w:pStyle w:val="3"/>
        <w:rPr>
          <w:rFonts w:hint="default"/>
        </w:rPr>
      </w:pPr>
      <w:r>
        <w:lastRenderedPageBreak/>
        <w:t>9</w:t>
      </w:r>
      <w:r w:rsidRPr="003B1370">
        <w:t>，AsyncTask的底层实现</w:t>
      </w:r>
    </w:p>
    <w:p w14:paraId="00547B45" w14:textId="088534C8" w:rsidR="002B7E59" w:rsidRDefault="002B7E59" w:rsidP="00047CAF">
      <w:r w:rsidRPr="003B1370">
        <w:t> AsyncTask</w:t>
      </w:r>
      <w:r w:rsidRPr="003B1370">
        <w:t>是对</w:t>
      </w:r>
      <w:r w:rsidRPr="003B1370">
        <w:t>Handler</w:t>
      </w:r>
      <w:r w:rsidRPr="003B1370">
        <w:t>与线程池的封装</w:t>
      </w:r>
      <w:r w:rsidRPr="003B1370">
        <w:rPr>
          <w:rFonts w:hint="eastAsia"/>
        </w:rPr>
        <w:t>，</w:t>
      </w:r>
      <w:r w:rsidRPr="003B1370">
        <w:t>AsyncTask</w:t>
      </w:r>
      <w:r w:rsidRPr="003B1370">
        <w:t>的本质是一个线程池，所有提交的异步任务都会在这个线程池中的工作线程内执行，当工作线程需要跟</w:t>
      </w:r>
      <w:r w:rsidRPr="003B1370">
        <w:t>UI</w:t>
      </w:r>
      <w:r w:rsidRPr="003B1370">
        <w:t>线程交互时，工作线程会通过向在</w:t>
      </w:r>
      <w:r w:rsidRPr="003B1370">
        <w:t>UI</w:t>
      </w:r>
      <w:r w:rsidRPr="003B1370">
        <w:t>线程创建的</w:t>
      </w:r>
      <w:r w:rsidRPr="003B1370">
        <w:t>Handler</w:t>
      </w:r>
      <w:r w:rsidRPr="003B1370">
        <w:t>传递消息的方式，调用相关的回调函数，从而实现</w:t>
      </w:r>
      <w:r w:rsidRPr="003B1370">
        <w:t>UI</w:t>
      </w:r>
      <w:r w:rsidRPr="003B1370">
        <w:t>界面的更新</w:t>
      </w:r>
    </w:p>
    <w:p w14:paraId="4409C5AE" w14:textId="77777777" w:rsidR="002B7E59" w:rsidRPr="002B7E59" w:rsidRDefault="002B7E59" w:rsidP="002B7E59"/>
    <w:p w14:paraId="23D7F0C7" w14:textId="77777777" w:rsidR="003311C2" w:rsidRPr="003B1370" w:rsidRDefault="003311C2" w:rsidP="003B1370"/>
    <w:p w14:paraId="24BCDA32" w14:textId="40B72FBF" w:rsidR="00024EA2" w:rsidRPr="00024EA2" w:rsidRDefault="00024EA2" w:rsidP="00024EA2">
      <w:pPr>
        <w:pStyle w:val="2"/>
      </w:pPr>
      <w:r>
        <w:rPr>
          <w:rFonts w:hint="eastAsia"/>
        </w:rPr>
        <w:t>六</w:t>
      </w:r>
      <w:r w:rsidR="00784AA6" w:rsidRPr="003B1370">
        <w:rPr>
          <w:rFonts w:hint="eastAsia"/>
        </w:rPr>
        <w:t>，</w:t>
      </w:r>
      <w:r w:rsidR="00784AA6" w:rsidRPr="003B1370">
        <w:rPr>
          <w:rFonts w:hint="eastAsia"/>
        </w:rPr>
        <w:t>JVM</w:t>
      </w:r>
      <w:r w:rsidR="00784AA6" w:rsidRPr="003B1370">
        <w:rPr>
          <w:rFonts w:hint="eastAsia"/>
        </w:rPr>
        <w:t>内存模型</w:t>
      </w:r>
      <w:r>
        <w:rPr>
          <w:rFonts w:hint="eastAsia"/>
        </w:rPr>
        <w:t>与</w:t>
      </w:r>
      <w:r>
        <w:t>GC</w:t>
      </w:r>
      <w:r>
        <w:rPr>
          <w:rFonts w:hint="eastAsia"/>
        </w:rPr>
        <w:t>回收</w:t>
      </w:r>
    </w:p>
    <w:p w14:paraId="6D0A1639" w14:textId="77777777" w:rsidR="003311C2" w:rsidRPr="003B1370" w:rsidRDefault="00784AA6" w:rsidP="00024EA2">
      <w:pPr>
        <w:pStyle w:val="4"/>
      </w:pPr>
      <w:r w:rsidRPr="003B1370">
        <w:rPr>
          <w:rFonts w:hint="eastAsia"/>
        </w:rPr>
        <w:t>1</w:t>
      </w:r>
      <w:r w:rsidRPr="003B1370">
        <w:rPr>
          <w:rFonts w:hint="eastAsia"/>
        </w:rPr>
        <w:t>，什么是</w:t>
      </w:r>
      <w:r w:rsidRPr="003B1370">
        <w:rPr>
          <w:rFonts w:hint="eastAsia"/>
        </w:rPr>
        <w:t>jvm</w:t>
      </w:r>
    </w:p>
    <w:p w14:paraId="37037ECB" w14:textId="77777777" w:rsidR="003311C2" w:rsidRPr="003B1370" w:rsidRDefault="00784AA6" w:rsidP="003B1370">
      <w:r w:rsidRPr="003B1370">
        <w:rPr>
          <w:rFonts w:hint="eastAsia"/>
        </w:rPr>
        <w:t>JVM</w:t>
      </w:r>
      <w:r w:rsidRPr="003B1370">
        <w:rPr>
          <w:rFonts w:hint="eastAsia"/>
        </w:rPr>
        <w:t>是</w:t>
      </w:r>
      <w:r w:rsidRPr="003B1370">
        <w:rPr>
          <w:rFonts w:hint="eastAsia"/>
        </w:rPr>
        <w:t>Java Virtual Machine</w:t>
      </w:r>
      <w:r w:rsidRPr="003B1370">
        <w:rPr>
          <w:rFonts w:hint="eastAsia"/>
        </w:rPr>
        <w:t>（</w:t>
      </w:r>
      <w:r w:rsidRPr="003B1370">
        <w:rPr>
          <w:rFonts w:hint="eastAsia"/>
        </w:rPr>
        <w:t>Java</w:t>
      </w:r>
      <w:hyperlink r:id="rId19" w:tgtFrame="https://baike.baidu.com/item/JVM/_blank" w:history="1">
        <w:r w:rsidRPr="003B1370">
          <w:t>虚拟机</w:t>
        </w:r>
      </w:hyperlink>
      <w:r w:rsidRPr="003B1370">
        <w:t>）的缩写，</w:t>
      </w:r>
      <w:r w:rsidRPr="003B1370">
        <w:t>JVM</w:t>
      </w:r>
      <w:r w:rsidRPr="003B1370">
        <w:t>是一种用于计算设备的规范，它是一个虚构出来的计算机</w:t>
      </w:r>
      <w:r w:rsidRPr="003B1370">
        <w:rPr>
          <w:rFonts w:hint="eastAsia"/>
        </w:rPr>
        <w:t>。</w:t>
      </w:r>
    </w:p>
    <w:p w14:paraId="1C2415C7" w14:textId="77777777" w:rsidR="003311C2" w:rsidRPr="003B1370" w:rsidRDefault="00784AA6" w:rsidP="003B1370">
      <w:r w:rsidRPr="003B1370">
        <w:t>JVM</w:t>
      </w:r>
      <w:r w:rsidRPr="003B1370">
        <w:t>在执行字节码时，实际上最终还是把字节码解释成具体平台上的机器指令执行</w:t>
      </w:r>
    </w:p>
    <w:p w14:paraId="2F643994" w14:textId="77777777" w:rsidR="003311C2" w:rsidRPr="003B1370" w:rsidRDefault="00784AA6" w:rsidP="00024EA2">
      <w:pPr>
        <w:pStyle w:val="4"/>
      </w:pPr>
      <w:r w:rsidRPr="003B1370">
        <w:rPr>
          <w:rFonts w:hint="eastAsia"/>
        </w:rPr>
        <w:t>2</w:t>
      </w:r>
      <w:r w:rsidRPr="003B1370">
        <w:rPr>
          <w:rFonts w:hint="eastAsia"/>
        </w:rPr>
        <w:t>，</w:t>
      </w:r>
      <w:r w:rsidRPr="003B1370">
        <w:rPr>
          <w:rFonts w:hint="eastAsia"/>
        </w:rPr>
        <w:t>JDK,JRE,JVM</w:t>
      </w:r>
      <w:r w:rsidRPr="003B1370">
        <w:rPr>
          <w:rFonts w:hint="eastAsia"/>
        </w:rPr>
        <w:t>的作用及关系</w:t>
      </w:r>
    </w:p>
    <w:p w14:paraId="3301A4C7" w14:textId="77777777" w:rsidR="003311C2" w:rsidRPr="003B1370" w:rsidRDefault="00784AA6" w:rsidP="003B1370">
      <w:r w:rsidRPr="003B1370">
        <w:rPr>
          <w:rFonts w:hint="eastAsia"/>
        </w:rPr>
        <w:tab/>
        <w:t>(1)</w:t>
      </w:r>
      <w:r w:rsidRPr="003B1370">
        <w:rPr>
          <w:rFonts w:hint="eastAsia"/>
        </w:rPr>
        <w:t>作用</w:t>
      </w:r>
    </w:p>
    <w:p w14:paraId="611B411B" w14:textId="77777777" w:rsidR="003311C2" w:rsidRPr="003B1370" w:rsidRDefault="00784AA6" w:rsidP="003B1370">
      <w:r w:rsidRPr="003B1370">
        <w:rPr>
          <w:rFonts w:hint="eastAsia"/>
        </w:rPr>
        <w:tab/>
      </w:r>
      <w:r w:rsidRPr="003B1370">
        <w:rPr>
          <w:rFonts w:hint="eastAsia"/>
        </w:rPr>
        <w:tab/>
        <w:t>JVM</w:t>
      </w:r>
      <w:r w:rsidRPr="003B1370">
        <w:rPr>
          <w:rFonts w:hint="eastAsia"/>
        </w:rPr>
        <w:t>：保证</w:t>
      </w:r>
      <w:r w:rsidRPr="003B1370">
        <w:rPr>
          <w:rFonts w:hint="eastAsia"/>
        </w:rPr>
        <w:t>Java</w:t>
      </w:r>
      <w:r w:rsidRPr="003B1370">
        <w:rPr>
          <w:rFonts w:hint="eastAsia"/>
        </w:rPr>
        <w:t>语言跨平台</w:t>
      </w:r>
    </w:p>
    <w:p w14:paraId="6D9D8857" w14:textId="77777777" w:rsidR="003311C2" w:rsidRPr="003B1370" w:rsidRDefault="00784AA6" w:rsidP="003B1370">
      <w:r w:rsidRPr="003B1370">
        <w:rPr>
          <w:rFonts w:hint="eastAsia"/>
        </w:rPr>
        <w:tab/>
      </w:r>
      <w:r w:rsidRPr="003B1370">
        <w:rPr>
          <w:rFonts w:hint="eastAsia"/>
        </w:rPr>
        <w:tab/>
        <w:t>JRE</w:t>
      </w:r>
      <w:r w:rsidRPr="003B1370">
        <w:rPr>
          <w:rFonts w:hint="eastAsia"/>
        </w:rPr>
        <w:t>：</w:t>
      </w:r>
      <w:r w:rsidRPr="003B1370">
        <w:rPr>
          <w:rFonts w:hint="eastAsia"/>
        </w:rPr>
        <w:t>Java</w:t>
      </w:r>
      <w:r w:rsidRPr="003B1370">
        <w:rPr>
          <w:rFonts w:hint="eastAsia"/>
        </w:rPr>
        <w:t>程序的运行环境</w:t>
      </w:r>
    </w:p>
    <w:p w14:paraId="4F846226" w14:textId="77777777" w:rsidR="003311C2" w:rsidRPr="003B1370" w:rsidRDefault="00784AA6" w:rsidP="003B1370">
      <w:r w:rsidRPr="003B1370">
        <w:rPr>
          <w:rFonts w:hint="eastAsia"/>
        </w:rPr>
        <w:tab/>
      </w:r>
      <w:r w:rsidRPr="003B1370">
        <w:rPr>
          <w:rFonts w:hint="eastAsia"/>
        </w:rPr>
        <w:tab/>
        <w:t>JDK</w:t>
      </w:r>
      <w:r w:rsidRPr="003B1370">
        <w:rPr>
          <w:rFonts w:hint="eastAsia"/>
        </w:rPr>
        <w:t>：</w:t>
      </w:r>
      <w:r w:rsidRPr="003B1370">
        <w:rPr>
          <w:rFonts w:hint="eastAsia"/>
        </w:rPr>
        <w:t>Java</w:t>
      </w:r>
      <w:r w:rsidRPr="003B1370">
        <w:rPr>
          <w:rFonts w:hint="eastAsia"/>
        </w:rPr>
        <w:t>程序的开发环境</w:t>
      </w:r>
    </w:p>
    <w:p w14:paraId="24B61F0D" w14:textId="77777777" w:rsidR="003311C2" w:rsidRPr="003B1370" w:rsidRDefault="00784AA6" w:rsidP="003B1370">
      <w:r w:rsidRPr="003B1370">
        <w:rPr>
          <w:rFonts w:hint="eastAsia"/>
        </w:rPr>
        <w:tab/>
        <w:t>(2)</w:t>
      </w:r>
      <w:r w:rsidRPr="003B1370">
        <w:rPr>
          <w:rFonts w:hint="eastAsia"/>
        </w:rPr>
        <w:t>关系</w:t>
      </w:r>
    </w:p>
    <w:p w14:paraId="79D207FE" w14:textId="77777777" w:rsidR="003311C2" w:rsidRPr="003B1370" w:rsidRDefault="00784AA6" w:rsidP="003B1370">
      <w:r w:rsidRPr="003B1370">
        <w:rPr>
          <w:rFonts w:hint="eastAsia"/>
        </w:rPr>
        <w:tab/>
      </w:r>
      <w:r w:rsidRPr="003B1370">
        <w:rPr>
          <w:rFonts w:hint="eastAsia"/>
        </w:rPr>
        <w:tab/>
        <w:t>JDK</w:t>
      </w:r>
      <w:r w:rsidRPr="003B1370">
        <w:rPr>
          <w:rFonts w:hint="eastAsia"/>
        </w:rPr>
        <w:t>：</w:t>
      </w:r>
      <w:r w:rsidRPr="003B1370">
        <w:rPr>
          <w:rFonts w:hint="eastAsia"/>
        </w:rPr>
        <w:t>JRE+</w:t>
      </w:r>
      <w:r w:rsidRPr="003B1370">
        <w:rPr>
          <w:rFonts w:hint="eastAsia"/>
        </w:rPr>
        <w:t>工具</w:t>
      </w:r>
    </w:p>
    <w:p w14:paraId="0989860D" w14:textId="77777777" w:rsidR="003311C2" w:rsidRPr="003B1370" w:rsidRDefault="00784AA6" w:rsidP="003B1370">
      <w:r w:rsidRPr="003B1370">
        <w:rPr>
          <w:rFonts w:hint="eastAsia"/>
        </w:rPr>
        <w:tab/>
      </w:r>
      <w:r w:rsidRPr="003B1370">
        <w:rPr>
          <w:rFonts w:hint="eastAsia"/>
        </w:rPr>
        <w:tab/>
        <w:t>JRE</w:t>
      </w:r>
      <w:r w:rsidRPr="003B1370">
        <w:rPr>
          <w:rFonts w:hint="eastAsia"/>
        </w:rPr>
        <w:t>：</w:t>
      </w:r>
      <w:r w:rsidRPr="003B1370">
        <w:rPr>
          <w:rFonts w:hint="eastAsia"/>
        </w:rPr>
        <w:t>JVM+</w:t>
      </w:r>
      <w:r w:rsidRPr="003B1370">
        <w:rPr>
          <w:rFonts w:hint="eastAsia"/>
        </w:rPr>
        <w:t>类库</w:t>
      </w:r>
    </w:p>
    <w:p w14:paraId="7BE84E0D" w14:textId="77777777" w:rsidR="003311C2" w:rsidRPr="003B1370" w:rsidRDefault="00784AA6" w:rsidP="003B1370">
      <w:r w:rsidRPr="003B1370">
        <w:rPr>
          <w:rFonts w:hint="eastAsia"/>
        </w:rPr>
        <w:tab/>
      </w:r>
      <w:r w:rsidRPr="003B1370">
        <w:rPr>
          <w:rFonts w:hint="eastAsia"/>
        </w:rPr>
        <w:t>简单而言：使用</w:t>
      </w:r>
      <w:r w:rsidRPr="003B1370">
        <w:rPr>
          <w:rFonts w:hint="eastAsia"/>
        </w:rPr>
        <w:t>JDK</w:t>
      </w:r>
      <w:r w:rsidRPr="003B1370">
        <w:rPr>
          <w:rFonts w:hint="eastAsia"/>
        </w:rPr>
        <w:t>开发完成的</w:t>
      </w:r>
      <w:r w:rsidRPr="003B1370">
        <w:rPr>
          <w:rFonts w:hint="eastAsia"/>
        </w:rPr>
        <w:t>Java</w:t>
      </w:r>
      <w:r w:rsidRPr="003B1370">
        <w:rPr>
          <w:rFonts w:hint="eastAsia"/>
        </w:rPr>
        <w:t>程序，交给</w:t>
      </w:r>
      <w:r w:rsidRPr="003B1370">
        <w:rPr>
          <w:rFonts w:hint="eastAsia"/>
        </w:rPr>
        <w:t>JRE</w:t>
      </w:r>
      <w:r w:rsidRPr="003B1370">
        <w:rPr>
          <w:rFonts w:hint="eastAsia"/>
        </w:rPr>
        <w:t>去运行，由</w:t>
      </w:r>
      <w:r w:rsidRPr="003B1370">
        <w:rPr>
          <w:rFonts w:hint="eastAsia"/>
        </w:rPr>
        <w:t>JVM</w:t>
      </w:r>
      <w:r w:rsidRPr="003B1370">
        <w:rPr>
          <w:rFonts w:hint="eastAsia"/>
        </w:rPr>
        <w:t>来保证跨平台。</w:t>
      </w:r>
    </w:p>
    <w:p w14:paraId="1A0744CE" w14:textId="77777777" w:rsidR="003311C2" w:rsidRPr="003B1370" w:rsidRDefault="003311C2" w:rsidP="003B1370"/>
    <w:p w14:paraId="23E764E2" w14:textId="77777777" w:rsidR="003311C2" w:rsidRPr="003B1370" w:rsidRDefault="003311C2" w:rsidP="003B1370"/>
    <w:p w14:paraId="7F1607F7" w14:textId="77777777" w:rsidR="003311C2" w:rsidRPr="003B1370" w:rsidRDefault="003311C2" w:rsidP="003B1370"/>
    <w:p w14:paraId="0B3C9515" w14:textId="77777777" w:rsidR="003311C2" w:rsidRPr="003B1370" w:rsidRDefault="00784AA6" w:rsidP="00024EA2">
      <w:pPr>
        <w:pStyle w:val="4"/>
      </w:pPr>
      <w:r w:rsidRPr="003B1370">
        <w:rPr>
          <w:rFonts w:hint="eastAsia"/>
        </w:rPr>
        <w:lastRenderedPageBreak/>
        <w:t>3</w:t>
      </w:r>
      <w:r w:rsidRPr="003B1370">
        <w:rPr>
          <w:rFonts w:hint="eastAsia"/>
        </w:rPr>
        <w:t>，</w:t>
      </w:r>
      <w:r w:rsidRPr="003B1370">
        <w:t>java</w:t>
      </w:r>
      <w:r w:rsidRPr="003B1370">
        <w:t>代码具体执行过程如下图</w:t>
      </w:r>
    </w:p>
    <w:p w14:paraId="2E2FEDF8" w14:textId="77777777" w:rsidR="003311C2" w:rsidRPr="003B1370" w:rsidRDefault="00784AA6" w:rsidP="003B1370">
      <w:r w:rsidRPr="003B1370">
        <w:rPr>
          <w:rFonts w:hint="eastAsia"/>
          <w:noProof/>
        </w:rPr>
        <w:drawing>
          <wp:inline distT="0" distB="0" distL="0" distR="0" wp14:anchorId="2722F6DD" wp14:editId="03654A5D">
            <wp:extent cx="2743835" cy="3205480"/>
            <wp:effectExtent l="0" t="0" r="18415" b="13970"/>
            <wp:docPr id="1027" name="图片 12"/>
            <wp:cNvGraphicFramePr/>
            <a:graphic xmlns:a="http://schemas.openxmlformats.org/drawingml/2006/main">
              <a:graphicData uri="http://schemas.openxmlformats.org/drawingml/2006/picture">
                <pic:pic xmlns:pic="http://schemas.openxmlformats.org/drawingml/2006/picture">
                  <pic:nvPicPr>
                    <pic:cNvPr id="1027" name="图片 12"/>
                    <pic:cNvPicPr/>
                  </pic:nvPicPr>
                  <pic:blipFill>
                    <a:blip r:embed="rId20" cstate="print"/>
                    <a:srcRect/>
                    <a:stretch>
                      <a:fillRect/>
                    </a:stretch>
                  </pic:blipFill>
                  <pic:spPr>
                    <a:xfrm>
                      <a:off x="0" y="0"/>
                      <a:ext cx="2743835" cy="3205480"/>
                    </a:xfrm>
                    <a:prstGeom prst="rect">
                      <a:avLst/>
                    </a:prstGeom>
                  </pic:spPr>
                </pic:pic>
              </a:graphicData>
            </a:graphic>
          </wp:inline>
        </w:drawing>
      </w:r>
    </w:p>
    <w:p w14:paraId="7FC9046D" w14:textId="77777777" w:rsidR="003311C2" w:rsidRPr="003B1370" w:rsidRDefault="003311C2" w:rsidP="003B1370"/>
    <w:p w14:paraId="5DBBD8C9" w14:textId="77777777" w:rsidR="003311C2" w:rsidRPr="003B1370" w:rsidRDefault="00784AA6" w:rsidP="00024EA2">
      <w:pPr>
        <w:pStyle w:val="4"/>
      </w:pPr>
      <w:r w:rsidRPr="003B1370">
        <w:rPr>
          <w:rFonts w:hint="eastAsia"/>
        </w:rPr>
        <w:lastRenderedPageBreak/>
        <w:t>4</w:t>
      </w:r>
      <w:r w:rsidRPr="003B1370">
        <w:rPr>
          <w:rFonts w:hint="eastAsia"/>
        </w:rPr>
        <w:t>，</w:t>
      </w:r>
      <w:r w:rsidRPr="003B1370">
        <w:t>jvm</w:t>
      </w:r>
      <w:r w:rsidRPr="003B1370">
        <w:t>内存结构图</w:t>
      </w:r>
      <w:r w:rsidRPr="003B1370">
        <w:rPr>
          <w:rFonts w:hint="eastAsia"/>
        </w:rPr>
        <w:t>（即</w:t>
      </w:r>
      <w:r w:rsidRPr="003B1370">
        <w:t>运行时数据区</w:t>
      </w:r>
      <w:r w:rsidRPr="003B1370">
        <w:rPr>
          <w:rFonts w:hint="eastAsia"/>
        </w:rPr>
        <w:t>）</w:t>
      </w:r>
    </w:p>
    <w:p w14:paraId="0A78755C" w14:textId="77777777" w:rsidR="003311C2" w:rsidRPr="003B1370" w:rsidRDefault="00784AA6" w:rsidP="003B1370">
      <w:r w:rsidRPr="003B1370">
        <w:rPr>
          <w:rFonts w:hint="eastAsia"/>
          <w:noProof/>
        </w:rPr>
        <w:drawing>
          <wp:inline distT="0" distB="0" distL="0" distR="0" wp14:anchorId="5FE28F99" wp14:editId="2F4F26F2">
            <wp:extent cx="5270009" cy="4417060"/>
            <wp:effectExtent l="0" t="0" r="0" b="2540"/>
            <wp:docPr id="1028" name="图片 11"/>
            <wp:cNvGraphicFramePr/>
            <a:graphic xmlns:a="http://schemas.openxmlformats.org/drawingml/2006/main">
              <a:graphicData uri="http://schemas.openxmlformats.org/drawingml/2006/picture">
                <pic:pic xmlns:pic="http://schemas.openxmlformats.org/drawingml/2006/picture">
                  <pic:nvPicPr>
                    <pic:cNvPr id="1028" name="图片 11"/>
                    <pic:cNvPicPr/>
                  </pic:nvPicPr>
                  <pic:blipFill>
                    <a:blip r:embed="rId21">
                      <a:extLst>
                        <a:ext uri="{28A0092B-C50C-407E-A947-70E740481C1C}">
                          <a14:useLocalDpi xmlns:a14="http://schemas.microsoft.com/office/drawing/2010/main" val="0"/>
                        </a:ext>
                      </a:extLst>
                    </a:blip>
                    <a:stretch>
                      <a:fillRect/>
                    </a:stretch>
                  </pic:blipFill>
                  <pic:spPr>
                    <a:xfrm>
                      <a:off x="0" y="0"/>
                      <a:ext cx="5270009" cy="4417060"/>
                    </a:xfrm>
                    <a:prstGeom prst="rect">
                      <a:avLst/>
                    </a:prstGeom>
                  </pic:spPr>
                </pic:pic>
              </a:graphicData>
            </a:graphic>
          </wp:inline>
        </w:drawing>
      </w:r>
    </w:p>
    <w:p w14:paraId="4A3AF1D5" w14:textId="77777777" w:rsidR="003311C2" w:rsidRPr="003B1370" w:rsidRDefault="003311C2" w:rsidP="003B1370"/>
    <w:p w14:paraId="525C670C" w14:textId="77777777" w:rsidR="003311C2" w:rsidRPr="003B1370" w:rsidRDefault="00784AA6" w:rsidP="003B1370">
      <w:r w:rsidRPr="003B1370">
        <w:rPr>
          <w:rFonts w:hint="eastAsia"/>
          <w:noProof/>
        </w:rPr>
        <w:drawing>
          <wp:inline distT="0" distB="0" distL="0" distR="0" wp14:anchorId="0903BA65" wp14:editId="6F1269E3">
            <wp:extent cx="6127115" cy="2963545"/>
            <wp:effectExtent l="0" t="0" r="6985" b="8255"/>
            <wp:docPr id="1029" name="图片 14"/>
            <wp:cNvGraphicFramePr/>
            <a:graphic xmlns:a="http://schemas.openxmlformats.org/drawingml/2006/main">
              <a:graphicData uri="http://schemas.openxmlformats.org/drawingml/2006/picture">
                <pic:pic xmlns:pic="http://schemas.openxmlformats.org/drawingml/2006/picture">
                  <pic:nvPicPr>
                    <pic:cNvPr id="1029" name="图片 14"/>
                    <pic:cNvPicPr/>
                  </pic:nvPicPr>
                  <pic:blipFill>
                    <a:blip r:embed="rId22" cstate="print"/>
                    <a:srcRect/>
                    <a:stretch>
                      <a:fillRect/>
                    </a:stretch>
                  </pic:blipFill>
                  <pic:spPr>
                    <a:xfrm>
                      <a:off x="0" y="0"/>
                      <a:ext cx="6127115" cy="2963545"/>
                    </a:xfrm>
                    <a:prstGeom prst="rect">
                      <a:avLst/>
                    </a:prstGeom>
                  </pic:spPr>
                </pic:pic>
              </a:graphicData>
            </a:graphic>
          </wp:inline>
        </w:drawing>
      </w:r>
    </w:p>
    <w:p w14:paraId="1EAFF827" w14:textId="77777777" w:rsidR="0095270D" w:rsidRPr="003B1370" w:rsidRDefault="00784AA6" w:rsidP="003B1370">
      <w:r w:rsidRPr="003B1370">
        <w:rPr>
          <w:rFonts w:hint="eastAsia"/>
        </w:rPr>
        <w:t>程序计数器：</w:t>
      </w:r>
      <w:r w:rsidR="0095270D" w:rsidRPr="003B1370">
        <w:rPr>
          <w:rFonts w:hint="eastAsia"/>
        </w:rPr>
        <w:t>是一块较小的内存空间，可以看作是当前线程所执行的字节码的</w:t>
      </w:r>
    </w:p>
    <w:p w14:paraId="5E9BD2BE" w14:textId="77777777" w:rsidR="0095270D" w:rsidRPr="003B1370" w:rsidRDefault="0095270D" w:rsidP="003B1370">
      <w:r w:rsidRPr="003B1370">
        <w:rPr>
          <w:rFonts w:hint="eastAsia"/>
        </w:rPr>
        <w:lastRenderedPageBreak/>
        <w:t>行号指示器。</w:t>
      </w:r>
      <w:r w:rsidR="00784AA6" w:rsidRPr="003B1370">
        <w:t>为了能够使得每个线程都在线程切换后能够恢复在切换之前</w:t>
      </w:r>
    </w:p>
    <w:p w14:paraId="04765AE8" w14:textId="77777777" w:rsidR="0095270D" w:rsidRPr="003B1370" w:rsidRDefault="00784AA6" w:rsidP="003B1370">
      <w:r w:rsidRPr="003B1370">
        <w:t>的程序执行位置，每个线程都需要有自己独立的程序计数器，并且不能互相</w:t>
      </w:r>
    </w:p>
    <w:p w14:paraId="59437072" w14:textId="6252CC89" w:rsidR="003311C2" w:rsidRPr="003B1370" w:rsidRDefault="00784AA6" w:rsidP="003B1370">
      <w:r w:rsidRPr="003B1370">
        <w:t>被干扰</w:t>
      </w:r>
      <w:r w:rsidR="0095270D" w:rsidRPr="003B1370">
        <w:rPr>
          <w:rFonts w:hint="eastAsia"/>
        </w:rPr>
        <w:t>，独立存储。</w:t>
      </w:r>
    </w:p>
    <w:p w14:paraId="0339FAAF" w14:textId="4262B800" w:rsidR="0095270D" w:rsidRPr="003B1370" w:rsidRDefault="0095270D" w:rsidP="003B1370">
      <w:r w:rsidRPr="003B1370">
        <w:rPr>
          <w:rFonts w:hint="eastAsia"/>
        </w:rPr>
        <w:t>如果正在执行的是一个</w:t>
      </w:r>
      <w:r w:rsidRPr="003B1370">
        <w:rPr>
          <w:rFonts w:hint="eastAsia"/>
        </w:rPr>
        <w:t>java</w:t>
      </w:r>
      <w:r w:rsidRPr="003B1370">
        <w:rPr>
          <w:rFonts w:hint="eastAsia"/>
        </w:rPr>
        <w:t>方法，记录的是正在执行的虚拟机字节码指令的地址</w:t>
      </w:r>
    </w:p>
    <w:p w14:paraId="4AAF4E7C" w14:textId="15BBAEB5" w:rsidR="0095270D" w:rsidRPr="003B1370" w:rsidRDefault="0095270D" w:rsidP="003B1370">
      <w:r w:rsidRPr="003B1370">
        <w:rPr>
          <w:rFonts w:hint="eastAsia"/>
        </w:rPr>
        <w:t>如果正在执行的是个</w:t>
      </w:r>
      <w:r w:rsidRPr="003B1370">
        <w:rPr>
          <w:rFonts w:hint="eastAsia"/>
        </w:rPr>
        <w:t>native</w:t>
      </w:r>
      <w:r w:rsidRPr="003B1370">
        <w:rPr>
          <w:rFonts w:hint="eastAsia"/>
        </w:rPr>
        <w:t>方法，这个计数器的值为空。</w:t>
      </w:r>
    </w:p>
    <w:p w14:paraId="6C2C67C3" w14:textId="77777777" w:rsidR="00F70316" w:rsidRPr="003B1370" w:rsidRDefault="00784AA6" w:rsidP="003B1370">
      <w:r w:rsidRPr="003B1370">
        <w:t>虚拟机栈</w:t>
      </w:r>
      <w:r w:rsidRPr="003B1370">
        <w:rPr>
          <w:rFonts w:hint="eastAsia"/>
        </w:rPr>
        <w:t>：</w:t>
      </w:r>
      <w:r w:rsidRPr="003B1370">
        <w:t>为虚拟机执行</w:t>
      </w:r>
      <w:r w:rsidRPr="003B1370">
        <w:t>java</w:t>
      </w:r>
      <w:r w:rsidRPr="003B1370">
        <w:t>方法（字节码）服务</w:t>
      </w:r>
      <w:r w:rsidRPr="003B1370">
        <w:rPr>
          <w:rFonts w:hint="eastAsia"/>
        </w:rPr>
        <w:t>。</w:t>
      </w:r>
    </w:p>
    <w:p w14:paraId="3B780AE0" w14:textId="7E959128" w:rsidR="00231208" w:rsidRPr="003B1370" w:rsidRDefault="00EB2EF0" w:rsidP="003B1370">
      <w:r w:rsidRPr="003B1370">
        <w:rPr>
          <w:rFonts w:hint="eastAsia"/>
        </w:rPr>
        <w:t>这里我们用的比较多的是局部变量表</w:t>
      </w:r>
    </w:p>
    <w:p w14:paraId="020589DB" w14:textId="276B6E6E" w:rsidR="00EB2EF0" w:rsidRPr="003B1370" w:rsidRDefault="00EB2EF0" w:rsidP="003B1370">
      <w:r w:rsidRPr="003B1370">
        <w:rPr>
          <w:rFonts w:hint="eastAsia"/>
        </w:rPr>
        <w:t>局部变量表所需的内存空间在编译期间完成分配。当进入一个方法时，这个方法需要在帧中分配多大的局部变量空间是完全确定的。在方法运行期间不会改变局部变量表的大小。</w:t>
      </w:r>
    </w:p>
    <w:p w14:paraId="5871D6FF" w14:textId="46C00BF7" w:rsidR="003311C2" w:rsidRPr="003B1370" w:rsidRDefault="00784AA6" w:rsidP="003B1370">
      <w:r w:rsidRPr="003B1370">
        <w:t>本地方法栈</w:t>
      </w:r>
      <w:r w:rsidRPr="003B1370">
        <w:rPr>
          <w:rFonts w:hint="eastAsia"/>
        </w:rPr>
        <w:t>：</w:t>
      </w:r>
      <w:r w:rsidRPr="003B1370">
        <w:t>为虚拟机执行本地方法服务</w:t>
      </w:r>
      <w:r w:rsidR="00F70316" w:rsidRPr="003B1370">
        <w:rPr>
          <w:rFonts w:hint="eastAsia"/>
        </w:rPr>
        <w:t>。</w:t>
      </w:r>
    </w:p>
    <w:p w14:paraId="7FD26D82" w14:textId="31220702" w:rsidR="00F70316" w:rsidRPr="003B1370" w:rsidRDefault="00F70316" w:rsidP="003B1370">
      <w:r w:rsidRPr="003B1370">
        <w:rPr>
          <w:rFonts w:hint="eastAsia"/>
        </w:rPr>
        <w:tab/>
      </w:r>
      <w:r w:rsidRPr="003B1370">
        <w:rPr>
          <w:rFonts w:hint="eastAsia"/>
        </w:rPr>
        <w:tab/>
      </w:r>
      <w:r w:rsidRPr="003B1370">
        <w:rPr>
          <w:rFonts w:hint="eastAsia"/>
        </w:rPr>
        <w:t>本地方法栈与虚拟机栈发挥的作用非常相似。区别如下</w:t>
      </w:r>
    </w:p>
    <w:p w14:paraId="0173A103" w14:textId="4E706788" w:rsidR="00F70316" w:rsidRPr="003B1370" w:rsidRDefault="00F70316" w:rsidP="003B1370">
      <w:r w:rsidRPr="003B1370">
        <w:rPr>
          <w:rFonts w:hint="eastAsia"/>
        </w:rPr>
        <w:tab/>
      </w:r>
      <w:r w:rsidRPr="003B1370">
        <w:rPr>
          <w:rFonts w:hint="eastAsia"/>
        </w:rPr>
        <w:tab/>
      </w:r>
      <w:r w:rsidRPr="003B1370">
        <w:rPr>
          <w:rFonts w:hint="eastAsia"/>
        </w:rPr>
        <w:t>虚拟机栈：为虚拟机执行</w:t>
      </w:r>
      <w:r w:rsidRPr="003B1370">
        <w:rPr>
          <w:rFonts w:hint="eastAsia"/>
        </w:rPr>
        <w:t>java</w:t>
      </w:r>
      <w:r w:rsidRPr="003B1370">
        <w:rPr>
          <w:rFonts w:hint="eastAsia"/>
        </w:rPr>
        <w:t>方法（字节码）服务</w:t>
      </w:r>
    </w:p>
    <w:p w14:paraId="4940A772" w14:textId="5F0E7581" w:rsidR="00F70316" w:rsidRPr="003B1370" w:rsidRDefault="00F70316" w:rsidP="003B1370">
      <w:r w:rsidRPr="003B1370">
        <w:rPr>
          <w:rFonts w:hint="eastAsia"/>
        </w:rPr>
        <w:tab/>
      </w:r>
      <w:r w:rsidRPr="003B1370">
        <w:rPr>
          <w:rFonts w:hint="eastAsia"/>
        </w:rPr>
        <w:tab/>
      </w:r>
      <w:r w:rsidRPr="003B1370">
        <w:rPr>
          <w:rFonts w:hint="eastAsia"/>
        </w:rPr>
        <w:t>本地方法栈：为虚拟机使用到的</w:t>
      </w:r>
      <w:r w:rsidRPr="003B1370">
        <w:rPr>
          <w:rFonts w:hint="eastAsia"/>
        </w:rPr>
        <w:t>native</w:t>
      </w:r>
      <w:r w:rsidRPr="003B1370">
        <w:rPr>
          <w:rFonts w:hint="eastAsia"/>
        </w:rPr>
        <w:t>方法服务</w:t>
      </w:r>
    </w:p>
    <w:p w14:paraId="18B37E26" w14:textId="77777777" w:rsidR="006265C2" w:rsidRPr="003B1370" w:rsidRDefault="00784AA6" w:rsidP="003B1370">
      <w:r w:rsidRPr="003B1370">
        <w:t>堆</w:t>
      </w:r>
      <w:r w:rsidRPr="003B1370">
        <w:rPr>
          <w:rFonts w:hint="eastAsia"/>
        </w:rPr>
        <w:t>：</w:t>
      </w:r>
      <w:r w:rsidRPr="003B1370">
        <w:t>是用来存储对象本身的以及数组（数组引用是存放在</w:t>
      </w:r>
      <w:r w:rsidRPr="003B1370">
        <w:t>Java</w:t>
      </w:r>
      <w:r w:rsidRPr="003B1370">
        <w:t>栈中的）。堆是被所有</w:t>
      </w:r>
      <w:r w:rsidRPr="003B1370">
        <w:rPr>
          <w:rFonts w:hint="eastAsia"/>
        </w:rPr>
        <w:tab/>
      </w:r>
      <w:r w:rsidRPr="003B1370">
        <w:t>线程共享的，在</w:t>
      </w:r>
      <w:r w:rsidRPr="003B1370">
        <w:t>JVM</w:t>
      </w:r>
      <w:r w:rsidRPr="003B1370">
        <w:t>中只有一个堆。</w:t>
      </w:r>
      <w:r w:rsidR="00F70316" w:rsidRPr="003B1370">
        <w:rPr>
          <w:rFonts w:hint="eastAsia"/>
        </w:rPr>
        <w:t>是</w:t>
      </w:r>
      <w:r w:rsidR="00F70316" w:rsidRPr="003B1370">
        <w:rPr>
          <w:rFonts w:hint="eastAsia"/>
        </w:rPr>
        <w:t>java</w:t>
      </w:r>
      <w:r w:rsidR="00F70316" w:rsidRPr="003B1370">
        <w:rPr>
          <w:rFonts w:hint="eastAsia"/>
        </w:rPr>
        <w:t>虚拟机管理的内存最大的</w:t>
      </w:r>
      <w:r w:rsidR="00D03687" w:rsidRPr="003B1370">
        <w:rPr>
          <w:rFonts w:hint="eastAsia"/>
        </w:rPr>
        <w:t>一块</w:t>
      </w:r>
      <w:r w:rsidR="006265C2" w:rsidRPr="003B1370">
        <w:rPr>
          <w:rFonts w:hint="eastAsia"/>
        </w:rPr>
        <w:t>。</w:t>
      </w:r>
    </w:p>
    <w:p w14:paraId="2251DAD7" w14:textId="1F11C6BD" w:rsidR="003311C2" w:rsidRPr="003B1370" w:rsidRDefault="006265C2" w:rsidP="003B1370">
      <w:r w:rsidRPr="003B1370">
        <w:rPr>
          <w:rFonts w:hint="eastAsia"/>
        </w:rPr>
        <w:t xml:space="preserve">    </w:t>
      </w:r>
      <w:r w:rsidRPr="003B1370">
        <w:rPr>
          <w:rFonts w:hint="eastAsia"/>
        </w:rPr>
        <w:t>在虚拟机启动时创建</w:t>
      </w:r>
      <w:r w:rsidR="006D3F85" w:rsidRPr="003B1370">
        <w:rPr>
          <w:rFonts w:hint="eastAsia"/>
        </w:rPr>
        <w:t>，</w:t>
      </w:r>
    </w:p>
    <w:p w14:paraId="02D01D98" w14:textId="77777777" w:rsidR="00945383" w:rsidRPr="003B1370" w:rsidRDefault="00784AA6" w:rsidP="003B1370">
      <w:r w:rsidRPr="003B1370">
        <w:rPr>
          <w:rFonts w:hint="eastAsia"/>
        </w:rPr>
        <w:t>方法区</w:t>
      </w:r>
      <w:r w:rsidR="00CC6344" w:rsidRPr="003B1370">
        <w:rPr>
          <w:rFonts w:hint="eastAsia"/>
        </w:rPr>
        <w:t>：</w:t>
      </w:r>
      <w:r w:rsidR="00945383" w:rsidRPr="003B1370">
        <w:rPr>
          <w:rFonts w:hint="eastAsia"/>
        </w:rPr>
        <w:t>和堆一样，是各个线程共享的内存区域，用于存储已被虚拟机加载的类信息，</w:t>
      </w:r>
    </w:p>
    <w:p w14:paraId="51220BB9" w14:textId="6467E036" w:rsidR="00CC6344" w:rsidRPr="003B1370" w:rsidRDefault="00945383" w:rsidP="003B1370">
      <w:r w:rsidRPr="003B1370">
        <w:rPr>
          <w:rFonts w:hint="eastAsia"/>
        </w:rPr>
        <w:t>常量，静态变量和即时编译器编译后的代码数据等。这个区域的内存回收主要是针对</w:t>
      </w:r>
    </w:p>
    <w:p w14:paraId="39F418CA" w14:textId="4020F133" w:rsidR="00945383" w:rsidRPr="003B1370" w:rsidRDefault="00945383" w:rsidP="003B1370">
      <w:r w:rsidRPr="003B1370">
        <w:rPr>
          <w:rFonts w:hint="eastAsia"/>
        </w:rPr>
        <w:t>常量池的回收和对类型的卸载。</w:t>
      </w:r>
    </w:p>
    <w:p w14:paraId="5004A24A" w14:textId="48B89850" w:rsidR="00CC6344" w:rsidRPr="003B1370" w:rsidRDefault="00CC6344" w:rsidP="003B1370">
      <w:r w:rsidRPr="003B1370">
        <w:rPr>
          <w:rFonts w:hint="eastAsia"/>
        </w:rPr>
        <w:t>方法区有以下特点</w:t>
      </w:r>
      <w:r w:rsidR="00945383" w:rsidRPr="003B1370">
        <w:rPr>
          <w:rFonts w:hint="eastAsia"/>
        </w:rPr>
        <w:t xml:space="preserve"> </w:t>
      </w:r>
    </w:p>
    <w:p w14:paraId="0387CE0E" w14:textId="77777777" w:rsidR="000A329E" w:rsidRPr="003B1370" w:rsidRDefault="00784AA6" w:rsidP="003B1370">
      <w:r w:rsidRPr="003B1370">
        <w:t>方法区是线程安全的。</w:t>
      </w:r>
    </w:p>
    <w:p w14:paraId="71D34570" w14:textId="0BF8AC15" w:rsidR="003311C2" w:rsidRPr="003B1370" w:rsidRDefault="00784AA6" w:rsidP="003B1370">
      <w:r w:rsidRPr="003B1370">
        <w:t>2</w:t>
      </w:r>
      <w:r w:rsidRPr="003B1370">
        <w:t>、方法区的大小不必是固定的，</w:t>
      </w:r>
      <w:r w:rsidRPr="003B1370">
        <w:t>JVM</w:t>
      </w:r>
      <w:r w:rsidRPr="003B1370">
        <w:t>可根据应用需要动态调整。</w:t>
      </w:r>
    </w:p>
    <w:p w14:paraId="511BC62F" w14:textId="77777777" w:rsidR="003311C2" w:rsidRPr="003B1370" w:rsidRDefault="00784AA6" w:rsidP="003B1370">
      <w:r w:rsidRPr="003B1370">
        <w:t>3</w:t>
      </w:r>
      <w:r w:rsidRPr="003B1370">
        <w:t>、方法区也可被垃圾收集，当某个类不在被使用</w:t>
      </w:r>
      <w:r w:rsidRPr="003B1370">
        <w:t>(</w:t>
      </w:r>
      <w:r w:rsidRPr="003B1370">
        <w:t>不可触及</w:t>
      </w:r>
      <w:r w:rsidRPr="003B1370">
        <w:t>)</w:t>
      </w:r>
      <w:r w:rsidRPr="003B1370">
        <w:t>时，</w:t>
      </w:r>
      <w:r w:rsidRPr="003B1370">
        <w:t>JVM</w:t>
      </w:r>
      <w:r w:rsidRPr="003B1370">
        <w:t>将卸载这个类，进行垃圾收集</w:t>
      </w:r>
    </w:p>
    <w:p w14:paraId="318ED384" w14:textId="77777777" w:rsidR="003311C2" w:rsidRPr="003B1370" w:rsidRDefault="00784AA6" w:rsidP="003B1370">
      <w:r w:rsidRPr="003B1370">
        <w:rPr>
          <w:rFonts w:hint="eastAsia"/>
        </w:rPr>
        <w:t>堆和栈的主要区别：</w:t>
      </w:r>
    </w:p>
    <w:p w14:paraId="4F552BA5" w14:textId="77777777" w:rsidR="003311C2" w:rsidRPr="003B1370" w:rsidRDefault="00784AA6" w:rsidP="003B1370">
      <w:r w:rsidRPr="003B1370">
        <w:t>栈</w:t>
      </w:r>
      <w:r w:rsidRPr="003B1370">
        <w:t>--</w:t>
      </w:r>
      <w:r w:rsidRPr="003B1370">
        <w:t>主要存放引用和基本数据类型。</w:t>
      </w:r>
    </w:p>
    <w:p w14:paraId="117837BB" w14:textId="4F1687D7" w:rsidR="003311C2" w:rsidRPr="003B1370" w:rsidRDefault="00784AA6" w:rsidP="003B1370">
      <w:r w:rsidRPr="003B1370">
        <w:t>堆</w:t>
      </w:r>
      <w:r w:rsidRPr="003B1370">
        <w:t>--</w:t>
      </w:r>
      <w:r w:rsidRPr="003B1370">
        <w:t>用来存放</w:t>
      </w:r>
      <w:r w:rsidRPr="003B1370">
        <w:t xml:space="preserve"> new </w:t>
      </w:r>
      <w:r w:rsidRPr="003B1370">
        <w:t>出来的对象实例</w:t>
      </w:r>
      <w:r w:rsidR="006D3F85" w:rsidRPr="003B1370">
        <w:rPr>
          <w:rFonts w:hint="eastAsia"/>
        </w:rPr>
        <w:t>和数组</w:t>
      </w:r>
      <w:r w:rsidRPr="003B1370">
        <w:t>。</w:t>
      </w:r>
    </w:p>
    <w:p w14:paraId="5B030044" w14:textId="77777777" w:rsidR="00F777FD" w:rsidRPr="003B1370" w:rsidRDefault="00F777FD" w:rsidP="003B1370"/>
    <w:p w14:paraId="041160B1" w14:textId="1D2E23CC" w:rsidR="003311C2" w:rsidRPr="003B1370" w:rsidRDefault="00784AA6" w:rsidP="003B1370">
      <w:r w:rsidRPr="003B1370">
        <w:rPr>
          <w:rFonts w:hint="eastAsia"/>
        </w:rPr>
        <w:t>线程和</w:t>
      </w:r>
      <w:r w:rsidRPr="003B1370">
        <w:rPr>
          <w:rFonts w:hint="eastAsia"/>
        </w:rPr>
        <w:t>jvm</w:t>
      </w:r>
    </w:p>
    <w:p w14:paraId="29B726E4" w14:textId="77777777" w:rsidR="003311C2" w:rsidRPr="003B1370" w:rsidRDefault="00784AA6" w:rsidP="003B1370">
      <w:r w:rsidRPr="003B1370">
        <w:t>每个方法被执行的时候都会同时创建一个栈帧（</w:t>
      </w:r>
      <w:r w:rsidRPr="003B1370">
        <w:t>Stack Frame</w:t>
      </w:r>
      <w:r w:rsidRPr="003B1370">
        <w:t>）用于存储局部变量表、操作栈、动态链接、方法出口等信息。</w:t>
      </w:r>
    </w:p>
    <w:p w14:paraId="725BC254" w14:textId="77777777" w:rsidR="003311C2" w:rsidRPr="003B1370" w:rsidRDefault="00784AA6" w:rsidP="003B1370">
      <w:r w:rsidRPr="003B1370">
        <w:lastRenderedPageBreak/>
        <w:t>每一个方法被调用直至执行完成的过程，就对应着一个栈帧在虚拟机栈中从入栈到出栈的过</w:t>
      </w:r>
      <w:r w:rsidRPr="003B1370">
        <w:rPr>
          <w:rFonts w:hint="eastAsia"/>
          <w:noProof/>
        </w:rPr>
        <w:drawing>
          <wp:inline distT="0" distB="0" distL="0" distR="0" wp14:anchorId="0E39F0FA" wp14:editId="5FDE6A2E">
            <wp:extent cx="3742690" cy="2660650"/>
            <wp:effectExtent l="0" t="0" r="10160" b="6350"/>
            <wp:docPr id="1031" name="图片 15"/>
            <wp:cNvGraphicFramePr/>
            <a:graphic xmlns:a="http://schemas.openxmlformats.org/drawingml/2006/main">
              <a:graphicData uri="http://schemas.openxmlformats.org/drawingml/2006/picture">
                <pic:pic xmlns:pic="http://schemas.openxmlformats.org/drawingml/2006/picture">
                  <pic:nvPicPr>
                    <pic:cNvPr id="1031" name="图片 15"/>
                    <pic:cNvPicPr/>
                  </pic:nvPicPr>
                  <pic:blipFill>
                    <a:blip r:embed="rId23" cstate="print"/>
                    <a:srcRect/>
                    <a:stretch>
                      <a:fillRect/>
                    </a:stretch>
                  </pic:blipFill>
                  <pic:spPr>
                    <a:xfrm>
                      <a:off x="0" y="0"/>
                      <a:ext cx="3742690" cy="2660650"/>
                    </a:xfrm>
                    <a:prstGeom prst="rect">
                      <a:avLst/>
                    </a:prstGeom>
                  </pic:spPr>
                </pic:pic>
              </a:graphicData>
            </a:graphic>
          </wp:inline>
        </w:drawing>
      </w:r>
    </w:p>
    <w:p w14:paraId="453B17FC" w14:textId="77777777" w:rsidR="003311C2" w:rsidRPr="003B1370" w:rsidRDefault="003311C2" w:rsidP="003B1370"/>
    <w:p w14:paraId="071407FA" w14:textId="77777777" w:rsidR="003311C2" w:rsidRPr="003B1370" w:rsidRDefault="00784AA6" w:rsidP="00024EA2">
      <w:pPr>
        <w:pStyle w:val="4"/>
      </w:pPr>
      <w:r w:rsidRPr="003B1370">
        <w:rPr>
          <w:rFonts w:hint="eastAsia"/>
        </w:rPr>
        <w:t>5</w:t>
      </w:r>
      <w:r w:rsidRPr="003B1370">
        <w:rPr>
          <w:rFonts w:hint="eastAsia"/>
        </w:rPr>
        <w:t>，</w:t>
      </w:r>
      <w:r w:rsidRPr="003B1370">
        <w:t>JVM</w:t>
      </w:r>
      <w:r w:rsidRPr="003B1370">
        <w:t>执行程序的过程</w:t>
      </w:r>
      <w:r w:rsidRPr="003B1370">
        <w:br/>
        <w:t xml:space="preserve">1) </w:t>
      </w:r>
      <w:r w:rsidRPr="003B1370">
        <w:t>加载</w:t>
      </w:r>
      <w:r w:rsidRPr="003B1370">
        <w:t>.class</w:t>
      </w:r>
      <w:r w:rsidRPr="003B1370">
        <w:t>文件</w:t>
      </w:r>
      <w:r w:rsidRPr="003B1370">
        <w:t> </w:t>
      </w:r>
      <w:r w:rsidRPr="003B1370">
        <w:br/>
        <w:t xml:space="preserve">2) </w:t>
      </w:r>
      <w:r w:rsidRPr="003B1370">
        <w:t>管理并分配内存</w:t>
      </w:r>
      <w:r w:rsidRPr="003B1370">
        <w:t> </w:t>
      </w:r>
      <w:r w:rsidRPr="003B1370">
        <w:br/>
        <w:t xml:space="preserve">3) </w:t>
      </w:r>
      <w:r w:rsidRPr="003B1370">
        <w:t>执行垃圾收集</w:t>
      </w:r>
    </w:p>
    <w:p w14:paraId="2682A4BD" w14:textId="77777777" w:rsidR="003311C2" w:rsidRPr="003B1370" w:rsidRDefault="00784AA6" w:rsidP="00024EA2">
      <w:pPr>
        <w:pStyle w:val="4"/>
      </w:pPr>
      <w:r w:rsidRPr="003B1370">
        <w:rPr>
          <w:rFonts w:hint="eastAsia"/>
        </w:rPr>
        <w:t>6</w:t>
      </w:r>
      <w:r w:rsidRPr="003B1370">
        <w:rPr>
          <w:rFonts w:hint="eastAsia"/>
        </w:rPr>
        <w:t>，</w:t>
      </w:r>
      <w:r w:rsidRPr="003B1370">
        <w:rPr>
          <w:rFonts w:hint="eastAsia"/>
        </w:rPr>
        <w:t>jvm</w:t>
      </w:r>
      <w:r w:rsidRPr="003B1370">
        <w:rPr>
          <w:rFonts w:hint="eastAsia"/>
        </w:rPr>
        <w:t>的生命周期</w:t>
      </w:r>
    </w:p>
    <w:p w14:paraId="7CF6B2DC" w14:textId="77777777" w:rsidR="003311C2" w:rsidRPr="003B1370" w:rsidRDefault="00784AA6" w:rsidP="003B1370">
      <w:r w:rsidRPr="003B1370">
        <w:t xml:space="preserve">a) </w:t>
      </w:r>
      <w:r w:rsidRPr="003B1370">
        <w:t>启动。启动一个</w:t>
      </w:r>
      <w:r w:rsidRPr="003B1370">
        <w:t>Java</w:t>
      </w:r>
      <w:r w:rsidRPr="003B1370">
        <w:t>程序时，一个</w:t>
      </w:r>
      <w:r w:rsidRPr="003B1370">
        <w:t>JVM</w:t>
      </w:r>
      <w:r w:rsidRPr="003B1370">
        <w:t>实例就产生了，任何一个拥有</w:t>
      </w:r>
      <w:r w:rsidRPr="003B1370">
        <w:t>public static void main(String[] args)</w:t>
      </w:r>
      <w:r w:rsidRPr="003B1370">
        <w:t>函数的</w:t>
      </w:r>
      <w:r w:rsidRPr="003B1370">
        <w:t>class</w:t>
      </w:r>
      <w:r w:rsidRPr="003B1370">
        <w:t>都可以作为</w:t>
      </w:r>
      <w:r w:rsidRPr="003B1370">
        <w:t>JVM</w:t>
      </w:r>
      <w:r w:rsidRPr="003B1370">
        <w:t>实例运行的起点</w:t>
      </w:r>
      <w:r w:rsidRPr="003B1370">
        <w:t> </w:t>
      </w:r>
      <w:r w:rsidRPr="003B1370">
        <w:br/>
        <w:t xml:space="preserve">b) </w:t>
      </w:r>
      <w:r w:rsidRPr="003B1370">
        <w:t>运行。</w:t>
      </w:r>
      <w:r w:rsidRPr="003B1370">
        <w:t>main()</w:t>
      </w:r>
      <w:r w:rsidRPr="003B1370">
        <w:t>作为该程序初始线程的起点，任何其他线程均由该线程启动。</w:t>
      </w:r>
      <w:r w:rsidRPr="003B1370">
        <w:t>JVM</w:t>
      </w:r>
      <w:r w:rsidRPr="003B1370">
        <w:t>内部有两种线程：守护线程和非守护线程，</w:t>
      </w:r>
      <w:r w:rsidRPr="003B1370">
        <w:t>main()</w:t>
      </w:r>
      <w:r w:rsidRPr="003B1370">
        <w:t>属于非守护线程，守护线程通常由</w:t>
      </w:r>
      <w:r w:rsidRPr="003B1370">
        <w:t>JVM</w:t>
      </w:r>
      <w:r w:rsidRPr="003B1370">
        <w:t>自己使用，</w:t>
      </w:r>
      <w:r w:rsidRPr="003B1370">
        <w:t>java</w:t>
      </w:r>
      <w:r w:rsidRPr="003B1370">
        <w:t>程序也可以表明自己创建的线程是守护线程</w:t>
      </w:r>
      <w:r w:rsidRPr="003B1370">
        <w:t> </w:t>
      </w:r>
      <w:r w:rsidRPr="003B1370">
        <w:br/>
        <w:t xml:space="preserve">c) </w:t>
      </w:r>
      <w:r w:rsidRPr="003B1370">
        <w:t>消亡。当程序中的所有非守护线程都终止时，</w:t>
      </w:r>
      <w:r w:rsidRPr="003B1370">
        <w:t>JVM</w:t>
      </w:r>
      <w:r w:rsidRPr="003B1370">
        <w:t>才退出；若安全管理器允许，程序也可以使用</w:t>
      </w:r>
      <w:r w:rsidRPr="003B1370">
        <w:t>Runtime</w:t>
      </w:r>
      <w:r w:rsidRPr="003B1370">
        <w:t>类或者</w:t>
      </w:r>
      <w:r w:rsidRPr="003B1370">
        <w:t>System.exit()</w:t>
      </w:r>
      <w:r w:rsidRPr="003B1370">
        <w:t>来退出</w:t>
      </w:r>
      <w:r w:rsidRPr="003B1370">
        <w:t> </w:t>
      </w:r>
    </w:p>
    <w:p w14:paraId="1F3897B6" w14:textId="77777777" w:rsidR="003311C2" w:rsidRPr="003B1370" w:rsidRDefault="003311C2" w:rsidP="003B1370"/>
    <w:p w14:paraId="5920E946" w14:textId="79767869" w:rsidR="003311C2" w:rsidRPr="003B1370" w:rsidRDefault="00024EA2" w:rsidP="00024EA2">
      <w:pPr>
        <w:pStyle w:val="4"/>
      </w:pPr>
      <w:r>
        <w:t>7</w:t>
      </w:r>
      <w:r>
        <w:t>，</w:t>
      </w:r>
      <w:r w:rsidR="00784AA6" w:rsidRPr="003B1370">
        <w:rPr>
          <w:rFonts w:hint="eastAsia"/>
        </w:rPr>
        <w:t>GC</w:t>
      </w:r>
      <w:r w:rsidR="00784AA6" w:rsidRPr="003B1370">
        <w:rPr>
          <w:rFonts w:hint="eastAsia"/>
        </w:rPr>
        <w:t>的回收策略（垃圾回收策略机制）</w:t>
      </w:r>
    </w:p>
    <w:p w14:paraId="5EA1F932" w14:textId="3DAD4CFD" w:rsidR="003311C2" w:rsidRPr="003B1370" w:rsidRDefault="00784AA6" w:rsidP="003B1370">
      <w:r w:rsidRPr="003B1370">
        <w:t>垃圾回收</w:t>
      </w:r>
      <w:r w:rsidRPr="003B1370">
        <w:rPr>
          <w:rFonts w:hint="eastAsia"/>
        </w:rPr>
        <w:t>：</w:t>
      </w:r>
      <w:r w:rsidRPr="003B1370">
        <w:t>主要是对</w:t>
      </w:r>
      <w:r w:rsidR="005551C3" w:rsidRPr="003B1370">
        <w:rPr>
          <w:rFonts w:hint="eastAsia"/>
        </w:rPr>
        <w:t>gc</w:t>
      </w:r>
      <w:r w:rsidR="005551C3" w:rsidRPr="003B1370">
        <w:rPr>
          <w:rFonts w:hint="eastAsia"/>
        </w:rPr>
        <w:t>堆即</w:t>
      </w:r>
      <w:r w:rsidRPr="003B1370">
        <w:t>Young Generation</w:t>
      </w:r>
      <w:r w:rsidRPr="003B1370">
        <w:rPr>
          <w:rFonts w:hint="eastAsia"/>
        </w:rPr>
        <w:t>（年轻代）</w:t>
      </w:r>
      <w:r w:rsidRPr="003B1370">
        <w:t>块和</w:t>
      </w:r>
      <w:r w:rsidRPr="003B1370">
        <w:t>Old Generation</w:t>
      </w:r>
      <w:r w:rsidRPr="003B1370">
        <w:rPr>
          <w:rFonts w:hint="eastAsia"/>
        </w:rPr>
        <w:t>（年老代）</w:t>
      </w:r>
      <w:r w:rsidRPr="003B1370">
        <w:t>块内存进行回收，</w:t>
      </w:r>
      <w:r w:rsidRPr="003B1370">
        <w:t>YG</w:t>
      </w:r>
      <w:r w:rsidRPr="003B1370">
        <w:t>用来放新产生的对象，经过几次回收还没回收掉的对象往</w:t>
      </w:r>
      <w:r w:rsidRPr="003B1370">
        <w:t>OG</w:t>
      </w:r>
      <w:r w:rsidRPr="003B1370">
        <w:t>中移动，对</w:t>
      </w:r>
      <w:r w:rsidRPr="003B1370">
        <w:t>YG</w:t>
      </w:r>
      <w:r w:rsidRPr="003B1370">
        <w:t>进行垃圾回收又叫做</w:t>
      </w:r>
      <w:r w:rsidRPr="003B1370">
        <w:t>MinorGC</w:t>
      </w:r>
      <w:r w:rsidRPr="003B1370">
        <w:t>，对</w:t>
      </w:r>
      <w:r w:rsidRPr="003B1370">
        <w:t xml:space="preserve"> OG</w:t>
      </w:r>
      <w:r w:rsidRPr="003B1370">
        <w:t>垃圾回收又叫</w:t>
      </w:r>
      <w:r w:rsidRPr="003B1370">
        <w:t>MajorGC</w:t>
      </w:r>
      <w:r w:rsidRPr="003B1370">
        <w:t>，两块内存回收互不干涉</w:t>
      </w:r>
    </w:p>
    <w:p w14:paraId="06E1DA0B" w14:textId="77777777" w:rsidR="003311C2" w:rsidRPr="003B1370" w:rsidRDefault="003311C2" w:rsidP="003B1370"/>
    <w:p w14:paraId="21769A89" w14:textId="14663619" w:rsidR="003311C2" w:rsidRPr="003B1370" w:rsidRDefault="00784AA6" w:rsidP="003B1370">
      <w:r w:rsidRPr="003B1370">
        <w:t> Young generation</w:t>
      </w:r>
      <w:r w:rsidRPr="003B1370">
        <w:rPr>
          <w:rFonts w:hint="eastAsia"/>
        </w:rPr>
        <w:t>（年轻代）</w:t>
      </w:r>
      <w:r w:rsidRPr="003B1370">
        <w:t xml:space="preserve"> </w:t>
      </w:r>
      <w:r w:rsidRPr="003B1370">
        <w:t>更细的划分为</w:t>
      </w:r>
      <w:r w:rsidRPr="003B1370">
        <w:t>Eden</w:t>
      </w:r>
      <w:r w:rsidRPr="003B1370">
        <w:t>和</w:t>
      </w:r>
      <w:r w:rsidRPr="003B1370">
        <w:t>2</w:t>
      </w:r>
      <w:r w:rsidRPr="003B1370">
        <w:t>个</w:t>
      </w:r>
      <w:r w:rsidRPr="003B1370">
        <w:t>survivor space(</w:t>
      </w:r>
      <w:r w:rsidRPr="003B1370">
        <w:t>即幸存区</w:t>
      </w:r>
      <w:r w:rsidRPr="003B1370">
        <w:t>)</w:t>
      </w:r>
    </w:p>
    <w:p w14:paraId="5E1338A2" w14:textId="35D5435E" w:rsidR="003311C2" w:rsidRPr="003B1370" w:rsidRDefault="00D979AA" w:rsidP="003B1370">
      <w:r w:rsidRPr="003B1370">
        <w:t>1.</w:t>
      </w:r>
      <w:r w:rsidR="00784AA6" w:rsidRPr="003B1370">
        <w:t>eden</w:t>
      </w:r>
      <w:r w:rsidRPr="003B1370">
        <w:rPr>
          <w:rFonts w:hint="eastAsia"/>
        </w:rPr>
        <w:t>空间</w:t>
      </w:r>
      <w:r w:rsidR="00784AA6" w:rsidRPr="003B1370">
        <w:t xml:space="preserve">: </w:t>
      </w:r>
      <w:r w:rsidR="00784AA6" w:rsidRPr="003B1370">
        <w:t>大部分新对象在这里分配，有些大对象直接在年老区分配，这个区域进行回收后很多情况下会变空。</w:t>
      </w:r>
    </w:p>
    <w:p w14:paraId="227087E7" w14:textId="244D7BD8" w:rsidR="003311C2" w:rsidRPr="003B1370" w:rsidRDefault="00D979AA" w:rsidP="003B1370">
      <w:r w:rsidRPr="003B1370">
        <w:t xml:space="preserve">2. two survivor </w:t>
      </w:r>
      <w:r w:rsidRPr="003B1370">
        <w:rPr>
          <w:rFonts w:hint="eastAsia"/>
        </w:rPr>
        <w:t>空间</w:t>
      </w:r>
      <w:r w:rsidR="00784AA6" w:rsidRPr="003B1370">
        <w:t>：</w:t>
      </w:r>
      <w:r w:rsidR="00194E19" w:rsidRPr="003B1370">
        <w:rPr>
          <w:rFonts w:hint="eastAsia"/>
        </w:rPr>
        <w:t>即</w:t>
      </w:r>
      <w:r w:rsidR="00194E19" w:rsidRPr="003B1370">
        <w:rPr>
          <w:rFonts w:hint="eastAsia"/>
        </w:rPr>
        <w:t>from survivor</w:t>
      </w:r>
      <w:r w:rsidR="00194E19" w:rsidRPr="003B1370">
        <w:rPr>
          <w:rFonts w:hint="eastAsia"/>
        </w:rPr>
        <w:t>和</w:t>
      </w:r>
      <w:r w:rsidR="00194E19" w:rsidRPr="003B1370">
        <w:rPr>
          <w:rFonts w:hint="eastAsia"/>
        </w:rPr>
        <w:t>to survivor</w:t>
      </w:r>
      <w:r w:rsidR="00194E19" w:rsidRPr="003B1370">
        <w:rPr>
          <w:rFonts w:hint="eastAsia"/>
        </w:rPr>
        <w:t>。当</w:t>
      </w:r>
      <w:r w:rsidR="00194E19" w:rsidRPr="003B1370">
        <w:rPr>
          <w:rFonts w:hint="eastAsia"/>
        </w:rPr>
        <w:t>eden</w:t>
      </w:r>
      <w:r w:rsidR="00784AA6" w:rsidRPr="003B1370">
        <w:t>区满时会将仍然存活的对象复制至其中一个</w:t>
      </w:r>
      <w:r w:rsidR="00784AA6" w:rsidRPr="003B1370">
        <w:t>survivor</w:t>
      </w:r>
      <w:r w:rsidR="00784AA6" w:rsidRPr="003B1370">
        <w:t>区，当这个区又满时将复制至另外一个</w:t>
      </w:r>
      <w:r w:rsidR="00784AA6" w:rsidRPr="003B1370">
        <w:t>survivor</w:t>
      </w:r>
      <w:r w:rsidR="00784AA6" w:rsidRPr="003B1370">
        <w:t>区，如下图：</w:t>
      </w:r>
    </w:p>
    <w:p w14:paraId="521A75B8" w14:textId="77777777" w:rsidR="003311C2" w:rsidRPr="003B1370" w:rsidRDefault="003311C2" w:rsidP="003B1370"/>
    <w:p w14:paraId="5C22F4A6" w14:textId="77777777" w:rsidR="003311C2" w:rsidRPr="003B1370" w:rsidRDefault="00784AA6" w:rsidP="003B1370">
      <w:r w:rsidRPr="003B1370">
        <w:rPr>
          <w:rFonts w:hint="eastAsia"/>
          <w:noProof/>
        </w:rPr>
        <w:drawing>
          <wp:inline distT="0" distB="0" distL="0" distR="0" wp14:anchorId="729C4BDD" wp14:editId="71173F5D">
            <wp:extent cx="5272405" cy="2555875"/>
            <wp:effectExtent l="0" t="0" r="4445" b="15875"/>
            <wp:docPr id="1032" name="图片 17"/>
            <wp:cNvGraphicFramePr/>
            <a:graphic xmlns:a="http://schemas.openxmlformats.org/drawingml/2006/main">
              <a:graphicData uri="http://schemas.openxmlformats.org/drawingml/2006/picture">
                <pic:pic xmlns:pic="http://schemas.openxmlformats.org/drawingml/2006/picture">
                  <pic:nvPicPr>
                    <pic:cNvPr id="1032" name="图片 17"/>
                    <pic:cNvPicPr/>
                  </pic:nvPicPr>
                  <pic:blipFill>
                    <a:blip r:embed="rId24" cstate="print"/>
                    <a:srcRect/>
                    <a:stretch>
                      <a:fillRect/>
                    </a:stretch>
                  </pic:blipFill>
                  <pic:spPr>
                    <a:xfrm>
                      <a:off x="0" y="0"/>
                      <a:ext cx="5272405" cy="2555875"/>
                    </a:xfrm>
                    <a:prstGeom prst="rect">
                      <a:avLst/>
                    </a:prstGeom>
                  </pic:spPr>
                </pic:pic>
              </a:graphicData>
            </a:graphic>
          </wp:inline>
        </w:drawing>
      </w:r>
    </w:p>
    <w:p w14:paraId="44107838" w14:textId="77777777" w:rsidR="003311C2" w:rsidRPr="003B1370" w:rsidRDefault="003311C2" w:rsidP="003B1370"/>
    <w:p w14:paraId="46E0D61C" w14:textId="77777777" w:rsidR="003311C2" w:rsidRPr="003B1370" w:rsidRDefault="003311C2" w:rsidP="003B1370"/>
    <w:p w14:paraId="31DCEF7C" w14:textId="7F1D5038" w:rsidR="007677FA" w:rsidRPr="003B1370" w:rsidRDefault="007677FA" w:rsidP="007677FA">
      <w:pPr>
        <w:pStyle w:val="2"/>
      </w:pPr>
      <w:r>
        <w:rPr>
          <w:rFonts w:hint="eastAsia"/>
        </w:rPr>
        <w:t>七</w:t>
      </w:r>
      <w:r w:rsidRPr="003B1370">
        <w:rPr>
          <w:rFonts w:hint="eastAsia"/>
        </w:rPr>
        <w:t>，</w:t>
      </w:r>
      <w:r w:rsidRPr="003B1370">
        <w:rPr>
          <w:rFonts w:hint="eastAsia"/>
        </w:rPr>
        <w:t>mvc</w:t>
      </w:r>
      <w:r w:rsidRPr="003B1370">
        <w:rPr>
          <w:rFonts w:hint="eastAsia"/>
        </w:rPr>
        <w:t>，</w:t>
      </w:r>
      <w:r w:rsidRPr="003B1370">
        <w:rPr>
          <w:rFonts w:hint="eastAsia"/>
        </w:rPr>
        <w:t>mvp</w:t>
      </w:r>
      <w:r w:rsidRPr="003B1370">
        <w:rPr>
          <w:rFonts w:hint="eastAsia"/>
        </w:rPr>
        <w:t>，</w:t>
      </w:r>
      <w:r w:rsidRPr="003B1370">
        <w:rPr>
          <w:rFonts w:hint="eastAsia"/>
        </w:rPr>
        <w:t>mvvm</w:t>
      </w:r>
    </w:p>
    <w:p w14:paraId="03DC269E" w14:textId="77777777" w:rsidR="007677FA" w:rsidRPr="003B1370" w:rsidRDefault="007677FA" w:rsidP="007677FA">
      <w:r w:rsidRPr="003B1370">
        <w:t>三个架构模式</w:t>
      </w:r>
      <w:r w:rsidRPr="003B1370">
        <w:t>:</w:t>
      </w:r>
      <w:r w:rsidRPr="003B1370">
        <w:rPr>
          <w:rFonts w:hint="eastAsia"/>
        </w:rPr>
        <w:br/>
        <w:t>MVC</w:t>
      </w:r>
      <w:r w:rsidRPr="003B1370">
        <w:rPr>
          <w:rFonts w:hint="eastAsia"/>
        </w:rPr>
        <w:t>：</w:t>
      </w:r>
      <w:r w:rsidRPr="003B1370">
        <w:rPr>
          <w:rFonts w:hint="eastAsia"/>
        </w:rPr>
        <w:t>Model-View-Controller</w:t>
      </w:r>
      <w:r w:rsidRPr="003B1370">
        <w:rPr>
          <w:rFonts w:hint="eastAsia"/>
        </w:rPr>
        <w:t>，经典模式，很容易理解，主要缺点有两个：</w:t>
      </w:r>
      <w:r w:rsidRPr="003B1370">
        <w:rPr>
          <w:rFonts w:hint="eastAsia"/>
        </w:rPr>
        <w:br/>
      </w:r>
      <w:r w:rsidRPr="003B1370">
        <w:rPr>
          <w:rFonts w:hint="eastAsia"/>
        </w:rPr>
        <w:tab/>
        <w:t>1</w:t>
      </w:r>
      <w:r w:rsidRPr="003B1370">
        <w:rPr>
          <w:rFonts w:hint="eastAsia"/>
        </w:rPr>
        <w:t>，</w:t>
      </w:r>
      <w:r w:rsidRPr="003B1370">
        <w:rPr>
          <w:rFonts w:hint="eastAsia"/>
        </w:rPr>
        <w:t>View</w:t>
      </w:r>
      <w:r w:rsidRPr="003B1370">
        <w:rPr>
          <w:rFonts w:hint="eastAsia"/>
        </w:rPr>
        <w:t>对</w:t>
      </w:r>
      <w:r w:rsidRPr="003B1370">
        <w:rPr>
          <w:rFonts w:hint="eastAsia"/>
        </w:rPr>
        <w:t>Model</w:t>
      </w:r>
      <w:r w:rsidRPr="003B1370">
        <w:rPr>
          <w:rFonts w:hint="eastAsia"/>
        </w:rPr>
        <w:t>的依赖，会导致</w:t>
      </w:r>
      <w:r w:rsidRPr="003B1370">
        <w:rPr>
          <w:rFonts w:hint="eastAsia"/>
        </w:rPr>
        <w:t>View</w:t>
      </w:r>
      <w:r w:rsidRPr="003B1370">
        <w:rPr>
          <w:rFonts w:hint="eastAsia"/>
        </w:rPr>
        <w:t>也包含了业务逻辑；</w:t>
      </w:r>
      <w:r w:rsidRPr="003B1370">
        <w:rPr>
          <w:rFonts w:hint="eastAsia"/>
        </w:rPr>
        <w:br/>
      </w:r>
      <w:r w:rsidRPr="003B1370">
        <w:rPr>
          <w:rFonts w:hint="eastAsia"/>
        </w:rPr>
        <w:tab/>
        <w:t>2</w:t>
      </w:r>
      <w:r w:rsidRPr="003B1370">
        <w:rPr>
          <w:rFonts w:hint="eastAsia"/>
        </w:rPr>
        <w:t>，</w:t>
      </w:r>
      <w:r w:rsidRPr="003B1370">
        <w:rPr>
          <w:rFonts w:hint="eastAsia"/>
        </w:rPr>
        <w:t>Controller</w:t>
      </w:r>
      <w:r w:rsidRPr="003B1370">
        <w:rPr>
          <w:rFonts w:hint="eastAsia"/>
        </w:rPr>
        <w:t>会变得很厚很复杂。</w:t>
      </w:r>
      <w:r w:rsidRPr="003B1370">
        <w:rPr>
          <w:rFonts w:hint="eastAsia"/>
        </w:rPr>
        <w:br/>
        <w:t>MVP</w:t>
      </w:r>
      <w:r w:rsidRPr="003B1370">
        <w:rPr>
          <w:rFonts w:hint="eastAsia"/>
        </w:rPr>
        <w:t>：</w:t>
      </w:r>
      <w:r w:rsidRPr="003B1370">
        <w:rPr>
          <w:rFonts w:hint="eastAsia"/>
        </w:rPr>
        <w:t>Model-View-Presenter</w:t>
      </w:r>
      <w:r w:rsidRPr="003B1370">
        <w:rPr>
          <w:rFonts w:hint="eastAsia"/>
        </w:rPr>
        <w:t>，</w:t>
      </w:r>
      <w:r w:rsidRPr="003B1370">
        <w:rPr>
          <w:rFonts w:hint="eastAsia"/>
        </w:rPr>
        <w:t>MVC</w:t>
      </w:r>
      <w:r w:rsidRPr="003B1370">
        <w:rPr>
          <w:rFonts w:hint="eastAsia"/>
        </w:rPr>
        <w:t>的一个演变模式，将</w:t>
      </w:r>
      <w:r w:rsidRPr="003B1370">
        <w:rPr>
          <w:rFonts w:hint="eastAsia"/>
        </w:rPr>
        <w:t>Controller</w:t>
      </w:r>
      <w:r w:rsidRPr="003B1370">
        <w:rPr>
          <w:rFonts w:hint="eastAsia"/>
        </w:rPr>
        <w:t>换成了</w:t>
      </w:r>
      <w:r w:rsidRPr="003B1370">
        <w:rPr>
          <w:rFonts w:hint="eastAsia"/>
        </w:rPr>
        <w:t>Presenter</w:t>
      </w:r>
      <w:r w:rsidRPr="003B1370">
        <w:rPr>
          <w:rFonts w:hint="eastAsia"/>
        </w:rPr>
        <w:t>，</w:t>
      </w:r>
      <w:r w:rsidRPr="003B1370">
        <w:rPr>
          <w:rFonts w:hint="eastAsia"/>
        </w:rPr>
        <w:tab/>
      </w:r>
      <w:r w:rsidRPr="003B1370">
        <w:rPr>
          <w:rFonts w:hint="eastAsia"/>
        </w:rPr>
        <w:t>主要为了解决上述第一个缺点，将</w:t>
      </w:r>
      <w:r w:rsidRPr="003B1370">
        <w:rPr>
          <w:rFonts w:hint="eastAsia"/>
        </w:rPr>
        <w:t>View</w:t>
      </w:r>
      <w:r w:rsidRPr="003B1370">
        <w:rPr>
          <w:rFonts w:hint="eastAsia"/>
        </w:rPr>
        <w:t>和</w:t>
      </w:r>
      <w:r w:rsidRPr="003B1370">
        <w:rPr>
          <w:rFonts w:hint="eastAsia"/>
        </w:rPr>
        <w:t>Model</w:t>
      </w:r>
      <w:r w:rsidRPr="003B1370">
        <w:rPr>
          <w:rFonts w:hint="eastAsia"/>
        </w:rPr>
        <w:t>解耦，</w:t>
      </w:r>
    </w:p>
    <w:p w14:paraId="2FC22236" w14:textId="77777777" w:rsidR="007677FA" w:rsidRPr="003B1370" w:rsidRDefault="007677FA" w:rsidP="007677FA">
      <w:r w:rsidRPr="003B1370">
        <w:rPr>
          <w:rFonts w:hint="eastAsia"/>
        </w:rPr>
        <w:t>不过第二个缺点依然没有解决。</w:t>
      </w:r>
      <w:r w:rsidRPr="003B1370">
        <w:rPr>
          <w:rFonts w:hint="eastAsia"/>
        </w:rPr>
        <w:br/>
        <w:t>MVVM</w:t>
      </w:r>
      <w:r w:rsidRPr="003B1370">
        <w:rPr>
          <w:rFonts w:hint="eastAsia"/>
        </w:rPr>
        <w:t>：</w:t>
      </w:r>
      <w:r w:rsidRPr="003B1370">
        <w:rPr>
          <w:rFonts w:hint="eastAsia"/>
        </w:rPr>
        <w:t>Model-View-ViewModel</w:t>
      </w:r>
      <w:r w:rsidRPr="003B1370">
        <w:rPr>
          <w:rFonts w:hint="eastAsia"/>
        </w:rPr>
        <w:t>，是对</w:t>
      </w:r>
      <w:r w:rsidRPr="003B1370">
        <w:rPr>
          <w:rFonts w:hint="eastAsia"/>
        </w:rPr>
        <w:t>MVP</w:t>
      </w:r>
      <w:r w:rsidRPr="003B1370">
        <w:rPr>
          <w:rFonts w:hint="eastAsia"/>
        </w:rPr>
        <w:t>的一个优化模式，</w:t>
      </w:r>
    </w:p>
    <w:p w14:paraId="45A74EE7" w14:textId="77777777" w:rsidR="007677FA" w:rsidRPr="003B1370" w:rsidRDefault="007677FA" w:rsidP="007677FA">
      <w:r w:rsidRPr="003B1370">
        <w:rPr>
          <w:rFonts w:hint="eastAsia"/>
        </w:rPr>
        <w:t>采用了双向绑定：</w:t>
      </w:r>
      <w:r w:rsidRPr="003B1370">
        <w:rPr>
          <w:rFonts w:hint="eastAsia"/>
        </w:rPr>
        <w:t>View</w:t>
      </w:r>
      <w:r w:rsidRPr="003B1370">
        <w:rPr>
          <w:rFonts w:hint="eastAsia"/>
        </w:rPr>
        <w:t>的变动，自动反映在</w:t>
      </w:r>
      <w:r w:rsidRPr="003B1370">
        <w:rPr>
          <w:rFonts w:hint="eastAsia"/>
        </w:rPr>
        <w:t>ViewModel</w:t>
      </w:r>
      <w:r w:rsidRPr="003B1370">
        <w:rPr>
          <w:rFonts w:hint="eastAsia"/>
        </w:rPr>
        <w:t>，反之亦然。</w:t>
      </w:r>
    </w:p>
    <w:p w14:paraId="3E8AD33A" w14:textId="77777777" w:rsidR="007677FA" w:rsidRPr="003B1370" w:rsidRDefault="007677FA" w:rsidP="007677FA">
      <w:r w:rsidRPr="003B1370">
        <w:rPr>
          <w:rFonts w:hint="eastAsia"/>
        </w:rPr>
        <w:t>MVC, MVP, MMVM</w:t>
      </w:r>
      <w:r w:rsidRPr="003B1370">
        <w:rPr>
          <w:rFonts w:hint="eastAsia"/>
        </w:rPr>
        <w:t>用来解决业务逻辑和视图之间的耦合</w:t>
      </w:r>
    </w:p>
    <w:p w14:paraId="6ED633B5" w14:textId="77777777" w:rsidR="007677FA" w:rsidRPr="003B1370" w:rsidRDefault="007677FA" w:rsidP="007677FA">
      <w:r w:rsidRPr="003B1370">
        <w:rPr>
          <w:rFonts w:hint="eastAsia"/>
        </w:rPr>
        <w:t>Mvc</w:t>
      </w:r>
      <w:r w:rsidRPr="003B1370">
        <w:rPr>
          <w:rFonts w:hint="eastAsia"/>
        </w:rPr>
        <w:t>和</w:t>
      </w:r>
      <w:r w:rsidRPr="003B1370">
        <w:rPr>
          <w:rFonts w:hint="eastAsia"/>
        </w:rPr>
        <w:t>mvp</w:t>
      </w:r>
      <w:r w:rsidRPr="003B1370">
        <w:rPr>
          <w:rFonts w:hint="eastAsia"/>
        </w:rPr>
        <w:t>的最主要区别：</w:t>
      </w:r>
    </w:p>
    <w:p w14:paraId="2A8A8637" w14:textId="77777777" w:rsidR="007677FA" w:rsidRPr="003B1370" w:rsidRDefault="007677FA" w:rsidP="007677FA">
      <w:r w:rsidRPr="003B1370">
        <w:rPr>
          <w:rFonts w:hint="eastAsia"/>
        </w:rPr>
        <w:t>Mvc</w:t>
      </w:r>
      <w:r w:rsidRPr="003B1370">
        <w:rPr>
          <w:rFonts w:hint="eastAsia"/>
        </w:rPr>
        <w:t>中</w:t>
      </w:r>
      <w:r w:rsidRPr="003B1370">
        <w:rPr>
          <w:rFonts w:hint="eastAsia"/>
        </w:rPr>
        <w:t>model</w:t>
      </w:r>
      <w:r w:rsidRPr="003B1370">
        <w:rPr>
          <w:rFonts w:hint="eastAsia"/>
        </w:rPr>
        <w:t>可以直接和</w:t>
      </w:r>
      <w:r w:rsidRPr="003B1370">
        <w:rPr>
          <w:rFonts w:hint="eastAsia"/>
        </w:rPr>
        <w:t>view</w:t>
      </w:r>
      <w:r w:rsidRPr="003B1370">
        <w:rPr>
          <w:rFonts w:hint="eastAsia"/>
        </w:rPr>
        <w:t>交互</w:t>
      </w:r>
    </w:p>
    <w:p w14:paraId="1F4BAF58" w14:textId="77777777" w:rsidR="007677FA" w:rsidRPr="003B1370" w:rsidRDefault="007677FA" w:rsidP="007677FA">
      <w:r w:rsidRPr="003B1370">
        <w:rPr>
          <w:rFonts w:hint="eastAsia"/>
        </w:rPr>
        <w:t>mvp</w:t>
      </w:r>
      <w:r w:rsidRPr="003B1370">
        <w:rPr>
          <w:rFonts w:hint="eastAsia"/>
        </w:rPr>
        <w:t>中</w:t>
      </w:r>
      <w:r w:rsidRPr="003B1370">
        <w:rPr>
          <w:rFonts w:hint="eastAsia"/>
        </w:rPr>
        <w:t>model</w:t>
      </w:r>
      <w:r w:rsidRPr="003B1370">
        <w:rPr>
          <w:rFonts w:hint="eastAsia"/>
        </w:rPr>
        <w:tab/>
      </w:r>
      <w:r w:rsidRPr="003B1370">
        <w:rPr>
          <w:rFonts w:hint="eastAsia"/>
        </w:rPr>
        <w:t>与</w:t>
      </w:r>
      <w:r w:rsidRPr="003B1370">
        <w:rPr>
          <w:rFonts w:hint="eastAsia"/>
        </w:rPr>
        <w:t>view</w:t>
      </w:r>
      <w:r w:rsidRPr="003B1370">
        <w:rPr>
          <w:rFonts w:hint="eastAsia"/>
        </w:rPr>
        <w:tab/>
      </w:r>
      <w:r w:rsidRPr="003B1370">
        <w:rPr>
          <w:rFonts w:hint="eastAsia"/>
        </w:rPr>
        <w:t>的交互由</w:t>
      </w:r>
      <w:r w:rsidRPr="003B1370">
        <w:rPr>
          <w:rFonts w:hint="eastAsia"/>
        </w:rPr>
        <w:t>presenter</w:t>
      </w:r>
      <w:r w:rsidRPr="003B1370">
        <w:rPr>
          <w:rFonts w:hint="eastAsia"/>
        </w:rPr>
        <w:t>完成</w:t>
      </w:r>
    </w:p>
    <w:p w14:paraId="359281C2" w14:textId="77777777" w:rsidR="007677FA" w:rsidRPr="003B1370" w:rsidRDefault="007677FA" w:rsidP="007677FA"/>
    <w:p w14:paraId="5088D18F" w14:textId="77777777" w:rsidR="007677FA" w:rsidRPr="003B1370" w:rsidRDefault="007677FA" w:rsidP="007677FA">
      <w:r w:rsidRPr="003B1370">
        <w:rPr>
          <w:rFonts w:hint="eastAsia"/>
          <w:noProof/>
        </w:rPr>
        <w:lastRenderedPageBreak/>
        <w:drawing>
          <wp:inline distT="0" distB="0" distL="0" distR="0" wp14:anchorId="48278F3F" wp14:editId="30AF3556">
            <wp:extent cx="5271770" cy="2205355"/>
            <wp:effectExtent l="0" t="0" r="5080" b="4445"/>
            <wp:docPr id="1039"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25" cstate="print"/>
                    <a:srcRect/>
                    <a:stretch>
                      <a:fillRect/>
                    </a:stretch>
                  </pic:blipFill>
                  <pic:spPr>
                    <a:xfrm>
                      <a:off x="0" y="0"/>
                      <a:ext cx="5271770" cy="2205355"/>
                    </a:xfrm>
                    <a:prstGeom prst="rect">
                      <a:avLst/>
                    </a:prstGeom>
                  </pic:spPr>
                </pic:pic>
              </a:graphicData>
            </a:graphic>
          </wp:inline>
        </w:drawing>
      </w:r>
    </w:p>
    <w:p w14:paraId="2BDC2BE0" w14:textId="77777777" w:rsidR="007677FA" w:rsidRPr="003B1370" w:rsidRDefault="007677FA" w:rsidP="007677FA">
      <w:r w:rsidRPr="003B1370">
        <w:rPr>
          <w:rFonts w:hint="eastAsia"/>
        </w:rPr>
        <w:t>Mvvm</w:t>
      </w:r>
      <w:r w:rsidRPr="003B1370">
        <w:rPr>
          <w:rFonts w:hint="eastAsia"/>
        </w:rPr>
        <w:t>的图解</w:t>
      </w:r>
    </w:p>
    <w:p w14:paraId="388BEA72" w14:textId="77777777" w:rsidR="007677FA" w:rsidRPr="003B1370" w:rsidRDefault="007677FA" w:rsidP="007677FA">
      <w:r w:rsidRPr="003B1370">
        <w:rPr>
          <w:rFonts w:hint="eastAsia"/>
          <w:noProof/>
        </w:rPr>
        <w:drawing>
          <wp:inline distT="0" distB="0" distL="0" distR="0" wp14:anchorId="4C9DE8BA" wp14:editId="60F60228">
            <wp:extent cx="5272405" cy="1586865"/>
            <wp:effectExtent l="0" t="0" r="4445" b="13334"/>
            <wp:docPr id="1040" name="图片 4"/>
            <wp:cNvGraphicFramePr/>
            <a:graphic xmlns:a="http://schemas.openxmlformats.org/drawingml/2006/main">
              <a:graphicData uri="http://schemas.openxmlformats.org/drawingml/2006/picture">
                <pic:pic xmlns:pic="http://schemas.openxmlformats.org/drawingml/2006/picture">
                  <pic:nvPicPr>
                    <pic:cNvPr id="1040" name="图片 4"/>
                    <pic:cNvPicPr/>
                  </pic:nvPicPr>
                  <pic:blipFill>
                    <a:blip r:embed="rId26" cstate="print"/>
                    <a:srcRect/>
                    <a:stretch>
                      <a:fillRect/>
                    </a:stretch>
                  </pic:blipFill>
                  <pic:spPr>
                    <a:xfrm>
                      <a:off x="0" y="0"/>
                      <a:ext cx="5272405" cy="1586865"/>
                    </a:xfrm>
                    <a:prstGeom prst="rect">
                      <a:avLst/>
                    </a:prstGeom>
                  </pic:spPr>
                </pic:pic>
              </a:graphicData>
            </a:graphic>
          </wp:inline>
        </w:drawing>
      </w:r>
    </w:p>
    <w:p w14:paraId="6AADE87C" w14:textId="77777777" w:rsidR="007677FA" w:rsidRPr="003B1370" w:rsidRDefault="007677FA" w:rsidP="007677FA"/>
    <w:p w14:paraId="2CBCCB6B" w14:textId="77777777" w:rsidR="007677FA" w:rsidRPr="003B1370" w:rsidRDefault="007677FA" w:rsidP="007677FA"/>
    <w:p w14:paraId="61D490B3" w14:textId="77777777" w:rsidR="007677FA" w:rsidRPr="003B1370" w:rsidRDefault="007677FA" w:rsidP="007677FA">
      <w:r w:rsidRPr="003B1370">
        <w:rPr>
          <w:rFonts w:hint="eastAsia"/>
        </w:rPr>
        <w:t>Mvc</w:t>
      </w:r>
      <w:r w:rsidRPr="003B1370">
        <w:rPr>
          <w:rFonts w:hint="eastAsia"/>
        </w:rPr>
        <w:t>，</w:t>
      </w:r>
      <w:r w:rsidRPr="003B1370">
        <w:rPr>
          <w:rFonts w:hint="eastAsia"/>
        </w:rPr>
        <w:t>mvp</w:t>
      </w:r>
      <w:r w:rsidRPr="003B1370">
        <w:rPr>
          <w:rFonts w:hint="eastAsia"/>
        </w:rPr>
        <w:t>，</w:t>
      </w:r>
      <w:r w:rsidRPr="003B1370">
        <w:rPr>
          <w:rFonts w:hint="eastAsia"/>
        </w:rPr>
        <w:t>mvvm</w:t>
      </w:r>
      <w:r w:rsidRPr="003B1370">
        <w:rPr>
          <w:rFonts w:hint="eastAsia"/>
        </w:rPr>
        <w:t>的优缺点</w:t>
      </w:r>
    </w:p>
    <w:p w14:paraId="32C01226" w14:textId="77777777" w:rsidR="007677FA" w:rsidRPr="003B1370" w:rsidRDefault="007677FA" w:rsidP="007677FA">
      <w:r w:rsidRPr="003B1370">
        <w:rPr>
          <w:rFonts w:hint="eastAsia"/>
        </w:rPr>
        <w:t>mvc</w:t>
      </w:r>
      <w:r w:rsidRPr="003B1370">
        <w:rPr>
          <w:rFonts w:hint="eastAsia"/>
        </w:rPr>
        <w:t>是指用户触发事件的时候，</w:t>
      </w:r>
      <w:r w:rsidRPr="003B1370">
        <w:rPr>
          <w:rFonts w:hint="eastAsia"/>
        </w:rPr>
        <w:t>view</w:t>
      </w:r>
      <w:r w:rsidRPr="003B1370">
        <w:rPr>
          <w:rFonts w:hint="eastAsia"/>
        </w:rPr>
        <w:t>层会发送指令到</w:t>
      </w:r>
      <w:r w:rsidRPr="003B1370">
        <w:rPr>
          <w:rFonts w:hint="eastAsia"/>
        </w:rPr>
        <w:t>controller</w:t>
      </w:r>
      <w:r w:rsidRPr="003B1370">
        <w:rPr>
          <w:rFonts w:hint="eastAsia"/>
        </w:rPr>
        <w:t>层，然后</w:t>
      </w:r>
      <w:r w:rsidRPr="003B1370">
        <w:rPr>
          <w:rFonts w:hint="eastAsia"/>
        </w:rPr>
        <w:t>controller</w:t>
      </w:r>
      <w:r w:rsidRPr="003B1370">
        <w:rPr>
          <w:rFonts w:hint="eastAsia"/>
        </w:rPr>
        <w:t>去通知</w:t>
      </w:r>
      <w:r w:rsidRPr="003B1370">
        <w:rPr>
          <w:rFonts w:hint="eastAsia"/>
        </w:rPr>
        <w:t>model</w:t>
      </w:r>
      <w:r w:rsidRPr="003B1370">
        <w:rPr>
          <w:rFonts w:hint="eastAsia"/>
        </w:rPr>
        <w:t>层更新数据，</w:t>
      </w:r>
      <w:r w:rsidRPr="003B1370">
        <w:rPr>
          <w:rFonts w:hint="eastAsia"/>
        </w:rPr>
        <w:t>model</w:t>
      </w:r>
      <w:r w:rsidRPr="003B1370">
        <w:rPr>
          <w:rFonts w:hint="eastAsia"/>
        </w:rPr>
        <w:t>层更新完数据后会直接在</w:t>
      </w:r>
      <w:r w:rsidRPr="003B1370">
        <w:rPr>
          <w:rFonts w:hint="eastAsia"/>
        </w:rPr>
        <w:t>view</w:t>
      </w:r>
      <w:r w:rsidRPr="003B1370">
        <w:rPr>
          <w:rFonts w:hint="eastAsia"/>
        </w:rPr>
        <w:t>层显示结果。</w:t>
      </w:r>
    </w:p>
    <w:p w14:paraId="0D84FD98" w14:textId="77777777" w:rsidR="007677FA" w:rsidRPr="003B1370" w:rsidRDefault="007677FA" w:rsidP="007677FA">
      <w:r w:rsidRPr="003B1370">
        <w:rPr>
          <w:rFonts w:hint="eastAsia"/>
        </w:rPr>
        <w:t>对</w:t>
      </w:r>
      <w:r w:rsidRPr="003B1370">
        <w:rPr>
          <w:rFonts w:hint="eastAsia"/>
        </w:rPr>
        <w:t>android</w:t>
      </w:r>
      <w:r w:rsidRPr="003B1370">
        <w:rPr>
          <w:rFonts w:hint="eastAsia"/>
        </w:rPr>
        <w:t>来说</w:t>
      </w:r>
      <w:r w:rsidRPr="003B1370">
        <w:rPr>
          <w:rFonts w:hint="eastAsia"/>
        </w:rPr>
        <w:t xml:space="preserve"> activity</w:t>
      </w:r>
      <w:r w:rsidRPr="003B1370">
        <w:rPr>
          <w:rFonts w:hint="eastAsia"/>
        </w:rPr>
        <w:t>几乎承担了</w:t>
      </w:r>
      <w:r w:rsidRPr="003B1370">
        <w:rPr>
          <w:rFonts w:hint="eastAsia"/>
        </w:rPr>
        <w:t>view</w:t>
      </w:r>
      <w:r w:rsidRPr="003B1370">
        <w:rPr>
          <w:rFonts w:hint="eastAsia"/>
        </w:rPr>
        <w:t>层和</w:t>
      </w:r>
      <w:r w:rsidRPr="003B1370">
        <w:rPr>
          <w:rFonts w:hint="eastAsia"/>
        </w:rPr>
        <w:t>controller</w:t>
      </w:r>
      <w:r w:rsidRPr="003B1370">
        <w:rPr>
          <w:rFonts w:hint="eastAsia"/>
        </w:rPr>
        <w:t>层两种角色，并且和</w:t>
      </w:r>
      <w:r w:rsidRPr="003B1370">
        <w:rPr>
          <w:rFonts w:hint="eastAsia"/>
        </w:rPr>
        <w:t>model</w:t>
      </w:r>
      <w:r w:rsidRPr="003B1370">
        <w:rPr>
          <w:rFonts w:hint="eastAsia"/>
        </w:rPr>
        <w:t>层耦合严重，在逻辑复杂的界面维护起来很麻烦。</w:t>
      </w:r>
    </w:p>
    <w:p w14:paraId="42017621" w14:textId="77777777" w:rsidR="007677FA" w:rsidRPr="003B1370" w:rsidRDefault="007677FA" w:rsidP="007677FA">
      <w:r w:rsidRPr="003B1370">
        <w:rPr>
          <w:rFonts w:hint="eastAsia"/>
        </w:rPr>
        <w:t>mvp</w:t>
      </w:r>
      <w:r w:rsidRPr="003B1370">
        <w:rPr>
          <w:rFonts w:hint="eastAsia"/>
        </w:rPr>
        <w:t>模式下的</w:t>
      </w:r>
      <w:r w:rsidRPr="003B1370">
        <w:rPr>
          <w:rFonts w:hint="eastAsia"/>
        </w:rPr>
        <w:t>activity</w:t>
      </w:r>
      <w:r w:rsidRPr="003B1370">
        <w:rPr>
          <w:rFonts w:hint="eastAsia"/>
        </w:rPr>
        <w:t>只承担了</w:t>
      </w:r>
      <w:r w:rsidRPr="003B1370">
        <w:rPr>
          <w:rFonts w:hint="eastAsia"/>
        </w:rPr>
        <w:t>view</w:t>
      </w:r>
      <w:r w:rsidRPr="003B1370">
        <w:rPr>
          <w:rFonts w:hint="eastAsia"/>
        </w:rPr>
        <w:t>层的角色，</w:t>
      </w:r>
      <w:r w:rsidRPr="003B1370">
        <w:rPr>
          <w:rFonts w:hint="eastAsia"/>
        </w:rPr>
        <w:t>controller</w:t>
      </w:r>
      <w:r w:rsidRPr="003B1370">
        <w:rPr>
          <w:rFonts w:hint="eastAsia"/>
        </w:rPr>
        <w:t>的角色完全由</w:t>
      </w:r>
      <w:r w:rsidRPr="003B1370">
        <w:rPr>
          <w:rFonts w:hint="eastAsia"/>
        </w:rPr>
        <w:t>presenter</w:t>
      </w:r>
      <w:r w:rsidRPr="003B1370">
        <w:rPr>
          <w:rFonts w:hint="eastAsia"/>
        </w:rPr>
        <w:t>负责，</w:t>
      </w:r>
      <w:r w:rsidRPr="003B1370">
        <w:rPr>
          <w:rFonts w:hint="eastAsia"/>
        </w:rPr>
        <w:t>view</w:t>
      </w:r>
      <w:r w:rsidRPr="003B1370">
        <w:rPr>
          <w:rFonts w:hint="eastAsia"/>
        </w:rPr>
        <w:t>层和</w:t>
      </w:r>
      <w:r w:rsidRPr="003B1370">
        <w:rPr>
          <w:rFonts w:hint="eastAsia"/>
        </w:rPr>
        <w:t>presenter</w:t>
      </w:r>
      <w:r w:rsidRPr="003B1370">
        <w:rPr>
          <w:rFonts w:hint="eastAsia"/>
        </w:rPr>
        <w:t>层的通信通过接口实现，所以</w:t>
      </w:r>
      <w:r w:rsidRPr="003B1370">
        <w:rPr>
          <w:rFonts w:hint="eastAsia"/>
        </w:rPr>
        <w:t>VP</w:t>
      </w:r>
      <w:r w:rsidRPr="003B1370">
        <w:rPr>
          <w:rFonts w:hint="eastAsia"/>
        </w:rPr>
        <w:t>之间不存在耦合问题，</w:t>
      </w:r>
      <w:r w:rsidRPr="003B1370">
        <w:rPr>
          <w:rFonts w:hint="eastAsia"/>
        </w:rPr>
        <w:t>view</w:t>
      </w:r>
      <w:r w:rsidRPr="003B1370">
        <w:rPr>
          <w:rFonts w:hint="eastAsia"/>
        </w:rPr>
        <w:t>层与</w:t>
      </w:r>
      <w:r w:rsidRPr="003B1370">
        <w:rPr>
          <w:rFonts w:hint="eastAsia"/>
        </w:rPr>
        <w:t>model</w:t>
      </w:r>
      <w:r w:rsidRPr="003B1370">
        <w:rPr>
          <w:rFonts w:hint="eastAsia"/>
        </w:rPr>
        <w:t>也是完全解耦了。</w:t>
      </w:r>
    </w:p>
    <w:p w14:paraId="4D1D9585" w14:textId="77777777" w:rsidR="007677FA" w:rsidRPr="003B1370" w:rsidRDefault="007677FA" w:rsidP="007677FA">
      <w:r w:rsidRPr="003B1370">
        <w:rPr>
          <w:rFonts w:hint="eastAsia"/>
        </w:rPr>
        <w:t>presenter</w:t>
      </w:r>
      <w:r w:rsidRPr="003B1370">
        <w:rPr>
          <w:rFonts w:hint="eastAsia"/>
        </w:rPr>
        <w:t>复用度高，可以随意搬到任何界面。</w:t>
      </w:r>
    </w:p>
    <w:p w14:paraId="02FDFEBD" w14:textId="77777777" w:rsidR="007677FA" w:rsidRPr="003B1370" w:rsidRDefault="007677FA" w:rsidP="007677FA">
      <w:r w:rsidRPr="003B1370">
        <w:rPr>
          <w:rFonts w:hint="eastAsia"/>
        </w:rPr>
        <w:t>mvp</w:t>
      </w:r>
      <w:r w:rsidRPr="003B1370">
        <w:rPr>
          <w:rFonts w:hint="eastAsia"/>
        </w:rPr>
        <w:t>模式下还方便测试维护：</w:t>
      </w:r>
    </w:p>
    <w:p w14:paraId="65224FF5" w14:textId="77777777" w:rsidR="007677FA" w:rsidRPr="003B1370" w:rsidRDefault="007677FA" w:rsidP="007677FA">
      <w:r w:rsidRPr="003B1370">
        <w:rPr>
          <w:rFonts w:hint="eastAsia"/>
        </w:rPr>
        <w:t>但是</w:t>
      </w:r>
      <w:r w:rsidRPr="003B1370">
        <w:t>mvp</w:t>
      </w:r>
      <w:r w:rsidRPr="003B1370">
        <w:t>的问题在于</w:t>
      </w:r>
      <w:r w:rsidRPr="003B1370">
        <w:t>view</w:t>
      </w:r>
      <w:r w:rsidRPr="003B1370">
        <w:t>层和</w:t>
      </w:r>
      <w:r w:rsidRPr="003B1370">
        <w:t>presenter</w:t>
      </w:r>
      <w:r w:rsidRPr="003B1370">
        <w:t>层是通过接口连接，在复杂的界面中，维护过多接口的成本很大。</w:t>
      </w:r>
    </w:p>
    <w:p w14:paraId="706245CA" w14:textId="77777777" w:rsidR="007677FA" w:rsidRPr="003B1370" w:rsidRDefault="007677FA" w:rsidP="007677FA"/>
    <w:p w14:paraId="051C5AC9" w14:textId="77777777" w:rsidR="007677FA" w:rsidRPr="003B1370" w:rsidRDefault="007677FA" w:rsidP="007677FA">
      <w:r w:rsidRPr="003B1370">
        <w:rPr>
          <w:rFonts w:hint="eastAsia"/>
        </w:rPr>
        <w:t xml:space="preserve">Mvvm </w:t>
      </w:r>
      <w:r w:rsidRPr="003B1370">
        <w:rPr>
          <w:rFonts w:hint="eastAsia"/>
        </w:rPr>
        <w:t>的优点：</w:t>
      </w:r>
    </w:p>
    <w:p w14:paraId="2BD38300" w14:textId="77777777" w:rsidR="007677FA" w:rsidRPr="003B1370" w:rsidRDefault="007677FA" w:rsidP="007677FA">
      <w:r w:rsidRPr="003B1370">
        <w:rPr>
          <w:rFonts w:hint="eastAsia"/>
        </w:rPr>
        <w:t>1</w:t>
      </w:r>
      <w:r w:rsidRPr="003B1370">
        <w:rPr>
          <w:rFonts w:hint="eastAsia"/>
        </w:rPr>
        <w:t>，和</w:t>
      </w:r>
      <w:r w:rsidRPr="003B1370">
        <w:rPr>
          <w:rFonts w:hint="eastAsia"/>
        </w:rPr>
        <w:t>mvp</w:t>
      </w:r>
      <w:r w:rsidRPr="003B1370">
        <w:rPr>
          <w:rFonts w:hint="eastAsia"/>
        </w:rPr>
        <w:t>一样，方便进行单元测试</w:t>
      </w:r>
    </w:p>
    <w:p w14:paraId="6C555065" w14:textId="77777777" w:rsidR="007677FA" w:rsidRPr="003B1370" w:rsidRDefault="007677FA" w:rsidP="007677FA">
      <w:r w:rsidRPr="003B1370">
        <w:rPr>
          <w:rFonts w:hint="eastAsia"/>
        </w:rPr>
        <w:t>2</w:t>
      </w:r>
      <w:r w:rsidRPr="003B1370">
        <w:rPr>
          <w:rFonts w:hint="eastAsia"/>
        </w:rPr>
        <w:t>，</w:t>
      </w:r>
      <w:r w:rsidRPr="003B1370">
        <w:t>便于代码的移植</w:t>
      </w:r>
    </w:p>
    <w:p w14:paraId="1FFA11C7" w14:textId="77777777" w:rsidR="007677FA" w:rsidRPr="003B1370" w:rsidRDefault="007677FA" w:rsidP="007677FA">
      <w:r w:rsidRPr="003B1370">
        <w:rPr>
          <w:rFonts w:hint="eastAsia"/>
        </w:rPr>
        <w:t>Mvvm</w:t>
      </w:r>
      <w:r w:rsidRPr="003B1370">
        <w:rPr>
          <w:rFonts w:hint="eastAsia"/>
        </w:rPr>
        <w:t>的缺点</w:t>
      </w:r>
    </w:p>
    <w:p w14:paraId="5788C619" w14:textId="77777777" w:rsidR="007677FA" w:rsidRPr="003B1370" w:rsidRDefault="007677FA" w:rsidP="007677FA">
      <w:r w:rsidRPr="003B1370">
        <w:rPr>
          <w:rFonts w:hint="eastAsia"/>
        </w:rPr>
        <w:t>1</w:t>
      </w:r>
      <w:r w:rsidRPr="003B1370">
        <w:rPr>
          <w:rFonts w:hint="eastAsia"/>
        </w:rPr>
        <w:t>，</w:t>
      </w:r>
      <w:r w:rsidRPr="003B1370">
        <w:t>类会增多</w:t>
      </w:r>
    </w:p>
    <w:p w14:paraId="35249FE0" w14:textId="77777777" w:rsidR="007677FA" w:rsidRPr="003B1370" w:rsidRDefault="007677FA" w:rsidP="007677FA">
      <w:r w:rsidRPr="003B1370">
        <w:rPr>
          <w:rFonts w:hint="eastAsia"/>
        </w:rPr>
        <w:t>2</w:t>
      </w:r>
      <w:r w:rsidRPr="003B1370">
        <w:rPr>
          <w:rFonts w:hint="eastAsia"/>
        </w:rPr>
        <w:t>，</w:t>
      </w:r>
      <w:r w:rsidRPr="003B1370">
        <w:t>viewModel</w:t>
      </w:r>
      <w:r w:rsidRPr="003B1370">
        <w:t>会越来越庞大</w:t>
      </w:r>
    </w:p>
    <w:p w14:paraId="59161257" w14:textId="77777777" w:rsidR="007677FA" w:rsidRPr="003B1370" w:rsidRDefault="007677FA" w:rsidP="007677FA">
      <w:r w:rsidRPr="003B1370">
        <w:rPr>
          <w:rFonts w:hint="eastAsia"/>
        </w:rPr>
        <w:t>3</w:t>
      </w:r>
      <w:r w:rsidRPr="003B1370">
        <w:rPr>
          <w:rFonts w:hint="eastAsia"/>
        </w:rPr>
        <w:t>，</w:t>
      </w:r>
      <w:r w:rsidRPr="003B1370">
        <w:t>调用复杂度增加</w:t>
      </w:r>
    </w:p>
    <w:p w14:paraId="3F19DBF0" w14:textId="77777777" w:rsidR="00C95B50" w:rsidRDefault="007677FA" w:rsidP="00C95B50">
      <w:pPr>
        <w:pStyle w:val="2"/>
      </w:pPr>
      <w:r>
        <w:rPr>
          <w:rFonts w:hint="eastAsia"/>
        </w:rPr>
        <w:lastRenderedPageBreak/>
        <w:t>八</w:t>
      </w:r>
      <w:r w:rsidRPr="003B1370">
        <w:rPr>
          <w:rFonts w:hint="eastAsia"/>
        </w:rPr>
        <w:t>，</w:t>
      </w:r>
      <w:r>
        <w:rPr>
          <w:rFonts w:hint="eastAsia"/>
        </w:rPr>
        <w:t>多媒体</w:t>
      </w:r>
      <w:r w:rsidR="00C95B50">
        <w:rPr>
          <w:rFonts w:hint="eastAsia"/>
        </w:rPr>
        <w:t>（音视频图片）</w:t>
      </w:r>
    </w:p>
    <w:p w14:paraId="03D89AFA" w14:textId="75B819E9" w:rsidR="007677FA" w:rsidRPr="003B1370" w:rsidRDefault="00C95B50" w:rsidP="00C95B50">
      <w:pPr>
        <w:pStyle w:val="3"/>
        <w:rPr>
          <w:rFonts w:hint="default"/>
        </w:rPr>
      </w:pPr>
      <w:r>
        <w:t>一》</w:t>
      </w:r>
      <w:r w:rsidR="007677FA" w:rsidRPr="003B1370">
        <w:t>Bitmap相关</w:t>
      </w:r>
    </w:p>
    <w:p w14:paraId="27BE08BE" w14:textId="77777777" w:rsidR="007677FA" w:rsidRPr="003B1370" w:rsidRDefault="007677FA" w:rsidP="00011E4D">
      <w:pPr>
        <w:pStyle w:val="4"/>
      </w:pPr>
      <w:r w:rsidRPr="003B1370">
        <w:rPr>
          <w:rFonts w:hint="eastAsia"/>
        </w:rPr>
        <w:t>1</w:t>
      </w:r>
      <w:r w:rsidRPr="003B1370">
        <w:rPr>
          <w:rFonts w:hint="eastAsia"/>
        </w:rPr>
        <w:t>，</w:t>
      </w:r>
      <w:r w:rsidRPr="003B1370">
        <w:t xml:space="preserve">android </w:t>
      </w:r>
      <w:r w:rsidRPr="003B1370">
        <w:t>色彩模式说明：</w:t>
      </w:r>
    </w:p>
    <w:p w14:paraId="40622309" w14:textId="77777777" w:rsidR="007677FA" w:rsidRDefault="007677FA" w:rsidP="007677FA">
      <w:r w:rsidRPr="003B1370">
        <w:t>ALPHA_8</w:t>
      </w:r>
      <w:r w:rsidRPr="003B1370">
        <w:t>：</w:t>
      </w:r>
      <w:r w:rsidRPr="003B1370">
        <w:rPr>
          <w:rFonts w:hint="eastAsia"/>
        </w:rPr>
        <w:t xml:space="preserve">   </w:t>
      </w:r>
      <w:r w:rsidRPr="003B1370">
        <w:t>每个像素占用</w:t>
      </w:r>
      <w:r w:rsidRPr="003B1370">
        <w:t>1byte</w:t>
      </w:r>
      <w:r w:rsidRPr="003B1370">
        <w:t>内存。</w:t>
      </w:r>
    </w:p>
    <w:p w14:paraId="24160298" w14:textId="5157FAC3" w:rsidR="00EE7270" w:rsidRPr="003B1370" w:rsidRDefault="00EE7270" w:rsidP="007677FA">
      <w:r w:rsidRPr="003B1370">
        <w:t>RGB_565:</w:t>
      </w:r>
      <w:r w:rsidRPr="003B1370">
        <w:rPr>
          <w:rFonts w:hint="eastAsia"/>
        </w:rPr>
        <w:t xml:space="preserve">    </w:t>
      </w:r>
      <w:r w:rsidRPr="003B1370">
        <w:t>每个像素占用</w:t>
      </w:r>
      <w:r w:rsidRPr="003B1370">
        <w:t>2byte</w:t>
      </w:r>
      <w:r w:rsidRPr="003B1370">
        <w:t>内存</w:t>
      </w:r>
    </w:p>
    <w:p w14:paraId="0FE6EB16" w14:textId="77777777" w:rsidR="007677FA" w:rsidRPr="003B1370" w:rsidRDefault="007677FA" w:rsidP="007677FA">
      <w:r w:rsidRPr="003B1370">
        <w:t>ARGB_4444:</w:t>
      </w:r>
      <w:r w:rsidRPr="003B1370">
        <w:rPr>
          <w:rFonts w:hint="eastAsia"/>
        </w:rPr>
        <w:t xml:space="preserve">  </w:t>
      </w:r>
      <w:r w:rsidRPr="003B1370">
        <w:t>每个像素占用</w:t>
      </w:r>
      <w:r w:rsidRPr="003B1370">
        <w:t>2byte</w:t>
      </w:r>
      <w:r w:rsidRPr="003B1370">
        <w:t>内存</w:t>
      </w:r>
    </w:p>
    <w:p w14:paraId="28D5642A" w14:textId="77777777" w:rsidR="007677FA" w:rsidRPr="003B1370" w:rsidRDefault="007677FA" w:rsidP="007677FA">
      <w:r w:rsidRPr="003B1370">
        <w:t>ARGB_8888:</w:t>
      </w:r>
      <w:r w:rsidRPr="003B1370">
        <w:rPr>
          <w:rFonts w:hint="eastAsia"/>
        </w:rPr>
        <w:t xml:space="preserve">  </w:t>
      </w:r>
      <w:r w:rsidRPr="003B1370">
        <w:t>每个像素占用</w:t>
      </w:r>
      <w:r w:rsidRPr="003B1370">
        <w:t>4byte</w:t>
      </w:r>
      <w:r w:rsidRPr="003B1370">
        <w:t>内存</w:t>
      </w:r>
    </w:p>
    <w:p w14:paraId="7C89C0C8" w14:textId="77777777" w:rsidR="007677FA" w:rsidRPr="003B1370" w:rsidRDefault="007677FA" w:rsidP="007677FA"/>
    <w:p w14:paraId="4BB5A35B" w14:textId="77777777" w:rsidR="007677FA" w:rsidRPr="003B1370" w:rsidRDefault="007677FA" w:rsidP="007677FA">
      <w:r w:rsidRPr="003B1370">
        <w:t>假设一张</w:t>
      </w:r>
      <w:r w:rsidRPr="003B1370">
        <w:t>1024*1024</w:t>
      </w:r>
      <w:r w:rsidRPr="003B1370">
        <w:t>，模式为</w:t>
      </w:r>
      <w:r w:rsidRPr="003B1370">
        <w:t>ARGB_8888</w:t>
      </w:r>
      <w:r w:rsidRPr="003B1370">
        <w:t>的图片，那么它占有的内存就是：</w:t>
      </w:r>
      <w:r w:rsidRPr="003B1370">
        <w:t>1024*1024*4 = 4MB</w:t>
      </w:r>
    </w:p>
    <w:p w14:paraId="1248A6B7" w14:textId="77777777" w:rsidR="007677FA" w:rsidRDefault="007677FA" w:rsidP="007677FA">
      <w:r w:rsidRPr="003B1370">
        <w:t>Android</w:t>
      </w:r>
      <w:r w:rsidRPr="003B1370">
        <w:t>默认的色彩模式为</w:t>
      </w:r>
      <w:r w:rsidRPr="003B1370">
        <w:t>ARGB_8888</w:t>
      </w:r>
      <w:r w:rsidRPr="003B1370">
        <w:t>，通常我们优化</w:t>
      </w:r>
      <w:r w:rsidRPr="003B1370">
        <w:t>Bitmap</w:t>
      </w:r>
      <w:r w:rsidRPr="003B1370">
        <w:t>时，当需要做性能优化或者防止</w:t>
      </w:r>
      <w:r w:rsidRPr="003B1370">
        <w:t>OOM</w:t>
      </w:r>
      <w:r w:rsidRPr="003B1370">
        <w:t>（</w:t>
      </w:r>
      <w:r w:rsidRPr="003B1370">
        <w:t>Out Of Memory</w:t>
      </w:r>
      <w:r w:rsidRPr="003B1370">
        <w:t>），我们通常会使用</w:t>
      </w:r>
      <w:r w:rsidRPr="003B1370">
        <w:t>Bitmap.Config.RGB_565</w:t>
      </w:r>
      <w:r w:rsidRPr="003B1370">
        <w:t>这个配置，因为</w:t>
      </w:r>
      <w:r w:rsidRPr="003B1370">
        <w:t>Bitmap.Config.ALPHA_8</w:t>
      </w:r>
      <w:r w:rsidRPr="003B1370">
        <w:t>只有透明度，显示一般图片没有意义，</w:t>
      </w:r>
      <w:r w:rsidRPr="003B1370">
        <w:t>Bitmap.Config.ARGB_4444</w:t>
      </w:r>
      <w:r w:rsidRPr="003B1370">
        <w:t>显示图片不清楚，</w:t>
      </w:r>
      <w:r w:rsidRPr="003B1370">
        <w:t>Bitmap.Config.ARGB_8888</w:t>
      </w:r>
      <w:r w:rsidRPr="003B1370">
        <w:t>占用内存最多</w:t>
      </w:r>
    </w:p>
    <w:p w14:paraId="78B84548" w14:textId="77777777" w:rsidR="00BC2A17" w:rsidRDefault="00BC2A17" w:rsidP="007677FA"/>
    <w:p w14:paraId="5046DEA8" w14:textId="0CE0BD40" w:rsidR="00BC2A17" w:rsidRPr="003B1370" w:rsidRDefault="00BC2A17" w:rsidP="00BC2A17">
      <w:pPr>
        <w:pStyle w:val="4"/>
      </w:pPr>
      <w:r>
        <w:t>2,</w:t>
      </w:r>
      <w:r>
        <w:rPr>
          <w:rFonts w:hint="eastAsia"/>
        </w:rPr>
        <w:t>布局生成海报</w:t>
      </w:r>
    </w:p>
    <w:p w14:paraId="083066FE" w14:textId="4AAD5415" w:rsidR="007677FA" w:rsidRPr="003B1370" w:rsidRDefault="00BC2A17" w:rsidP="007677FA">
      <w:r w:rsidRPr="00BC2A17">
        <w:rPr>
          <w:noProof/>
        </w:rPr>
        <w:drawing>
          <wp:inline distT="0" distB="0" distL="0" distR="0" wp14:anchorId="767F8351" wp14:editId="0A123CEF">
            <wp:extent cx="5274310" cy="20605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0575"/>
                    </a:xfrm>
                    <a:prstGeom prst="rect">
                      <a:avLst/>
                    </a:prstGeom>
                  </pic:spPr>
                </pic:pic>
              </a:graphicData>
            </a:graphic>
          </wp:inline>
        </w:drawing>
      </w:r>
    </w:p>
    <w:p w14:paraId="43EBCDB4" w14:textId="4BBC7DEF" w:rsidR="007677FA" w:rsidRPr="003B1370" w:rsidRDefault="00BC2A17" w:rsidP="00BC2A17">
      <w:pPr>
        <w:pStyle w:val="4"/>
      </w:pPr>
      <w:r>
        <w:rPr>
          <w:rFonts w:hint="eastAsia"/>
        </w:rPr>
        <w:t>3</w:t>
      </w:r>
      <w:r w:rsidR="007677FA" w:rsidRPr="003B1370">
        <w:rPr>
          <w:rFonts w:hint="eastAsia"/>
        </w:rPr>
        <w:t>，</w:t>
      </w:r>
      <w:r w:rsidR="007677FA" w:rsidRPr="003B1370">
        <w:t>使用</w:t>
      </w:r>
      <w:r w:rsidR="007677FA" w:rsidRPr="003B1370">
        <w:t>Bitmap</w:t>
      </w:r>
      <w:r w:rsidR="007677FA" w:rsidRPr="003B1370">
        <w:t>时的一些注意事项</w:t>
      </w:r>
    </w:p>
    <w:p w14:paraId="483F4B68" w14:textId="77777777" w:rsidR="007677FA" w:rsidRPr="003B1370" w:rsidRDefault="007677FA" w:rsidP="007677FA">
      <w:r w:rsidRPr="003B1370">
        <w:t>不用的</w:t>
      </w:r>
      <w:r w:rsidRPr="003B1370">
        <w:t>Bitmap</w:t>
      </w:r>
      <w:r w:rsidRPr="003B1370">
        <w:t>及时释放</w:t>
      </w:r>
    </w:p>
    <w:p w14:paraId="3F3CA687" w14:textId="77777777" w:rsidR="007677FA" w:rsidRPr="003B1370" w:rsidRDefault="007677FA" w:rsidP="007677FA">
      <w:r w:rsidRPr="003B1370">
        <w:t xml:space="preserve">if </w:t>
      </w:r>
      <w:proofErr w:type="gramStart"/>
      <w:r w:rsidRPr="003B1370">
        <w:t>(!bmp</w:t>
      </w:r>
      <w:proofErr w:type="gramEnd"/>
      <w:r w:rsidRPr="003B1370">
        <w:t>.isRecycle()) {</w:t>
      </w:r>
    </w:p>
    <w:p w14:paraId="14CD6967" w14:textId="77777777" w:rsidR="007677FA" w:rsidRPr="003B1370" w:rsidRDefault="007677FA" w:rsidP="007677FA">
      <w:r w:rsidRPr="003B1370">
        <w:t xml:space="preserve">    bmp.recycle();   //</w:t>
      </w:r>
      <w:r w:rsidRPr="003B1370">
        <w:t>回收图片所占的内存</w:t>
      </w:r>
    </w:p>
    <w:p w14:paraId="27515E86" w14:textId="77777777" w:rsidR="007677FA" w:rsidRPr="003B1370" w:rsidRDefault="007677FA" w:rsidP="007677FA">
      <w:r w:rsidRPr="003B1370">
        <w:t xml:space="preserve">    bitmap = null;</w:t>
      </w:r>
    </w:p>
    <w:p w14:paraId="77A406CE" w14:textId="77777777" w:rsidR="007677FA" w:rsidRPr="003B1370" w:rsidRDefault="007677FA" w:rsidP="007677FA">
      <w:r w:rsidRPr="003B1370">
        <w:lastRenderedPageBreak/>
        <w:t xml:space="preserve">    system.gc();  //</w:t>
      </w:r>
      <w:r w:rsidRPr="003B1370">
        <w:t>提醒系统及时回收</w:t>
      </w:r>
    </w:p>
    <w:p w14:paraId="6AA5FBA7" w14:textId="77777777" w:rsidR="007677FA" w:rsidRPr="003B1370" w:rsidRDefault="007677FA" w:rsidP="007677FA">
      <w:r w:rsidRPr="003B1370">
        <w:t>}</w:t>
      </w:r>
    </w:p>
    <w:p w14:paraId="7CB42861" w14:textId="77777777" w:rsidR="007677FA" w:rsidRPr="003B1370" w:rsidRDefault="007677FA" w:rsidP="007677FA">
      <w:r w:rsidRPr="003B1370">
        <w:t>虽然调用</w:t>
      </w:r>
      <w:r w:rsidRPr="003B1370">
        <w:t>recycle()</w:t>
      </w:r>
      <w:r w:rsidRPr="003B1370">
        <w:t>并不能保证立即释放占用的内存，但是可以加速</w:t>
      </w:r>
      <w:r w:rsidRPr="003B1370">
        <w:t>Bitmap</w:t>
      </w:r>
      <w:r w:rsidRPr="003B1370">
        <w:t>的内存的释放。</w:t>
      </w:r>
      <w:r w:rsidRPr="003B1370">
        <w:br/>
      </w:r>
      <w:r w:rsidRPr="003B1370">
        <w:t>释放内存以后，就不能再使用该</w:t>
      </w:r>
      <w:r w:rsidRPr="003B1370">
        <w:t>Bitmap</w:t>
      </w:r>
      <w:r w:rsidRPr="003B1370">
        <w:t>对象了，如果再次使用，就会抛出异常。所以一定要保证不再使用的时候释放。比如，如果是在某个</w:t>
      </w:r>
      <w:r w:rsidRPr="003B1370">
        <w:t>Activity</w:t>
      </w:r>
      <w:r w:rsidRPr="003B1370">
        <w:t>中使用</w:t>
      </w:r>
      <w:r w:rsidRPr="003B1370">
        <w:t>Bitmap</w:t>
      </w:r>
      <w:r w:rsidRPr="003B1370">
        <w:t>，就可以在</w:t>
      </w:r>
      <w:r w:rsidRPr="003B1370">
        <w:t>Activity</w:t>
      </w:r>
      <w:r w:rsidRPr="003B1370">
        <w:t>的</w:t>
      </w:r>
      <w:r w:rsidRPr="003B1370">
        <w:t>onStop()</w:t>
      </w:r>
      <w:r w:rsidRPr="003B1370">
        <w:t>或者</w:t>
      </w:r>
      <w:r w:rsidRPr="003B1370">
        <w:t>onDestroy()</w:t>
      </w:r>
      <w:r w:rsidRPr="003B1370">
        <w:t>方法中进行回收</w:t>
      </w:r>
    </w:p>
    <w:p w14:paraId="267E14F7" w14:textId="77777777" w:rsidR="007677FA" w:rsidRPr="003B1370" w:rsidRDefault="007677FA" w:rsidP="007677FA"/>
    <w:p w14:paraId="4DF707CB" w14:textId="77777777" w:rsidR="007677FA" w:rsidRPr="003B1370" w:rsidRDefault="007677FA" w:rsidP="007677FA">
      <w:r w:rsidRPr="003B1370">
        <w:rPr>
          <w:rFonts w:hint="eastAsia"/>
        </w:rPr>
        <w:t>对于</w:t>
      </w:r>
      <w:r w:rsidRPr="003B1370">
        <w:rPr>
          <w:rFonts w:hint="eastAsia"/>
        </w:rPr>
        <w:t xml:space="preserve"> Bitmap </w:t>
      </w:r>
      <w:r w:rsidRPr="003B1370">
        <w:rPr>
          <w:rFonts w:hint="eastAsia"/>
        </w:rPr>
        <w:t>对象在不使用时</w:t>
      </w:r>
      <w:r w:rsidRPr="003B1370">
        <w:rPr>
          <w:rFonts w:hint="eastAsia"/>
        </w:rPr>
        <w:t>,</w:t>
      </w:r>
      <w:r w:rsidRPr="003B1370">
        <w:rPr>
          <w:rFonts w:hint="eastAsia"/>
        </w:rPr>
        <w:t>我们应该先调用</w:t>
      </w:r>
      <w:r w:rsidRPr="003B1370">
        <w:rPr>
          <w:rFonts w:hint="eastAsia"/>
        </w:rPr>
        <w:t xml:space="preserve"> recycle() </w:t>
      </w:r>
      <w:r w:rsidRPr="003B1370">
        <w:rPr>
          <w:rFonts w:hint="eastAsia"/>
        </w:rPr>
        <w:t>释放内存，然后才把它设置为</w:t>
      </w:r>
      <w:r w:rsidRPr="003B1370">
        <w:rPr>
          <w:rFonts w:hint="eastAsia"/>
        </w:rPr>
        <w:t xml:space="preserve"> null. </w:t>
      </w:r>
    </w:p>
    <w:p w14:paraId="18F2DC34" w14:textId="77777777" w:rsidR="007677FA" w:rsidRPr="003B1370" w:rsidRDefault="007677FA" w:rsidP="007677FA">
      <w:r w:rsidRPr="003B1370">
        <w:rPr>
          <w:rFonts w:hint="eastAsia"/>
        </w:rPr>
        <w:t>因为加载</w:t>
      </w:r>
      <w:r w:rsidRPr="003B1370">
        <w:rPr>
          <w:rFonts w:hint="eastAsia"/>
        </w:rPr>
        <w:t xml:space="preserve"> Bitmap </w:t>
      </w:r>
      <w:r w:rsidRPr="003B1370">
        <w:rPr>
          <w:rFonts w:hint="eastAsia"/>
        </w:rPr>
        <w:t>对象的内存空间，一部分是</w:t>
      </w:r>
      <w:r w:rsidRPr="003B1370">
        <w:rPr>
          <w:rFonts w:hint="eastAsia"/>
        </w:rPr>
        <w:t xml:space="preserve"> java </w:t>
      </w:r>
      <w:r w:rsidRPr="003B1370">
        <w:rPr>
          <w:rFonts w:hint="eastAsia"/>
        </w:rPr>
        <w:t>的，一部分</w:t>
      </w:r>
      <w:r w:rsidRPr="003B1370">
        <w:rPr>
          <w:rFonts w:hint="eastAsia"/>
        </w:rPr>
        <w:t xml:space="preserve"> C </w:t>
      </w:r>
      <w:r w:rsidRPr="003B1370">
        <w:rPr>
          <w:rFonts w:hint="eastAsia"/>
        </w:rPr>
        <w:t>的（因为</w:t>
      </w:r>
      <w:r w:rsidRPr="003B1370">
        <w:rPr>
          <w:rFonts w:hint="eastAsia"/>
        </w:rPr>
        <w:t xml:space="preserve"> Bitmap </w:t>
      </w:r>
      <w:r w:rsidRPr="003B1370">
        <w:rPr>
          <w:rFonts w:hint="eastAsia"/>
        </w:rPr>
        <w:t>分配的底层是通过</w:t>
      </w:r>
      <w:r w:rsidRPr="003B1370">
        <w:rPr>
          <w:rFonts w:hint="eastAsia"/>
        </w:rPr>
        <w:t xml:space="preserve"> JNI </w:t>
      </w:r>
      <w:r w:rsidRPr="003B1370">
        <w:rPr>
          <w:rFonts w:hint="eastAsia"/>
        </w:rPr>
        <w:t>调用的</w:t>
      </w:r>
      <w:r w:rsidRPr="003B1370">
        <w:rPr>
          <w:rFonts w:hint="eastAsia"/>
        </w:rPr>
        <w:t xml:space="preserve"> </w:t>
      </w:r>
      <w:r w:rsidRPr="003B1370">
        <w:rPr>
          <w:rFonts w:hint="eastAsia"/>
        </w:rPr>
        <w:t>）。</w:t>
      </w:r>
      <w:r w:rsidRPr="003B1370">
        <w:rPr>
          <w:rFonts w:hint="eastAsia"/>
        </w:rPr>
        <w:t xml:space="preserve"> </w:t>
      </w:r>
      <w:r w:rsidRPr="003B1370">
        <w:rPr>
          <w:rFonts w:hint="eastAsia"/>
        </w:rPr>
        <w:t>而这个</w:t>
      </w:r>
      <w:r w:rsidRPr="003B1370">
        <w:rPr>
          <w:rFonts w:hint="eastAsia"/>
        </w:rPr>
        <w:t xml:space="preserve"> recyle() </w:t>
      </w:r>
      <w:r w:rsidRPr="003B1370">
        <w:rPr>
          <w:rFonts w:hint="eastAsia"/>
        </w:rPr>
        <w:t>就是针对</w:t>
      </w:r>
      <w:r w:rsidRPr="003B1370">
        <w:rPr>
          <w:rFonts w:hint="eastAsia"/>
        </w:rPr>
        <w:t xml:space="preserve"> C </w:t>
      </w:r>
      <w:r w:rsidRPr="003B1370">
        <w:rPr>
          <w:rFonts w:hint="eastAsia"/>
        </w:rPr>
        <w:t>部分的内存释放。</w:t>
      </w:r>
    </w:p>
    <w:p w14:paraId="37F6681F" w14:textId="77777777" w:rsidR="007677FA" w:rsidRPr="003B1370" w:rsidRDefault="007677FA" w:rsidP="007677FA"/>
    <w:p w14:paraId="03052DB4" w14:textId="15B38550" w:rsidR="007677FA" w:rsidRPr="003B1370" w:rsidRDefault="00BC2A17" w:rsidP="00BC2A17">
      <w:pPr>
        <w:pStyle w:val="4"/>
      </w:pPr>
      <w:r>
        <w:rPr>
          <w:rFonts w:hint="eastAsia"/>
        </w:rPr>
        <w:t>4</w:t>
      </w:r>
      <w:r w:rsidR="007677FA" w:rsidRPr="003B1370">
        <w:rPr>
          <w:rFonts w:hint="eastAsia"/>
        </w:rPr>
        <w:t>，圆形</w:t>
      </w:r>
      <w:r w:rsidR="007677FA" w:rsidRPr="003B1370">
        <w:rPr>
          <w:rFonts w:hint="eastAsia"/>
        </w:rPr>
        <w:t>bitmap</w:t>
      </w:r>
      <w:r w:rsidR="007677FA" w:rsidRPr="003B1370">
        <w:rPr>
          <w:rFonts w:hint="eastAsia"/>
        </w:rPr>
        <w:t>的实现原理</w:t>
      </w:r>
    </w:p>
    <w:p w14:paraId="78B70DF5" w14:textId="77777777" w:rsidR="007677FA" w:rsidRPr="003B1370" w:rsidRDefault="007677FA" w:rsidP="007677FA">
      <w:r w:rsidRPr="003B1370">
        <w:rPr>
          <w:rFonts w:hint="eastAsia"/>
        </w:rPr>
        <w:t>主要靠</w:t>
      </w:r>
      <w:r w:rsidRPr="003B1370">
        <w:t>paint.setXfermode(new PorterDuffXfermode(PorterDuff.Mode.SRC_IN));</w:t>
      </w:r>
      <w:r w:rsidRPr="003B1370">
        <w:t>这行代码</w:t>
      </w:r>
      <w:r w:rsidRPr="003B1370">
        <w:rPr>
          <w:rFonts w:hint="eastAsia"/>
        </w:rPr>
        <w:t>实现圆形图片</w:t>
      </w:r>
    </w:p>
    <w:p w14:paraId="219F595C" w14:textId="77777777" w:rsidR="007677FA" w:rsidRPr="003B1370" w:rsidRDefault="007677FA" w:rsidP="007677FA">
      <w:r w:rsidRPr="003B1370">
        <w:t>SRC_IN</w:t>
      </w:r>
      <w:r w:rsidRPr="003B1370">
        <w:t>这种模式，</w:t>
      </w:r>
      <w:r w:rsidRPr="003B1370">
        <w:rPr>
          <w:rFonts w:hint="eastAsia"/>
        </w:rPr>
        <w:t>取</w:t>
      </w:r>
      <w:r w:rsidRPr="003B1370">
        <w:t>两个绘制的效果叠加后</w:t>
      </w:r>
      <w:r w:rsidRPr="003B1370">
        <w:rPr>
          <w:rFonts w:hint="eastAsia"/>
        </w:rPr>
        <w:t>的</w:t>
      </w:r>
      <w:r w:rsidRPr="003B1370">
        <w:t>交集，第一个绘制的是个圆形，第二个绘制的是个</w:t>
      </w:r>
      <w:r w:rsidRPr="003B1370">
        <w:t>Bitmap</w:t>
      </w:r>
      <w:r w:rsidRPr="003B1370">
        <w:t>，于是交集为圆形，展现的是</w:t>
      </w:r>
      <w:r w:rsidRPr="003B1370">
        <w:t>BItmap</w:t>
      </w:r>
      <w:r w:rsidRPr="003B1370">
        <w:t>，就实现了圆形图片效果</w:t>
      </w:r>
    </w:p>
    <w:p w14:paraId="7933D172" w14:textId="77777777" w:rsidR="007677FA" w:rsidRPr="003B1370" w:rsidRDefault="007677FA" w:rsidP="007677FA"/>
    <w:p w14:paraId="541C54F0" w14:textId="77777777" w:rsidR="00496CF7" w:rsidRDefault="00311692" w:rsidP="00496CF7">
      <w:pPr>
        <w:pStyle w:val="2"/>
        <w:rPr>
          <w:rFonts w:hint="eastAsia"/>
        </w:rPr>
      </w:pPr>
      <w:r>
        <w:rPr>
          <w:rFonts w:hint="eastAsia"/>
        </w:rPr>
        <w:t>九，自定义</w:t>
      </w:r>
      <w:r>
        <w:rPr>
          <w:rFonts w:hint="eastAsia"/>
        </w:rPr>
        <w:t>view</w:t>
      </w:r>
    </w:p>
    <w:p w14:paraId="05EF75FE" w14:textId="41A9FB67" w:rsidR="00496CF7" w:rsidRPr="00FB2109" w:rsidRDefault="00496CF7" w:rsidP="00FB2109">
      <w:pPr>
        <w:rPr>
          <w:rFonts w:hint="eastAsia"/>
          <w:b/>
          <w:sz w:val="32"/>
        </w:rPr>
      </w:pPr>
      <w:r w:rsidRPr="00FB2109">
        <w:rPr>
          <w:rFonts w:hint="eastAsia"/>
          <w:b/>
          <w:sz w:val="32"/>
        </w:rPr>
        <w:t>view</w:t>
      </w:r>
      <w:r w:rsidRPr="00FB2109">
        <w:rPr>
          <w:rFonts w:hint="eastAsia"/>
          <w:b/>
          <w:sz w:val="32"/>
        </w:rPr>
        <w:t>绘制流程三部曲</w:t>
      </w:r>
    </w:p>
    <w:p w14:paraId="6534B10C" w14:textId="77777777" w:rsidR="00496CF7" w:rsidRDefault="00496CF7" w:rsidP="00496CF7">
      <w:pPr>
        <w:rPr>
          <w:rFonts w:hint="eastAsia"/>
          <w:shd w:val="clear" w:color="auto" w:fill="FFFFFF"/>
        </w:rPr>
      </w:pPr>
      <w:r w:rsidRPr="00496CF7">
        <w:rPr>
          <w:rFonts w:hint="eastAsia"/>
          <w:shd w:val="clear" w:color="auto" w:fill="FFFFFF"/>
        </w:rPr>
        <w:t>View</w:t>
      </w:r>
      <w:r w:rsidRPr="00496CF7">
        <w:rPr>
          <w:rFonts w:hint="eastAsia"/>
          <w:shd w:val="clear" w:color="auto" w:fill="FFFFFF"/>
        </w:rPr>
        <w:t>的绘制流程：</w:t>
      </w:r>
      <w:r w:rsidRPr="00496CF7">
        <w:rPr>
          <w:rFonts w:hint="eastAsia"/>
          <w:shd w:val="clear" w:color="auto" w:fill="FFFFFF"/>
        </w:rPr>
        <w:t>OnMeasure()</w:t>
      </w:r>
      <w:r w:rsidRPr="00496CF7">
        <w:rPr>
          <w:rFonts w:hint="eastAsia"/>
          <w:shd w:val="clear" w:color="auto" w:fill="FFFFFF"/>
        </w:rPr>
        <w:t>——</w:t>
      </w:r>
      <w:r w:rsidRPr="00496CF7">
        <w:rPr>
          <w:rFonts w:hint="eastAsia"/>
          <w:shd w:val="clear" w:color="auto" w:fill="FFFFFF"/>
        </w:rPr>
        <w:t>&gt;OnLayout()</w:t>
      </w:r>
      <w:r w:rsidRPr="00496CF7">
        <w:rPr>
          <w:rFonts w:hint="eastAsia"/>
          <w:shd w:val="clear" w:color="auto" w:fill="FFFFFF"/>
        </w:rPr>
        <w:t>——</w:t>
      </w:r>
      <w:r w:rsidRPr="00496CF7">
        <w:rPr>
          <w:rFonts w:hint="eastAsia"/>
          <w:shd w:val="clear" w:color="auto" w:fill="FFFFFF"/>
        </w:rPr>
        <w:t>&gt;OnDraw()</w:t>
      </w:r>
    </w:p>
    <w:p w14:paraId="07ECA5B5" w14:textId="6B902494" w:rsidR="00496CF7" w:rsidRDefault="00496CF7" w:rsidP="00496CF7">
      <w:pPr>
        <w:rPr>
          <w:rFonts w:hint="eastAsia"/>
          <w:shd w:val="clear" w:color="auto" w:fill="FFFFFF"/>
        </w:rPr>
      </w:pPr>
      <w:r w:rsidRPr="00496CF7">
        <w:rPr>
          <w:rFonts w:hint="eastAsia"/>
          <w:shd w:val="clear" w:color="auto" w:fill="FFFFFF"/>
        </w:rPr>
        <w:t>OnMeasure</w:t>
      </w:r>
      <w:r>
        <w:rPr>
          <w:rFonts w:hint="eastAsia"/>
          <w:shd w:val="clear" w:color="auto" w:fill="FFFFFF"/>
        </w:rPr>
        <w:t>：测量视图大小</w:t>
      </w:r>
    </w:p>
    <w:p w14:paraId="551BA1FC" w14:textId="4A793969" w:rsidR="00496CF7" w:rsidRDefault="00496CF7" w:rsidP="00496CF7">
      <w:pPr>
        <w:rPr>
          <w:rFonts w:hint="eastAsia"/>
          <w:shd w:val="clear" w:color="auto" w:fill="FFFFFF"/>
        </w:rPr>
      </w:pPr>
      <w:r w:rsidRPr="00496CF7">
        <w:rPr>
          <w:rFonts w:hint="eastAsia"/>
          <w:shd w:val="clear" w:color="auto" w:fill="FFFFFF"/>
        </w:rPr>
        <w:t>OnLayout</w:t>
      </w:r>
      <w:r>
        <w:rPr>
          <w:rFonts w:hint="eastAsia"/>
          <w:shd w:val="clear" w:color="auto" w:fill="FFFFFF"/>
        </w:rPr>
        <w:t>：确定</w:t>
      </w:r>
      <w:r>
        <w:rPr>
          <w:rFonts w:hint="eastAsia"/>
          <w:shd w:val="clear" w:color="auto" w:fill="FFFFFF"/>
        </w:rPr>
        <w:t>view</w:t>
      </w:r>
      <w:r>
        <w:rPr>
          <w:rFonts w:hint="eastAsia"/>
          <w:shd w:val="clear" w:color="auto" w:fill="FFFFFF"/>
        </w:rPr>
        <w:t>位置，进行页面布局</w:t>
      </w:r>
    </w:p>
    <w:p w14:paraId="2769046A" w14:textId="4158160E" w:rsidR="00496CF7" w:rsidRDefault="00496CF7" w:rsidP="00496CF7">
      <w:pPr>
        <w:rPr>
          <w:rFonts w:hint="eastAsia"/>
          <w:shd w:val="clear" w:color="auto" w:fill="FFFFFF"/>
        </w:rPr>
      </w:pPr>
      <w:r w:rsidRPr="00496CF7">
        <w:rPr>
          <w:rFonts w:hint="eastAsia"/>
          <w:shd w:val="clear" w:color="auto" w:fill="FFFFFF"/>
        </w:rPr>
        <w:t>OnDraw</w:t>
      </w:r>
      <w:r>
        <w:rPr>
          <w:rFonts w:hint="eastAsia"/>
          <w:shd w:val="clear" w:color="auto" w:fill="FFFFFF"/>
        </w:rPr>
        <w:t>：绘制视图</w:t>
      </w:r>
    </w:p>
    <w:p w14:paraId="7C8F80B8" w14:textId="28F780F2" w:rsidR="00C00358" w:rsidRDefault="00FB2109" w:rsidP="00FB2109">
      <w:pPr>
        <w:pStyle w:val="3"/>
        <w:numPr>
          <w:ilvl w:val="0"/>
          <w:numId w:val="17"/>
        </w:numPr>
        <w:rPr>
          <w:rFonts w:eastAsia="Times New Roman"/>
        </w:rPr>
      </w:pPr>
      <w:r>
        <w:rPr>
          <w:rFonts w:eastAsia="Times New Roman"/>
        </w:rPr>
        <w:t>OnMeasure</w:t>
      </w:r>
    </w:p>
    <w:p w14:paraId="7886F2EF" w14:textId="77777777" w:rsidR="000B7919" w:rsidRPr="000B7919" w:rsidRDefault="000B7919" w:rsidP="000B7919">
      <w:pPr>
        <w:rPr>
          <w:b/>
          <w:u w:val="single"/>
        </w:rPr>
      </w:pPr>
      <w:r w:rsidRPr="000B7919">
        <w:rPr>
          <w:rFonts w:hint="eastAsia"/>
          <w:b/>
          <w:u w:val="single"/>
        </w:rPr>
        <w:t>View</w:t>
      </w:r>
      <w:r w:rsidRPr="000B7919">
        <w:rPr>
          <w:rFonts w:hint="eastAsia"/>
          <w:b/>
          <w:u w:val="single"/>
        </w:rPr>
        <w:t>的</w:t>
      </w:r>
      <w:r w:rsidRPr="000B7919">
        <w:rPr>
          <w:rFonts w:hint="eastAsia"/>
          <w:b/>
          <w:u w:val="single"/>
        </w:rPr>
        <w:t>onMeasure</w:t>
      </w:r>
      <w:r w:rsidRPr="000B7919">
        <w:rPr>
          <w:rFonts w:hint="eastAsia"/>
          <w:b/>
          <w:u w:val="single"/>
        </w:rPr>
        <w:t>方法</w:t>
      </w:r>
    </w:p>
    <w:p w14:paraId="15C77B96" w14:textId="6C22A778" w:rsidR="000B7919" w:rsidRPr="000B7919" w:rsidRDefault="000B7919" w:rsidP="000B7919">
      <w:r w:rsidRPr="000B7919">
        <w:rPr>
          <w:rFonts w:hint="eastAsia"/>
        </w:rPr>
        <w:t>默认实现很简单，就是调用</w:t>
      </w:r>
      <w:r w:rsidRPr="000B7919">
        <w:rPr>
          <w:rFonts w:hint="eastAsia"/>
        </w:rPr>
        <w:t>setMeasuredDimension()</w:t>
      </w:r>
      <w:r w:rsidRPr="000B7919">
        <w:rPr>
          <w:rFonts w:hint="eastAsia"/>
        </w:rPr>
        <w:t>，</w:t>
      </w:r>
      <w:r w:rsidRPr="000B7919">
        <w:rPr>
          <w:rFonts w:hint="eastAsia"/>
        </w:rPr>
        <w:t>setMeasuredDimension()</w:t>
      </w:r>
      <w:r w:rsidRPr="000B7919">
        <w:rPr>
          <w:rFonts w:hint="eastAsia"/>
        </w:rPr>
        <w:t>可以简单理解就是给</w:t>
      </w:r>
      <w:r w:rsidRPr="000B7919">
        <w:rPr>
          <w:rFonts w:hint="eastAsia"/>
        </w:rPr>
        <w:t>mMeasuredWidth</w:t>
      </w:r>
      <w:r w:rsidRPr="000B7919">
        <w:rPr>
          <w:rFonts w:hint="eastAsia"/>
        </w:rPr>
        <w:t>和</w:t>
      </w:r>
      <w:r w:rsidRPr="000B7919">
        <w:rPr>
          <w:rFonts w:hint="eastAsia"/>
        </w:rPr>
        <w:t>mMeasuredHeight</w:t>
      </w:r>
      <w:r w:rsidRPr="000B7919">
        <w:rPr>
          <w:rFonts w:hint="eastAsia"/>
        </w:rPr>
        <w:t>设值，如果这两个值一旦设置了，那么意味着对于这个</w:t>
      </w:r>
      <w:r w:rsidRPr="000B7919">
        <w:rPr>
          <w:rFonts w:hint="eastAsia"/>
        </w:rPr>
        <w:t>View</w:t>
      </w:r>
      <w:r w:rsidRPr="000B7919">
        <w:rPr>
          <w:rFonts w:hint="eastAsia"/>
        </w:rPr>
        <w:t>的测量结束了，这个</w:t>
      </w:r>
      <w:r w:rsidRPr="000B7919">
        <w:rPr>
          <w:rFonts w:hint="eastAsia"/>
        </w:rPr>
        <w:t>View</w:t>
      </w:r>
      <w:r w:rsidRPr="000B7919">
        <w:rPr>
          <w:rFonts w:hint="eastAsia"/>
        </w:rPr>
        <w:t>的宽高已经有测量的结果出来了</w:t>
      </w:r>
    </w:p>
    <w:p w14:paraId="26968C09" w14:textId="77777777" w:rsidR="000B7919" w:rsidRPr="000B7919" w:rsidRDefault="000B7919" w:rsidP="000B7919">
      <w:pPr>
        <w:rPr>
          <w:shd w:val="clear" w:color="auto" w:fill="FFFFFF"/>
        </w:rPr>
      </w:pPr>
    </w:p>
    <w:p w14:paraId="4F941449" w14:textId="7093BF34" w:rsidR="00165A28" w:rsidRDefault="00FB2109" w:rsidP="00FB2109">
      <w:pPr>
        <w:rPr>
          <w:rFonts w:hint="eastAsia"/>
          <w:shd w:val="clear" w:color="auto" w:fill="FFFFFF"/>
        </w:rPr>
      </w:pPr>
      <w:r w:rsidRPr="00FB2109">
        <w:rPr>
          <w:rFonts w:hint="eastAsia"/>
          <w:shd w:val="clear" w:color="auto" w:fill="FFFFFF"/>
        </w:rPr>
        <w:lastRenderedPageBreak/>
        <w:t>父</w:t>
      </w:r>
      <w:r w:rsidRPr="00FB2109">
        <w:rPr>
          <w:rFonts w:hint="eastAsia"/>
          <w:shd w:val="clear" w:color="auto" w:fill="FFFFFF"/>
        </w:rPr>
        <w:t>View</w:t>
      </w:r>
      <w:r w:rsidR="000B7919">
        <w:rPr>
          <w:rFonts w:hint="eastAsia"/>
          <w:shd w:val="clear" w:color="auto" w:fill="FFFFFF"/>
        </w:rPr>
        <w:t>把自己的</w:t>
      </w:r>
      <w:r w:rsidRPr="00FB2109">
        <w:rPr>
          <w:rFonts w:hint="eastAsia"/>
          <w:shd w:val="clear" w:color="auto" w:fill="FFFFFF"/>
        </w:rPr>
        <w:t>MeasureSpec</w:t>
      </w:r>
      <w:r w:rsidR="000B7919">
        <w:rPr>
          <w:rFonts w:hint="eastAsia"/>
          <w:shd w:val="clear" w:color="auto" w:fill="FFFFFF"/>
        </w:rPr>
        <w:t>传递给</w:t>
      </w:r>
      <w:r w:rsidRPr="00FB2109">
        <w:rPr>
          <w:rFonts w:hint="eastAsia"/>
          <w:shd w:val="clear" w:color="auto" w:fill="FFFFFF"/>
        </w:rPr>
        <w:t>子</w:t>
      </w:r>
      <w:r w:rsidRPr="00FB2109">
        <w:rPr>
          <w:rFonts w:hint="eastAsia"/>
          <w:shd w:val="clear" w:color="auto" w:fill="FFFFFF"/>
        </w:rPr>
        <w:t>View</w:t>
      </w:r>
      <w:r w:rsidR="000B7919">
        <w:rPr>
          <w:rFonts w:hint="eastAsia"/>
          <w:shd w:val="clear" w:color="auto" w:fill="FFFFFF"/>
        </w:rPr>
        <w:t>结合子</w:t>
      </w:r>
      <w:r w:rsidR="000B7919">
        <w:rPr>
          <w:rFonts w:hint="eastAsia"/>
          <w:shd w:val="clear" w:color="auto" w:fill="FFFFFF"/>
        </w:rPr>
        <w:t>view</w:t>
      </w:r>
      <w:r w:rsidRPr="00FB2109">
        <w:rPr>
          <w:rFonts w:hint="eastAsia"/>
          <w:shd w:val="clear" w:color="auto" w:fill="FFFFFF"/>
        </w:rPr>
        <w:t>自己</w:t>
      </w:r>
      <w:r w:rsidRPr="00FB2109">
        <w:rPr>
          <w:rFonts w:hint="eastAsia"/>
          <w:shd w:val="clear" w:color="auto" w:fill="FFFFFF"/>
        </w:rPr>
        <w:t>LayoutParams</w:t>
      </w:r>
      <w:r w:rsidRPr="00FB2109">
        <w:rPr>
          <w:rFonts w:hint="eastAsia"/>
          <w:shd w:val="clear" w:color="auto" w:fill="FFFFFF"/>
        </w:rPr>
        <w:t>算出子</w:t>
      </w:r>
      <w:r w:rsidRPr="00FB2109">
        <w:rPr>
          <w:rFonts w:hint="eastAsia"/>
          <w:shd w:val="clear" w:color="auto" w:fill="FFFFFF"/>
        </w:rPr>
        <w:t>View</w:t>
      </w:r>
      <w:r w:rsidRPr="00FB2109">
        <w:rPr>
          <w:rFonts w:hint="eastAsia"/>
          <w:shd w:val="clear" w:color="auto" w:fill="FFFFFF"/>
        </w:rPr>
        <w:t>的</w:t>
      </w:r>
      <w:r w:rsidRPr="00FB2109">
        <w:rPr>
          <w:rFonts w:hint="eastAsia"/>
          <w:shd w:val="clear" w:color="auto" w:fill="FFFFFF"/>
        </w:rPr>
        <w:t>MeasureSpec</w:t>
      </w:r>
      <w:r w:rsidRPr="00FB2109">
        <w:rPr>
          <w:rFonts w:hint="eastAsia"/>
          <w:shd w:val="clear" w:color="auto" w:fill="FFFFFF"/>
        </w:rPr>
        <w:t>，然后父容器传递给子容器的</w:t>
      </w:r>
      <w:r>
        <w:rPr>
          <w:rFonts w:hint="eastAsia"/>
          <w:shd w:val="clear" w:color="auto" w:fill="FFFFFF"/>
        </w:rPr>
        <w:t>，</w:t>
      </w:r>
      <w:r w:rsidRPr="00FB2109">
        <w:rPr>
          <w:rFonts w:hint="eastAsia"/>
          <w:shd w:val="clear" w:color="auto" w:fill="FFFFFF"/>
        </w:rPr>
        <w:t>然后让子</w:t>
      </w:r>
      <w:r w:rsidRPr="00FB2109">
        <w:rPr>
          <w:rFonts w:hint="eastAsia"/>
          <w:shd w:val="clear" w:color="auto" w:fill="FFFFFF"/>
        </w:rPr>
        <w:t>View</w:t>
      </w:r>
      <w:r w:rsidRPr="00FB2109">
        <w:rPr>
          <w:rFonts w:hint="eastAsia"/>
          <w:shd w:val="clear" w:color="auto" w:fill="FFFFFF"/>
        </w:rPr>
        <w:t>用这个</w:t>
      </w:r>
      <w:r w:rsidRPr="00FB2109">
        <w:rPr>
          <w:rFonts w:hint="eastAsia"/>
          <w:shd w:val="clear" w:color="auto" w:fill="FFFFFF"/>
        </w:rPr>
        <w:t>MeasureSpec</w:t>
      </w:r>
      <w:r w:rsidR="00165A28">
        <w:rPr>
          <w:rFonts w:hint="eastAsia"/>
          <w:shd w:val="clear" w:color="auto" w:fill="FFFFFF"/>
        </w:rPr>
        <w:t>（一个测量要求，比如不能超过多大）去测量自己</w:t>
      </w:r>
    </w:p>
    <w:p w14:paraId="3349BBF3" w14:textId="1D61C74C" w:rsidR="003775A4" w:rsidRPr="00165A28" w:rsidRDefault="00FB2109" w:rsidP="00165A28">
      <w:pPr>
        <w:rPr>
          <w:rFonts w:hint="eastAsia"/>
        </w:rPr>
      </w:pPr>
      <w:r w:rsidRPr="00FB2109">
        <w:rPr>
          <w:rFonts w:hint="eastAsia"/>
          <w:shd w:val="clear" w:color="auto" w:fill="FFFFFF"/>
        </w:rPr>
        <w:t>如果子</w:t>
      </w:r>
      <w:r w:rsidRPr="00FB2109">
        <w:rPr>
          <w:rFonts w:hint="eastAsia"/>
          <w:shd w:val="clear" w:color="auto" w:fill="FFFFFF"/>
        </w:rPr>
        <w:t>View</w:t>
      </w:r>
      <w:r w:rsidRPr="00FB2109">
        <w:rPr>
          <w:rFonts w:hint="eastAsia"/>
          <w:shd w:val="clear" w:color="auto" w:fill="FFFFFF"/>
        </w:rPr>
        <w:t>是</w:t>
      </w:r>
      <w:r w:rsidRPr="00FB2109">
        <w:rPr>
          <w:rFonts w:hint="eastAsia"/>
          <w:shd w:val="clear" w:color="auto" w:fill="FFFFFF"/>
        </w:rPr>
        <w:t xml:space="preserve">ViewGroup </w:t>
      </w:r>
      <w:r w:rsidRPr="00FB2109">
        <w:rPr>
          <w:rFonts w:hint="eastAsia"/>
          <w:shd w:val="clear" w:color="auto" w:fill="FFFFFF"/>
        </w:rPr>
        <w:t>那还会递归往下测量。</w:t>
      </w:r>
      <w:r w:rsidR="003775A4" w:rsidRPr="003775A4">
        <w:rPr>
          <w:rFonts w:hint="eastAsia"/>
          <w:shd w:val="clear" w:color="auto" w:fill="FFFFFF"/>
        </w:rPr>
        <w:t>这个计算过程，就是计算出来的父</w:t>
      </w:r>
      <w:r w:rsidR="003775A4" w:rsidRPr="003775A4">
        <w:rPr>
          <w:rFonts w:hint="eastAsia"/>
          <w:shd w:val="clear" w:color="auto" w:fill="FFFFFF"/>
        </w:rPr>
        <w:t>View</w:t>
      </w:r>
      <w:r w:rsidR="003775A4" w:rsidRPr="003775A4">
        <w:rPr>
          <w:rFonts w:hint="eastAsia"/>
          <w:shd w:val="clear" w:color="auto" w:fill="FFFFFF"/>
        </w:rPr>
        <w:t>的</w:t>
      </w:r>
      <w:r w:rsidR="003775A4" w:rsidRPr="003775A4">
        <w:rPr>
          <w:rFonts w:hint="eastAsia"/>
          <w:shd w:val="clear" w:color="auto" w:fill="FFFFFF"/>
        </w:rPr>
        <w:t>MeasureSpec</w:t>
      </w:r>
      <w:r w:rsidR="003775A4" w:rsidRPr="003775A4">
        <w:rPr>
          <w:rFonts w:hint="eastAsia"/>
          <w:shd w:val="clear" w:color="auto" w:fill="FFFFFF"/>
        </w:rPr>
        <w:t>不断往子</w:t>
      </w:r>
      <w:r w:rsidR="003775A4" w:rsidRPr="003775A4">
        <w:rPr>
          <w:rFonts w:hint="eastAsia"/>
          <w:shd w:val="clear" w:color="auto" w:fill="FFFFFF"/>
        </w:rPr>
        <w:t>View</w:t>
      </w:r>
      <w:r w:rsidR="003775A4" w:rsidRPr="003775A4">
        <w:rPr>
          <w:rFonts w:hint="eastAsia"/>
          <w:shd w:val="clear" w:color="auto" w:fill="FFFFFF"/>
        </w:rPr>
        <w:t>传递，结合子</w:t>
      </w:r>
      <w:r w:rsidR="003775A4" w:rsidRPr="003775A4">
        <w:rPr>
          <w:rFonts w:hint="eastAsia"/>
          <w:shd w:val="clear" w:color="auto" w:fill="FFFFFF"/>
        </w:rPr>
        <w:t>View</w:t>
      </w:r>
      <w:r w:rsidR="003775A4" w:rsidRPr="003775A4">
        <w:rPr>
          <w:rFonts w:hint="eastAsia"/>
          <w:shd w:val="clear" w:color="auto" w:fill="FFFFFF"/>
        </w:rPr>
        <w:t>的</w:t>
      </w:r>
      <w:r w:rsidR="003775A4" w:rsidRPr="003775A4">
        <w:rPr>
          <w:rFonts w:hint="eastAsia"/>
          <w:shd w:val="clear" w:color="auto" w:fill="FFFFFF"/>
        </w:rPr>
        <w:t xml:space="preserve">LayoutParams </w:t>
      </w:r>
      <w:r w:rsidR="003775A4" w:rsidRPr="003775A4">
        <w:rPr>
          <w:rFonts w:hint="eastAsia"/>
          <w:shd w:val="clear" w:color="auto" w:fill="FFFFFF"/>
        </w:rPr>
        <w:t>一起再算出子</w:t>
      </w:r>
      <w:r w:rsidR="003775A4" w:rsidRPr="003775A4">
        <w:rPr>
          <w:rFonts w:hint="eastAsia"/>
          <w:shd w:val="clear" w:color="auto" w:fill="FFFFFF"/>
        </w:rPr>
        <w:t>View</w:t>
      </w:r>
      <w:r w:rsidR="003775A4" w:rsidRPr="003775A4">
        <w:rPr>
          <w:rFonts w:hint="eastAsia"/>
          <w:shd w:val="clear" w:color="auto" w:fill="FFFFFF"/>
        </w:rPr>
        <w:t>的</w:t>
      </w:r>
      <w:r w:rsidR="003775A4" w:rsidRPr="003775A4">
        <w:rPr>
          <w:rFonts w:hint="eastAsia"/>
          <w:shd w:val="clear" w:color="auto" w:fill="FFFFFF"/>
        </w:rPr>
        <w:t>MeasureSpec</w:t>
      </w:r>
      <w:r w:rsidR="003775A4" w:rsidRPr="003775A4">
        <w:rPr>
          <w:rFonts w:hint="eastAsia"/>
          <w:shd w:val="clear" w:color="auto" w:fill="FFFFFF"/>
        </w:rPr>
        <w:t>，然后继续传给子</w:t>
      </w:r>
      <w:r w:rsidR="003775A4" w:rsidRPr="003775A4">
        <w:rPr>
          <w:rFonts w:hint="eastAsia"/>
          <w:shd w:val="clear" w:color="auto" w:fill="FFFFFF"/>
        </w:rPr>
        <w:t>View</w:t>
      </w:r>
      <w:r w:rsidR="003775A4" w:rsidRPr="003775A4">
        <w:rPr>
          <w:rFonts w:hint="eastAsia"/>
          <w:shd w:val="clear" w:color="auto" w:fill="FFFFFF"/>
        </w:rPr>
        <w:t>，不断计算每个</w:t>
      </w:r>
      <w:r w:rsidR="003775A4" w:rsidRPr="003775A4">
        <w:rPr>
          <w:rFonts w:hint="eastAsia"/>
          <w:shd w:val="clear" w:color="auto" w:fill="FFFFFF"/>
        </w:rPr>
        <w:t>View</w:t>
      </w:r>
      <w:r w:rsidR="003775A4" w:rsidRPr="003775A4">
        <w:rPr>
          <w:rFonts w:hint="eastAsia"/>
          <w:shd w:val="clear" w:color="auto" w:fill="FFFFFF"/>
        </w:rPr>
        <w:t>的</w:t>
      </w:r>
      <w:r w:rsidR="003775A4" w:rsidRPr="003775A4">
        <w:rPr>
          <w:rFonts w:hint="eastAsia"/>
          <w:shd w:val="clear" w:color="auto" w:fill="FFFFFF"/>
        </w:rPr>
        <w:t>MeasureSpec</w:t>
      </w:r>
      <w:r w:rsidR="003775A4" w:rsidRPr="003775A4">
        <w:rPr>
          <w:rFonts w:hint="eastAsia"/>
          <w:shd w:val="clear" w:color="auto" w:fill="FFFFFF"/>
        </w:rPr>
        <w:t>，子</w:t>
      </w:r>
      <w:r w:rsidR="003775A4" w:rsidRPr="003775A4">
        <w:rPr>
          <w:rFonts w:hint="eastAsia"/>
          <w:shd w:val="clear" w:color="auto" w:fill="FFFFFF"/>
        </w:rPr>
        <w:t>View</w:t>
      </w:r>
      <w:r w:rsidR="003775A4" w:rsidRPr="003775A4">
        <w:rPr>
          <w:rFonts w:hint="eastAsia"/>
          <w:shd w:val="clear" w:color="auto" w:fill="FFFFFF"/>
        </w:rPr>
        <w:t>有了</w:t>
      </w:r>
      <w:r w:rsidR="003775A4" w:rsidRPr="003775A4">
        <w:rPr>
          <w:rFonts w:hint="eastAsia"/>
          <w:shd w:val="clear" w:color="auto" w:fill="FFFFFF"/>
        </w:rPr>
        <w:t>MeasureSpec</w:t>
      </w:r>
      <w:r w:rsidR="003775A4">
        <w:rPr>
          <w:rFonts w:hint="eastAsia"/>
          <w:shd w:val="clear" w:color="auto" w:fill="FFFFFF"/>
        </w:rPr>
        <w:t>才能</w:t>
      </w:r>
      <w:r w:rsidR="003775A4" w:rsidRPr="003775A4">
        <w:rPr>
          <w:rFonts w:hint="eastAsia"/>
          <w:shd w:val="clear" w:color="auto" w:fill="FFFFFF"/>
        </w:rPr>
        <w:t>测量自己和自己的子</w:t>
      </w:r>
      <w:r w:rsidR="003775A4" w:rsidRPr="003775A4">
        <w:rPr>
          <w:rFonts w:hint="eastAsia"/>
          <w:shd w:val="clear" w:color="auto" w:fill="FFFFFF"/>
        </w:rPr>
        <w:t>View</w:t>
      </w:r>
      <w:r w:rsidR="00165A28">
        <w:rPr>
          <w:rFonts w:hint="eastAsia"/>
          <w:shd w:val="clear" w:color="auto" w:fill="FFFFFF"/>
        </w:rPr>
        <w:t>。</w:t>
      </w:r>
      <w:r w:rsidR="00165A28" w:rsidRPr="00165A28">
        <w:t>所有的孩子测量之后，经过一系类的计算之后通过</w:t>
      </w:r>
      <w:r w:rsidR="00165A28" w:rsidRPr="00165A28">
        <w:t>setMeasuredDimension</w:t>
      </w:r>
      <w:r w:rsidR="00165A28" w:rsidRPr="00165A28">
        <w:t>设置自己的宽高</w:t>
      </w:r>
      <w:r w:rsidR="00165A28">
        <w:t>。</w:t>
      </w:r>
      <w:r w:rsidR="00165A28" w:rsidRPr="00165A28">
        <w:rPr>
          <w:rFonts w:hint="eastAsia"/>
        </w:rPr>
        <w:t>总的来说，父</w:t>
      </w:r>
      <w:r w:rsidR="00165A28" w:rsidRPr="00165A28">
        <w:rPr>
          <w:rFonts w:hint="eastAsia"/>
        </w:rPr>
        <w:t>view</w:t>
      </w:r>
      <w:r w:rsidR="00165A28" w:rsidRPr="00165A28">
        <w:rPr>
          <w:rFonts w:hint="eastAsia"/>
        </w:rPr>
        <w:t>是等所有的子</w:t>
      </w:r>
      <w:r w:rsidR="00165A28" w:rsidRPr="00165A28">
        <w:rPr>
          <w:rFonts w:hint="eastAsia"/>
        </w:rPr>
        <w:t>view</w:t>
      </w:r>
      <w:r w:rsidR="00165A28" w:rsidRPr="00165A28">
        <w:rPr>
          <w:rFonts w:hint="eastAsia"/>
        </w:rPr>
        <w:t>测量结束之后，才来测量自己的。</w:t>
      </w:r>
    </w:p>
    <w:p w14:paraId="4C7DCA04" w14:textId="77777777" w:rsidR="00165A28" w:rsidRDefault="00165A28" w:rsidP="003775A4">
      <w:pPr>
        <w:rPr>
          <w:shd w:val="clear" w:color="auto" w:fill="FFFFFF"/>
        </w:rPr>
      </w:pPr>
    </w:p>
    <w:p w14:paraId="0054B3AE" w14:textId="77777777" w:rsidR="00165A28" w:rsidRPr="00FB2109" w:rsidRDefault="00165A28" w:rsidP="00165A28">
      <w:pPr>
        <w:rPr>
          <w:rFonts w:hint="eastAsia"/>
          <w:shd w:val="clear" w:color="auto" w:fill="FFFFFF"/>
        </w:rPr>
      </w:pPr>
      <w:r>
        <w:rPr>
          <w:rFonts w:hint="eastAsia"/>
          <w:shd w:val="clear" w:color="auto" w:fill="FFFFFF"/>
        </w:rPr>
        <w:t>父</w:t>
      </w:r>
      <w:r>
        <w:rPr>
          <w:rFonts w:hint="eastAsia"/>
          <w:shd w:val="clear" w:color="auto" w:fill="FFFFFF"/>
        </w:rPr>
        <w:t>view</w:t>
      </w:r>
      <w:r>
        <w:rPr>
          <w:rFonts w:hint="eastAsia"/>
          <w:shd w:val="clear" w:color="auto" w:fill="FFFFFF"/>
        </w:rPr>
        <w:t>的大小减去父</w:t>
      </w:r>
      <w:r>
        <w:rPr>
          <w:rFonts w:hint="eastAsia"/>
          <w:shd w:val="clear" w:color="auto" w:fill="FFFFFF"/>
        </w:rPr>
        <w:t>view</w:t>
      </w:r>
      <w:r>
        <w:rPr>
          <w:rFonts w:hint="eastAsia"/>
          <w:shd w:val="clear" w:color="auto" w:fill="FFFFFF"/>
        </w:rPr>
        <w:t>的</w:t>
      </w:r>
      <w:r>
        <w:rPr>
          <w:rFonts w:hint="eastAsia"/>
          <w:shd w:val="clear" w:color="auto" w:fill="FFFFFF"/>
        </w:rPr>
        <w:t>padding+</w:t>
      </w:r>
      <w:r>
        <w:rPr>
          <w:rFonts w:hint="eastAsia"/>
          <w:shd w:val="clear" w:color="auto" w:fill="FFFFFF"/>
        </w:rPr>
        <w:t>子</w:t>
      </w:r>
      <w:r>
        <w:rPr>
          <w:rFonts w:hint="eastAsia"/>
          <w:shd w:val="clear" w:color="auto" w:fill="FFFFFF"/>
        </w:rPr>
        <w:t>view</w:t>
      </w:r>
      <w:r>
        <w:rPr>
          <w:rFonts w:hint="eastAsia"/>
          <w:shd w:val="clear" w:color="auto" w:fill="FFFFFF"/>
        </w:rPr>
        <w:t>的</w:t>
      </w:r>
      <w:r>
        <w:rPr>
          <w:rFonts w:hint="eastAsia"/>
          <w:shd w:val="clear" w:color="auto" w:fill="FFFFFF"/>
        </w:rPr>
        <w:t>margin</w:t>
      </w:r>
      <w:r>
        <w:rPr>
          <w:rFonts w:hint="eastAsia"/>
          <w:shd w:val="clear" w:color="auto" w:fill="FFFFFF"/>
        </w:rPr>
        <w:t>，才能精确的算出子</w:t>
      </w:r>
      <w:r>
        <w:rPr>
          <w:rFonts w:hint="eastAsia"/>
          <w:shd w:val="clear" w:color="auto" w:fill="FFFFFF"/>
        </w:rPr>
        <w:t>view</w:t>
      </w:r>
      <w:r>
        <w:rPr>
          <w:rFonts w:hint="eastAsia"/>
          <w:shd w:val="clear" w:color="auto" w:fill="FFFFFF"/>
        </w:rPr>
        <w:t>的</w:t>
      </w:r>
      <w:r>
        <w:rPr>
          <w:shd w:val="clear" w:color="auto" w:fill="FFFFFF"/>
        </w:rPr>
        <w:t>MeasureSpec</w:t>
      </w:r>
      <w:r>
        <w:rPr>
          <w:rFonts w:hint="eastAsia"/>
          <w:shd w:val="clear" w:color="auto" w:fill="FFFFFF"/>
        </w:rPr>
        <w:t>的</w:t>
      </w:r>
      <w:r>
        <w:rPr>
          <w:rFonts w:hint="eastAsia"/>
          <w:shd w:val="clear" w:color="auto" w:fill="FFFFFF"/>
        </w:rPr>
        <w:t>size</w:t>
      </w:r>
      <w:r>
        <w:rPr>
          <w:rFonts w:hint="eastAsia"/>
          <w:shd w:val="clear" w:color="auto" w:fill="FFFFFF"/>
        </w:rPr>
        <w:t>。</w:t>
      </w:r>
    </w:p>
    <w:p w14:paraId="46CE359A" w14:textId="77777777" w:rsidR="00353DBA" w:rsidRDefault="00353DBA" w:rsidP="003775A4">
      <w:pPr>
        <w:rPr>
          <w:rFonts w:hint="eastAsia"/>
          <w:shd w:val="clear" w:color="auto" w:fill="FFFFFF"/>
        </w:rPr>
      </w:pPr>
    </w:p>
    <w:p w14:paraId="3912A326" w14:textId="77777777" w:rsidR="00353DBA" w:rsidRPr="00353DBA" w:rsidRDefault="00353DBA" w:rsidP="00353DBA">
      <w:pPr>
        <w:rPr>
          <w:rFonts w:eastAsia="Times New Roman"/>
        </w:rPr>
      </w:pPr>
      <w:r w:rsidRPr="00353DBA">
        <w:rPr>
          <w:rFonts w:ascii="Microsoft YaHei" w:eastAsia="Microsoft YaHei" w:hAnsi="Microsoft YaHei" w:hint="eastAsia"/>
          <w:color w:val="333333"/>
          <w:sz w:val="27"/>
          <w:szCs w:val="27"/>
          <w:shd w:val="clear" w:color="auto" w:fill="FFFFFF"/>
        </w:rPr>
        <w:t>MeasureSpec一共有三种模式</w:t>
      </w:r>
    </w:p>
    <w:p w14:paraId="1B09BCA7" w14:textId="36596A78" w:rsidR="00353DBA" w:rsidRPr="00353DBA" w:rsidRDefault="00942D78" w:rsidP="00353DBA">
      <w:pPr>
        <w:shd w:val="clear" w:color="auto" w:fill="EEF0F4"/>
        <w:spacing w:line="390" w:lineRule="atLeast"/>
        <w:rPr>
          <w:rFonts w:ascii="Microsoft YaHei" w:eastAsia="Microsoft YaHei" w:hAnsi="Microsoft YaHei"/>
          <w:color w:val="4F4F4F"/>
        </w:rPr>
      </w:pPr>
      <w:r>
        <w:rPr>
          <w:rFonts w:ascii="Microsoft YaHei" w:eastAsia="Microsoft YaHei" w:hAnsi="Microsoft YaHei" w:hint="eastAsia"/>
          <w:b/>
          <w:bCs/>
          <w:color w:val="4F4F4F"/>
          <w:sz w:val="27"/>
          <w:szCs w:val="27"/>
        </w:rPr>
        <w:t>1，</w:t>
      </w:r>
      <w:r w:rsidR="00353DBA" w:rsidRPr="00353DBA">
        <w:rPr>
          <w:rFonts w:ascii="Microsoft YaHei" w:eastAsia="Microsoft YaHei" w:hAnsi="Microsoft YaHei" w:hint="eastAsia"/>
          <w:b/>
          <w:bCs/>
          <w:color w:val="4F4F4F"/>
          <w:sz w:val="27"/>
          <w:szCs w:val="27"/>
        </w:rPr>
        <w:t>UPSPECIFIED</w:t>
      </w:r>
      <w:r w:rsidR="00353DBA" w:rsidRPr="00353DBA">
        <w:rPr>
          <w:rFonts w:ascii="Microsoft YaHei" w:eastAsia="Microsoft YaHei" w:hAnsi="Microsoft YaHei" w:hint="eastAsia"/>
          <w:color w:val="4F4F4F"/>
          <w:sz w:val="27"/>
          <w:szCs w:val="27"/>
        </w:rPr>
        <w:t> : 父容器对于子容器没有任何限制,子容器想要多大就多大</w:t>
      </w:r>
      <w:r w:rsidR="00F62317">
        <w:rPr>
          <w:rFonts w:ascii="Microsoft YaHei" w:eastAsia="Microsoft YaHei" w:hAnsi="Microsoft YaHei" w:hint="eastAsia"/>
          <w:color w:val="4F4F4F"/>
          <w:sz w:val="27"/>
          <w:szCs w:val="27"/>
        </w:rPr>
        <w:t>（未指定）</w:t>
      </w:r>
      <w:r w:rsidR="00353DBA" w:rsidRPr="00353DBA">
        <w:rPr>
          <w:rFonts w:ascii="Microsoft YaHei" w:eastAsia="Microsoft YaHei" w:hAnsi="Microsoft YaHei" w:hint="eastAsia"/>
          <w:color w:val="4F4F4F"/>
          <w:sz w:val="27"/>
          <w:szCs w:val="27"/>
        </w:rPr>
        <w:br/>
      </w:r>
      <w:r>
        <w:rPr>
          <w:rFonts w:ascii="Microsoft YaHei" w:eastAsia="Microsoft YaHei" w:hAnsi="Microsoft YaHei" w:hint="eastAsia"/>
          <w:b/>
          <w:bCs/>
          <w:color w:val="4F4F4F"/>
          <w:sz w:val="27"/>
          <w:szCs w:val="27"/>
        </w:rPr>
        <w:t>2，</w:t>
      </w:r>
      <w:r w:rsidR="00353DBA" w:rsidRPr="00353DBA">
        <w:rPr>
          <w:rFonts w:ascii="Microsoft YaHei" w:eastAsia="Microsoft YaHei" w:hAnsi="Microsoft YaHei" w:hint="eastAsia"/>
          <w:b/>
          <w:bCs/>
          <w:color w:val="4F4F4F"/>
          <w:sz w:val="27"/>
          <w:szCs w:val="27"/>
        </w:rPr>
        <w:t>EXACTLY</w:t>
      </w:r>
      <w:r w:rsidR="00353DBA" w:rsidRPr="00353DBA">
        <w:rPr>
          <w:rFonts w:ascii="Microsoft YaHei" w:eastAsia="Microsoft YaHei" w:hAnsi="Microsoft YaHei" w:hint="eastAsia"/>
          <w:color w:val="4F4F4F"/>
          <w:sz w:val="27"/>
          <w:szCs w:val="27"/>
        </w:rPr>
        <w:t>: 父容器已经为子容器设置了尺寸,子容器应当服从这些边界,不论子容器想要多大的空间</w:t>
      </w:r>
      <w:r w:rsidR="00F62317">
        <w:rPr>
          <w:rFonts w:ascii="Microsoft YaHei" w:eastAsia="Microsoft YaHei" w:hAnsi="Microsoft YaHei" w:hint="eastAsia"/>
          <w:color w:val="4F4F4F"/>
          <w:sz w:val="27"/>
          <w:szCs w:val="27"/>
        </w:rPr>
        <w:t>（父view确定大小）</w:t>
      </w:r>
      <w:r w:rsidR="00353DBA" w:rsidRPr="00353DBA">
        <w:rPr>
          <w:rFonts w:ascii="Microsoft YaHei" w:eastAsia="Microsoft YaHei" w:hAnsi="Microsoft YaHei" w:hint="eastAsia"/>
          <w:color w:val="4F4F4F"/>
          <w:sz w:val="27"/>
          <w:szCs w:val="27"/>
        </w:rPr>
        <w:t>。</w:t>
      </w:r>
      <w:r w:rsidR="00353DBA" w:rsidRPr="00353DBA">
        <w:rPr>
          <w:rFonts w:ascii="Microsoft YaHei" w:eastAsia="Microsoft YaHei" w:hAnsi="Microsoft YaHei" w:hint="eastAsia"/>
          <w:color w:val="4F4F4F"/>
          <w:sz w:val="27"/>
          <w:szCs w:val="27"/>
        </w:rPr>
        <w:br/>
      </w:r>
      <w:r>
        <w:rPr>
          <w:rFonts w:ascii="Microsoft YaHei" w:eastAsia="Microsoft YaHei" w:hAnsi="Microsoft YaHei" w:hint="eastAsia"/>
          <w:b/>
          <w:bCs/>
          <w:color w:val="4F4F4F"/>
          <w:sz w:val="27"/>
          <w:szCs w:val="27"/>
        </w:rPr>
        <w:t>3，</w:t>
      </w:r>
      <w:r w:rsidR="00353DBA" w:rsidRPr="00353DBA">
        <w:rPr>
          <w:rFonts w:ascii="Microsoft YaHei" w:eastAsia="Microsoft YaHei" w:hAnsi="Microsoft YaHei" w:hint="eastAsia"/>
          <w:b/>
          <w:bCs/>
          <w:color w:val="4F4F4F"/>
          <w:sz w:val="27"/>
          <w:szCs w:val="27"/>
        </w:rPr>
        <w:t>AT_MOST</w:t>
      </w:r>
      <w:r w:rsidR="00353DBA" w:rsidRPr="00353DBA">
        <w:rPr>
          <w:rFonts w:ascii="Microsoft YaHei" w:eastAsia="Microsoft YaHei" w:hAnsi="Microsoft YaHei" w:hint="eastAsia"/>
          <w:color w:val="4F4F4F"/>
          <w:sz w:val="27"/>
          <w:szCs w:val="27"/>
        </w:rPr>
        <w:t>：子容器可以是声明大小内的任意大小</w:t>
      </w:r>
      <w:r w:rsidR="00F62317">
        <w:rPr>
          <w:rFonts w:ascii="Microsoft YaHei" w:eastAsia="Microsoft YaHei" w:hAnsi="Microsoft YaHei" w:hint="eastAsia"/>
          <w:color w:val="4F4F4F"/>
          <w:sz w:val="27"/>
          <w:szCs w:val="27"/>
        </w:rPr>
        <w:t>（最大只能多大）</w:t>
      </w:r>
    </w:p>
    <w:p w14:paraId="6FEB3633" w14:textId="77777777" w:rsidR="00353DBA" w:rsidRPr="003775A4" w:rsidRDefault="00353DBA" w:rsidP="003775A4">
      <w:pPr>
        <w:rPr>
          <w:rFonts w:hint="eastAsia"/>
          <w:shd w:val="clear" w:color="auto" w:fill="FFFFFF"/>
        </w:rPr>
      </w:pPr>
    </w:p>
    <w:p w14:paraId="22A281DF" w14:textId="77777777" w:rsidR="00942D78" w:rsidRDefault="00942D78" w:rsidP="00942D78">
      <w:pPr>
        <w:rPr>
          <w:b/>
          <w:u w:val="single"/>
        </w:rPr>
      </w:pPr>
      <w:r w:rsidRPr="00942D78">
        <w:rPr>
          <w:b/>
          <w:u w:val="single"/>
        </w:rPr>
        <w:t>子</w:t>
      </w:r>
      <w:r w:rsidRPr="00942D78">
        <w:rPr>
          <w:b/>
          <w:u w:val="single"/>
        </w:rPr>
        <w:t>View</w:t>
      </w:r>
      <w:r w:rsidRPr="00942D78">
        <w:rPr>
          <w:b/>
          <w:u w:val="single"/>
        </w:rPr>
        <w:t>的</w:t>
      </w:r>
      <w:r w:rsidRPr="00942D78">
        <w:rPr>
          <w:b/>
          <w:u w:val="single"/>
        </w:rPr>
        <w:t>width</w:t>
      </w:r>
      <w:r w:rsidRPr="00942D78">
        <w:rPr>
          <w:b/>
          <w:u w:val="single"/>
        </w:rPr>
        <w:t>或</w:t>
      </w:r>
      <w:r w:rsidRPr="00942D78">
        <w:rPr>
          <w:b/>
          <w:u w:val="single"/>
        </w:rPr>
        <w:t>height</w:t>
      </w:r>
      <w:r w:rsidRPr="00942D78">
        <w:rPr>
          <w:b/>
          <w:u w:val="single"/>
        </w:rPr>
        <w:t>是个精确值</w:t>
      </w:r>
      <w:r w:rsidRPr="00942D78">
        <w:rPr>
          <w:b/>
          <w:u w:val="single"/>
        </w:rPr>
        <w:t xml:space="preserve"> </w:t>
      </w:r>
    </w:p>
    <w:p w14:paraId="38D2A0F2" w14:textId="6E6B99CA" w:rsidR="00942D78" w:rsidRPr="00942D78" w:rsidRDefault="006678D4" w:rsidP="006678D4">
      <w:r>
        <w:rPr>
          <w:rFonts w:hint="eastAsia"/>
        </w:rPr>
        <w:t xml:space="preserve"> </w:t>
      </w:r>
      <w:r>
        <w:rPr>
          <w:rFonts w:hint="eastAsia"/>
        </w:rPr>
        <w:t>父</w:t>
      </w:r>
      <w:r w:rsidR="00942D78">
        <w:t>EXACTLY</w:t>
      </w:r>
      <w:r w:rsidR="00942D78">
        <w:t>:</w:t>
      </w:r>
      <w:r w:rsidR="008D0A7F">
        <w:tab/>
        <w:t xml:space="preserve">  </w:t>
      </w:r>
      <w:r w:rsidR="008D0A7F">
        <w:rPr>
          <w:rFonts w:hint="eastAsia"/>
        </w:rPr>
        <w:t>子</w:t>
      </w:r>
      <w:r w:rsidR="00942D78">
        <w:t>size</w:t>
      </w:r>
      <w:r w:rsidR="00942D78">
        <w:rPr>
          <w:rFonts w:hint="eastAsia"/>
        </w:rPr>
        <w:t>为精确值，</w:t>
      </w:r>
      <w:r w:rsidR="00942D78">
        <w:rPr>
          <w:rFonts w:hint="eastAsia"/>
        </w:rPr>
        <w:t>mode</w:t>
      </w:r>
      <w:r w:rsidR="00942D78">
        <w:rPr>
          <w:rFonts w:hint="eastAsia"/>
        </w:rPr>
        <w:t>为</w:t>
      </w:r>
      <w:r w:rsidR="00942D78">
        <w:t>EXACTLY</w:t>
      </w:r>
    </w:p>
    <w:p w14:paraId="6A3FB45F" w14:textId="4E2828CA" w:rsidR="00FB2109" w:rsidRDefault="00942D78" w:rsidP="00942D78">
      <w:pPr>
        <w:ind w:firstLine="420"/>
      </w:pPr>
      <w:r>
        <w:t>AT_MOST:</w:t>
      </w:r>
      <w:r>
        <w:tab/>
      </w:r>
      <w:r>
        <w:tab/>
        <w:t xml:space="preserve"> size</w:t>
      </w:r>
      <w:r>
        <w:rPr>
          <w:rFonts w:hint="eastAsia"/>
        </w:rPr>
        <w:t>为精确值，</w:t>
      </w:r>
      <w:r>
        <w:rPr>
          <w:rFonts w:hint="eastAsia"/>
        </w:rPr>
        <w:t>mode</w:t>
      </w:r>
      <w:r>
        <w:rPr>
          <w:rFonts w:hint="eastAsia"/>
        </w:rPr>
        <w:t>为</w:t>
      </w:r>
      <w:r>
        <w:t>EXACTLY</w:t>
      </w:r>
    </w:p>
    <w:p w14:paraId="2255F8C6" w14:textId="5C79F7E6" w:rsidR="00942D78" w:rsidRDefault="00942D78" w:rsidP="00942D78">
      <w:pPr>
        <w:ind w:firstLine="420"/>
      </w:pPr>
      <w:r>
        <w:t xml:space="preserve">UPSPECIFIED: </w:t>
      </w:r>
      <w:r w:rsidRPr="00942D78">
        <w:t xml:space="preserve"> </w:t>
      </w:r>
      <w:r>
        <w:t>size</w:t>
      </w:r>
      <w:r>
        <w:rPr>
          <w:rFonts w:hint="eastAsia"/>
        </w:rPr>
        <w:t>为精确值，</w:t>
      </w:r>
      <w:r>
        <w:rPr>
          <w:rFonts w:hint="eastAsia"/>
        </w:rPr>
        <w:t>mode</w:t>
      </w:r>
      <w:r>
        <w:rPr>
          <w:rFonts w:hint="eastAsia"/>
        </w:rPr>
        <w:t>为</w:t>
      </w:r>
      <w:r>
        <w:t>EXACTLY</w:t>
      </w:r>
    </w:p>
    <w:p w14:paraId="05E6D42C" w14:textId="77777777" w:rsidR="00ED13CB" w:rsidRPr="00ED13CB" w:rsidRDefault="00ED13CB" w:rsidP="00ED13CB">
      <w:pPr>
        <w:rPr>
          <w:b/>
          <w:u w:val="single"/>
        </w:rPr>
      </w:pPr>
      <w:r w:rsidRPr="00ED13CB">
        <w:rPr>
          <w:b/>
          <w:u w:val="single"/>
        </w:rPr>
        <w:t>子</w:t>
      </w:r>
      <w:r w:rsidRPr="00ED13CB">
        <w:rPr>
          <w:b/>
          <w:u w:val="single"/>
        </w:rPr>
        <w:t>View</w:t>
      </w:r>
      <w:r w:rsidRPr="00ED13CB">
        <w:rPr>
          <w:b/>
          <w:u w:val="single"/>
        </w:rPr>
        <w:t>的</w:t>
      </w:r>
      <w:r w:rsidRPr="00ED13CB">
        <w:rPr>
          <w:b/>
          <w:u w:val="single"/>
        </w:rPr>
        <w:t>width</w:t>
      </w:r>
      <w:r w:rsidRPr="00ED13CB">
        <w:rPr>
          <w:b/>
          <w:u w:val="single"/>
        </w:rPr>
        <w:t>或</w:t>
      </w:r>
      <w:r w:rsidRPr="00ED13CB">
        <w:rPr>
          <w:b/>
          <w:u w:val="single"/>
        </w:rPr>
        <w:t>height</w:t>
      </w:r>
      <w:r w:rsidRPr="00ED13CB">
        <w:rPr>
          <w:b/>
          <w:u w:val="single"/>
        </w:rPr>
        <w:t>为</w:t>
      </w:r>
      <w:r w:rsidRPr="00ED13CB">
        <w:rPr>
          <w:b/>
          <w:u w:val="single"/>
        </w:rPr>
        <w:t xml:space="preserve"> MATCH_PARENT/FILL_PARENT </w:t>
      </w:r>
    </w:p>
    <w:p w14:paraId="795D0364" w14:textId="13E1C128" w:rsidR="00ED13CB" w:rsidRPr="00942D78" w:rsidRDefault="00ED13CB" w:rsidP="00ED13CB">
      <w:pPr>
        <w:ind w:firstLine="420"/>
      </w:pPr>
      <w:r>
        <w:t>EXACTLY:</w:t>
      </w:r>
      <w:r>
        <w:tab/>
      </w:r>
      <w:r>
        <w:tab/>
      </w:r>
      <w:r w:rsidRPr="00942D78">
        <w:t xml:space="preserve"> </w:t>
      </w:r>
      <w:r>
        <w:t>size</w:t>
      </w:r>
      <w:r>
        <w:rPr>
          <w:rFonts w:hint="eastAsia"/>
        </w:rPr>
        <w:t>为</w:t>
      </w:r>
      <w:r w:rsidR="006678D4">
        <w:rPr>
          <w:rFonts w:hint="eastAsia"/>
        </w:rPr>
        <w:t>父视图大小</w:t>
      </w:r>
      <w:r>
        <w:rPr>
          <w:rFonts w:hint="eastAsia"/>
        </w:rPr>
        <w:t>，</w:t>
      </w:r>
      <w:r>
        <w:rPr>
          <w:rFonts w:hint="eastAsia"/>
        </w:rPr>
        <w:t>mode</w:t>
      </w:r>
      <w:r>
        <w:rPr>
          <w:rFonts w:hint="eastAsia"/>
        </w:rPr>
        <w:t>为</w:t>
      </w:r>
      <w:r>
        <w:t>EXACTLY</w:t>
      </w:r>
    </w:p>
    <w:p w14:paraId="005804D9" w14:textId="3F0DBAD9" w:rsidR="00ED13CB" w:rsidRDefault="00ED13CB" w:rsidP="00ED13CB">
      <w:pPr>
        <w:ind w:firstLine="420"/>
      </w:pPr>
      <w:r>
        <w:t>AT_MOST:</w:t>
      </w:r>
      <w:r>
        <w:tab/>
      </w:r>
      <w:r>
        <w:tab/>
        <w:t xml:space="preserve"> size</w:t>
      </w:r>
      <w:r>
        <w:rPr>
          <w:rFonts w:hint="eastAsia"/>
        </w:rPr>
        <w:t>为</w:t>
      </w:r>
      <w:r w:rsidR="006678D4">
        <w:rPr>
          <w:rFonts w:hint="eastAsia"/>
        </w:rPr>
        <w:t>父视图大小</w:t>
      </w:r>
      <w:r>
        <w:rPr>
          <w:rFonts w:hint="eastAsia"/>
        </w:rPr>
        <w:t>，</w:t>
      </w:r>
      <w:r>
        <w:rPr>
          <w:rFonts w:hint="eastAsia"/>
        </w:rPr>
        <w:t>mode</w:t>
      </w:r>
      <w:r>
        <w:rPr>
          <w:rFonts w:hint="eastAsia"/>
        </w:rPr>
        <w:t>为</w:t>
      </w:r>
      <w:r w:rsidR="006678D4">
        <w:t>AT_MOST</w:t>
      </w:r>
    </w:p>
    <w:p w14:paraId="34A5861B" w14:textId="4FEE37A5" w:rsidR="00942D78" w:rsidRDefault="00ED13CB" w:rsidP="00ED13CB">
      <w:pPr>
        <w:ind w:firstLine="420"/>
      </w:pPr>
      <w:r>
        <w:t xml:space="preserve">UPSPECIFIED: </w:t>
      </w:r>
      <w:r w:rsidRPr="00942D78">
        <w:t xml:space="preserve"> </w:t>
      </w:r>
      <w:r>
        <w:t>size</w:t>
      </w:r>
      <w:r>
        <w:rPr>
          <w:rFonts w:hint="eastAsia"/>
        </w:rPr>
        <w:t>为</w:t>
      </w:r>
      <w:r w:rsidR="006678D4">
        <w:rPr>
          <w:rFonts w:hint="eastAsia"/>
        </w:rPr>
        <w:t>0</w:t>
      </w:r>
      <w:r w:rsidR="006678D4">
        <w:rPr>
          <w:rFonts w:hint="eastAsia"/>
        </w:rPr>
        <w:t>其值未定</w:t>
      </w:r>
      <w:r>
        <w:rPr>
          <w:rFonts w:hint="eastAsia"/>
        </w:rPr>
        <w:t>，</w:t>
      </w:r>
      <w:r>
        <w:rPr>
          <w:rFonts w:hint="eastAsia"/>
        </w:rPr>
        <w:t>mode</w:t>
      </w:r>
      <w:r>
        <w:rPr>
          <w:rFonts w:hint="eastAsia"/>
        </w:rPr>
        <w:t>为</w:t>
      </w:r>
      <w:r w:rsidR="006678D4">
        <w:t>UPSPECIFIED</w:t>
      </w:r>
    </w:p>
    <w:p w14:paraId="3088C484" w14:textId="77777777" w:rsidR="006678D4" w:rsidRPr="006678D4" w:rsidRDefault="006678D4" w:rsidP="006678D4">
      <w:pPr>
        <w:rPr>
          <w:b/>
          <w:u w:val="single"/>
        </w:rPr>
      </w:pPr>
      <w:r w:rsidRPr="006678D4">
        <w:rPr>
          <w:b/>
          <w:u w:val="single"/>
        </w:rPr>
        <w:t>子</w:t>
      </w:r>
      <w:r w:rsidRPr="006678D4">
        <w:rPr>
          <w:b/>
          <w:u w:val="single"/>
        </w:rPr>
        <w:t>View</w:t>
      </w:r>
      <w:r w:rsidRPr="006678D4">
        <w:rPr>
          <w:b/>
          <w:u w:val="single"/>
        </w:rPr>
        <w:t>的</w:t>
      </w:r>
      <w:r w:rsidRPr="006678D4">
        <w:rPr>
          <w:b/>
          <w:u w:val="single"/>
        </w:rPr>
        <w:t>width</w:t>
      </w:r>
      <w:r w:rsidRPr="006678D4">
        <w:rPr>
          <w:b/>
          <w:u w:val="single"/>
        </w:rPr>
        <w:t>或</w:t>
      </w:r>
      <w:r w:rsidRPr="006678D4">
        <w:rPr>
          <w:b/>
          <w:u w:val="single"/>
        </w:rPr>
        <w:t>height</w:t>
      </w:r>
      <w:r w:rsidRPr="006678D4">
        <w:rPr>
          <w:b/>
          <w:u w:val="single"/>
        </w:rPr>
        <w:t>为</w:t>
      </w:r>
      <w:r w:rsidRPr="006678D4">
        <w:rPr>
          <w:b/>
          <w:u w:val="single"/>
        </w:rPr>
        <w:t xml:space="preserve"> WRAP_CONTENT</w:t>
      </w:r>
    </w:p>
    <w:p w14:paraId="7A5D20E7" w14:textId="5BAC9A22" w:rsidR="006678D4" w:rsidRPr="00942D78" w:rsidRDefault="006678D4" w:rsidP="006678D4">
      <w:pPr>
        <w:ind w:firstLine="420"/>
      </w:pPr>
      <w:r>
        <w:t>EXACTLY:</w:t>
      </w:r>
      <w:r>
        <w:tab/>
      </w:r>
      <w:r>
        <w:tab/>
      </w:r>
      <w:r w:rsidRPr="00942D78">
        <w:t xml:space="preserve"> </w:t>
      </w:r>
      <w:r>
        <w:t>size</w:t>
      </w:r>
      <w:r>
        <w:rPr>
          <w:rFonts w:hint="eastAsia"/>
        </w:rPr>
        <w:t>为父视图大小，</w:t>
      </w:r>
      <w:r>
        <w:rPr>
          <w:rFonts w:hint="eastAsia"/>
        </w:rPr>
        <w:t>mode</w:t>
      </w:r>
      <w:r>
        <w:rPr>
          <w:rFonts w:hint="eastAsia"/>
        </w:rPr>
        <w:t>为</w:t>
      </w:r>
      <w:r>
        <w:t>AT_MOST</w:t>
      </w:r>
    </w:p>
    <w:p w14:paraId="61C4465C" w14:textId="77777777" w:rsidR="006678D4" w:rsidRDefault="006678D4" w:rsidP="006678D4">
      <w:pPr>
        <w:ind w:firstLine="420"/>
      </w:pPr>
      <w:r>
        <w:t>AT_MOST:</w:t>
      </w:r>
      <w:r>
        <w:tab/>
      </w:r>
      <w:r>
        <w:tab/>
        <w:t xml:space="preserve"> size</w:t>
      </w:r>
      <w:r>
        <w:rPr>
          <w:rFonts w:hint="eastAsia"/>
        </w:rPr>
        <w:t>为父视图大小，</w:t>
      </w:r>
      <w:r>
        <w:rPr>
          <w:rFonts w:hint="eastAsia"/>
        </w:rPr>
        <w:t>mode</w:t>
      </w:r>
      <w:r>
        <w:rPr>
          <w:rFonts w:hint="eastAsia"/>
        </w:rPr>
        <w:t>为</w:t>
      </w:r>
      <w:r>
        <w:t>AT_MOST</w:t>
      </w:r>
    </w:p>
    <w:p w14:paraId="41CC2EC8" w14:textId="3364760E" w:rsidR="006678D4" w:rsidRDefault="006678D4" w:rsidP="006678D4">
      <w:pPr>
        <w:ind w:firstLine="420"/>
      </w:pPr>
      <w:r>
        <w:t xml:space="preserve">UPSPECIFIED: </w:t>
      </w:r>
      <w:r w:rsidRPr="00942D78">
        <w:t xml:space="preserve"> </w:t>
      </w:r>
      <w:r>
        <w:t>size</w:t>
      </w:r>
      <w:r>
        <w:rPr>
          <w:rFonts w:hint="eastAsia"/>
        </w:rPr>
        <w:t>为</w:t>
      </w:r>
      <w:r>
        <w:rPr>
          <w:rFonts w:hint="eastAsia"/>
        </w:rPr>
        <w:t>0</w:t>
      </w:r>
      <w:r>
        <w:rPr>
          <w:rFonts w:hint="eastAsia"/>
        </w:rPr>
        <w:t>其值未定，</w:t>
      </w:r>
      <w:r>
        <w:rPr>
          <w:rFonts w:hint="eastAsia"/>
        </w:rPr>
        <w:t>mode</w:t>
      </w:r>
      <w:r>
        <w:rPr>
          <w:rFonts w:hint="eastAsia"/>
        </w:rPr>
        <w:t>为</w:t>
      </w:r>
      <w:r>
        <w:t>UPSPECIFIED</w:t>
      </w:r>
    </w:p>
    <w:p w14:paraId="34BE965E" w14:textId="77777777" w:rsidR="00942D78" w:rsidRDefault="00942D78" w:rsidP="00FB2109"/>
    <w:p w14:paraId="0E9B7136" w14:textId="2000F5C6" w:rsidR="00942D78" w:rsidRDefault="00936EC7" w:rsidP="00FB2109">
      <w:r>
        <w:rPr>
          <w:rFonts w:hint="eastAsia"/>
        </w:rPr>
        <w:t>二》</w:t>
      </w:r>
      <w:r w:rsidR="00503155">
        <w:t>OnL</w:t>
      </w:r>
      <w:r>
        <w:t>ayout</w:t>
      </w:r>
    </w:p>
    <w:p w14:paraId="5FE16101" w14:textId="242E77F7" w:rsidR="00503155" w:rsidRDefault="00503155" w:rsidP="00FB2109">
      <w:pPr>
        <w:rPr>
          <w:rFonts w:hint="eastAsia"/>
        </w:rPr>
      </w:pPr>
      <w:r>
        <w:rPr>
          <w:rFonts w:hint="eastAsia"/>
        </w:rPr>
        <w:t>自定义</w:t>
      </w:r>
      <w:r>
        <w:rPr>
          <w:rFonts w:hint="eastAsia"/>
        </w:rPr>
        <w:t>viewgroup</w:t>
      </w:r>
      <w:r>
        <w:rPr>
          <w:rFonts w:hint="eastAsia"/>
        </w:rPr>
        <w:t>时，必须重载</w:t>
      </w:r>
      <w:r>
        <w:rPr>
          <w:rFonts w:hint="eastAsia"/>
        </w:rPr>
        <w:t>onlayout</w:t>
      </w:r>
      <w:r>
        <w:rPr>
          <w:rFonts w:hint="eastAsia"/>
        </w:rPr>
        <w:t>方法。重载的目的就是安排子</w:t>
      </w:r>
      <w:r>
        <w:rPr>
          <w:rFonts w:hint="eastAsia"/>
        </w:rPr>
        <w:t>view</w:t>
      </w:r>
      <w:r>
        <w:rPr>
          <w:rFonts w:hint="eastAsia"/>
        </w:rPr>
        <w:t>在父视图的具体位置。</w:t>
      </w:r>
    </w:p>
    <w:p w14:paraId="25BD0A2F" w14:textId="77777777" w:rsidR="00503155" w:rsidRDefault="00503155" w:rsidP="00FB2109">
      <w:pPr>
        <w:rPr>
          <w:rFonts w:hint="eastAsia"/>
        </w:rPr>
      </w:pPr>
    </w:p>
    <w:p w14:paraId="603C838A" w14:textId="4B8DD0B8" w:rsidR="00503155" w:rsidRDefault="00503155" w:rsidP="00503155">
      <w:pPr>
        <w:pStyle w:val="a8"/>
        <w:numPr>
          <w:ilvl w:val="0"/>
          <w:numId w:val="17"/>
        </w:numPr>
        <w:ind w:firstLineChars="0"/>
      </w:pPr>
      <w:r>
        <w:t>OnDraw</w:t>
      </w:r>
    </w:p>
    <w:p w14:paraId="1736950C" w14:textId="77777777" w:rsidR="00503155" w:rsidRDefault="00503155" w:rsidP="00503155">
      <w:pPr>
        <w:pStyle w:val="a8"/>
        <w:ind w:left="540" w:firstLineChars="0" w:firstLine="0"/>
      </w:pPr>
    </w:p>
    <w:p w14:paraId="7C52EF05" w14:textId="5655DBF9" w:rsidR="00942D78" w:rsidRDefault="00F03812" w:rsidP="00010420">
      <w:pPr>
        <w:pStyle w:val="2"/>
        <w:rPr>
          <w:rFonts w:hint="eastAsia"/>
        </w:rPr>
      </w:pPr>
      <w:r>
        <w:rPr>
          <w:rFonts w:hint="eastAsia"/>
        </w:rPr>
        <w:t>十，安卓和</w:t>
      </w:r>
      <w:r>
        <w:rPr>
          <w:rFonts w:hint="eastAsia"/>
        </w:rPr>
        <w:t>js</w:t>
      </w:r>
      <w:r w:rsidR="00010420">
        <w:rPr>
          <w:rFonts w:hint="eastAsia"/>
        </w:rPr>
        <w:t>的交互</w:t>
      </w:r>
    </w:p>
    <w:p w14:paraId="4D023C7A" w14:textId="30B44EDF" w:rsidR="00010420" w:rsidRDefault="00D12295" w:rsidP="007E3813">
      <w:pPr>
        <w:rPr>
          <w:rFonts w:hint="eastAsia"/>
        </w:rPr>
      </w:pPr>
      <w:r w:rsidRPr="007E3813">
        <w:rPr>
          <w:rFonts w:hint="eastAsia"/>
          <w:b/>
        </w:rPr>
        <w:t>JsBridge</w:t>
      </w:r>
      <w:r w:rsidR="00010420" w:rsidRPr="007E3813">
        <w:rPr>
          <w:rFonts w:hint="eastAsia"/>
          <w:b/>
        </w:rPr>
        <w:t>：</w:t>
      </w:r>
      <w:r w:rsidR="00010420" w:rsidRPr="007E3813">
        <w:rPr>
          <w:rFonts w:hint="eastAsia"/>
        </w:rPr>
        <w:t>安卓和</w:t>
      </w:r>
      <w:r w:rsidR="00010420" w:rsidRPr="007E3813">
        <w:rPr>
          <w:rFonts w:hint="eastAsia"/>
        </w:rPr>
        <w:t>javascript</w:t>
      </w:r>
      <w:r w:rsidR="00010420" w:rsidRPr="007E3813">
        <w:rPr>
          <w:rFonts w:hint="eastAsia"/>
        </w:rPr>
        <w:t>最流行的交互方式</w:t>
      </w:r>
      <w:r w:rsidR="002A143E">
        <w:rPr>
          <w:rFonts w:hint="eastAsia"/>
        </w:rPr>
        <w:t>，有以下三种方式可以实现交互传值</w:t>
      </w:r>
    </w:p>
    <w:p w14:paraId="198BFD4E" w14:textId="651664CD" w:rsidR="002A143E" w:rsidRPr="002A143E" w:rsidRDefault="002A143E" w:rsidP="002A143E">
      <w:pPr>
        <w:rPr>
          <w:rFonts w:eastAsia="Times New Roman"/>
        </w:rPr>
      </w:pPr>
      <w:r>
        <w:rPr>
          <w:rFonts w:hint="eastAsia"/>
        </w:rPr>
        <w:t>1</w:t>
      </w:r>
      <w:r>
        <w:rPr>
          <w:rFonts w:hint="eastAsia"/>
        </w:rPr>
        <w:t>，</w:t>
      </w:r>
      <w:r w:rsidRPr="002A143E">
        <w:rPr>
          <w:b/>
        </w:rPr>
        <w:t>addJavascriptInterface</w:t>
      </w:r>
      <w:r w:rsidRPr="002A143E">
        <w:rPr>
          <w:rFonts w:hint="eastAsia"/>
          <w:b/>
        </w:rPr>
        <w:t>：</w:t>
      </w:r>
      <w:r w:rsidRPr="002A143E">
        <w:rPr>
          <w:rFonts w:hint="eastAsia"/>
        </w:rPr>
        <w:t>针对</w:t>
      </w:r>
      <w:r w:rsidRPr="002A143E">
        <w:rPr>
          <w:rFonts w:hint="eastAsia"/>
        </w:rPr>
        <w:t>Android 4.2</w:t>
      </w:r>
      <w:r w:rsidRPr="002A143E">
        <w:rPr>
          <w:rFonts w:hint="eastAsia"/>
        </w:rPr>
        <w:t>（</w:t>
      </w:r>
      <w:r w:rsidRPr="002A143E">
        <w:rPr>
          <w:rFonts w:hint="eastAsia"/>
        </w:rPr>
        <w:t>API 17</w:t>
      </w:r>
      <w:r w:rsidRPr="002A143E">
        <w:rPr>
          <w:rFonts w:hint="eastAsia"/>
        </w:rPr>
        <w:t>）及以上，只有标有</w:t>
      </w:r>
      <w:r>
        <w:rPr>
          <w:rFonts w:ascii="Menlo" w:eastAsia="Times New Roman" w:hAnsi="Menlo" w:cs="Menlo"/>
          <w:color w:val="C7254E"/>
          <w:sz w:val="21"/>
          <w:szCs w:val="21"/>
          <w:shd w:val="clear" w:color="auto" w:fill="F9F2F4"/>
        </w:rPr>
        <w:t>@JavascriptInterface</w:t>
      </w:r>
      <w:r w:rsidRPr="002A143E">
        <w:rPr>
          <w:rFonts w:hint="eastAsia"/>
        </w:rPr>
        <w:t>注解的</w:t>
      </w:r>
      <w:r w:rsidRPr="002A143E">
        <w:rPr>
          <w:rFonts w:hint="eastAsia"/>
        </w:rPr>
        <w:t>public</w:t>
      </w:r>
      <w:r w:rsidRPr="002A143E">
        <w:rPr>
          <w:rFonts w:hint="eastAsia"/>
        </w:rPr>
        <w:t>方法才能从</w:t>
      </w:r>
      <w:r w:rsidRPr="002A143E">
        <w:rPr>
          <w:rFonts w:hint="eastAsia"/>
        </w:rPr>
        <w:t>js</w:t>
      </w:r>
      <w:r>
        <w:rPr>
          <w:rFonts w:hint="eastAsia"/>
        </w:rPr>
        <w:t>调用。而对</w:t>
      </w:r>
      <w:r w:rsidRPr="002A143E">
        <w:rPr>
          <w:rFonts w:hint="eastAsia"/>
        </w:rPr>
        <w:t>targetSdkVersion</w:t>
      </w:r>
      <w:r w:rsidRPr="002A143E">
        <w:rPr>
          <w:rFonts w:hint="eastAsia"/>
        </w:rPr>
        <w:t>为</w:t>
      </w:r>
      <w:r w:rsidRPr="002A143E">
        <w:rPr>
          <w:rFonts w:hint="eastAsia"/>
        </w:rPr>
        <w:t>API Level 16</w:t>
      </w:r>
      <w:r w:rsidRPr="002A143E">
        <w:rPr>
          <w:rFonts w:hint="eastAsia"/>
        </w:rPr>
        <w:t>及以下的</w:t>
      </w:r>
      <w:r w:rsidRPr="002A143E">
        <w:rPr>
          <w:rFonts w:hint="eastAsia"/>
        </w:rPr>
        <w:t>app</w:t>
      </w:r>
      <w:r w:rsidRPr="002A143E">
        <w:rPr>
          <w:rFonts w:hint="eastAsia"/>
        </w:rPr>
        <w:t>，</w:t>
      </w:r>
      <w:r w:rsidRPr="002A143E">
        <w:rPr>
          <w:rFonts w:hint="eastAsia"/>
        </w:rPr>
        <w:t>js</w:t>
      </w:r>
      <w:r w:rsidRPr="002A143E">
        <w:rPr>
          <w:rFonts w:hint="eastAsia"/>
        </w:rPr>
        <w:t>可以调用</w:t>
      </w:r>
      <w:r w:rsidRPr="002A143E">
        <w:rPr>
          <w:rFonts w:hint="eastAsia"/>
        </w:rPr>
        <w:t>Java</w:t>
      </w:r>
      <w:r w:rsidRPr="002A143E">
        <w:rPr>
          <w:rFonts w:hint="eastAsia"/>
        </w:rPr>
        <w:t>所有的</w:t>
      </w:r>
      <w:r w:rsidRPr="002A143E">
        <w:rPr>
          <w:rFonts w:hint="eastAsia"/>
        </w:rPr>
        <w:t>public</w:t>
      </w:r>
      <w:r w:rsidRPr="002A143E">
        <w:rPr>
          <w:rFonts w:hint="eastAsia"/>
        </w:rPr>
        <w:t>方法。</w:t>
      </w:r>
    </w:p>
    <w:p w14:paraId="082A0D29" w14:textId="081E9D7A" w:rsidR="002A143E" w:rsidRPr="002A143E" w:rsidRDefault="002A143E" w:rsidP="002A143E">
      <w:pPr>
        <w:rPr>
          <w:rFonts w:hint="eastAsia"/>
        </w:rPr>
      </w:pPr>
      <w:r w:rsidRPr="002A143E">
        <w:t>通过</w:t>
      </w:r>
      <w:r w:rsidRPr="002A143E">
        <w:t>public void addJavascriptInterface (Object object, String name)</w:t>
      </w:r>
      <w:r w:rsidRPr="002A143E">
        <w:rPr>
          <w:rFonts w:hint="eastAsia"/>
        </w:rPr>
        <w:t>方法把对象传递给</w:t>
      </w:r>
      <w:r w:rsidRPr="002A143E">
        <w:rPr>
          <w:rFonts w:hint="eastAsia"/>
        </w:rPr>
        <w:t>js</w:t>
      </w:r>
      <w:r w:rsidRPr="002A143E">
        <w:rPr>
          <w:rFonts w:hint="eastAsia"/>
        </w:rPr>
        <w:t>，</w:t>
      </w:r>
    </w:p>
    <w:p w14:paraId="1F7584BB" w14:textId="77777777" w:rsidR="00D53952" w:rsidRDefault="0069198A" w:rsidP="00D53952">
      <w:pPr>
        <w:rPr>
          <w:rFonts w:eastAsia="Times New Roman"/>
        </w:rPr>
      </w:pPr>
      <w:r w:rsidRPr="00D53952">
        <w:rPr>
          <w:b/>
        </w:rPr>
        <w:t>2, loadUrl</w:t>
      </w:r>
      <w:r w:rsidR="00D53952" w:rsidRPr="00D53952">
        <w:rPr>
          <w:b/>
        </w:rPr>
        <w:t>:</w:t>
      </w:r>
      <w:r w:rsidR="00D53952" w:rsidRPr="00D53952">
        <w:rPr>
          <w:rFonts w:hint="eastAsia"/>
        </w:rPr>
        <w:t>可以实现安卓调用</w:t>
      </w:r>
      <w:r w:rsidR="00D53952" w:rsidRPr="00D53952">
        <w:rPr>
          <w:rFonts w:hint="eastAsia"/>
        </w:rPr>
        <w:t>js</w:t>
      </w:r>
      <w:r w:rsidR="00D53952" w:rsidRPr="00D53952">
        <w:rPr>
          <w:rFonts w:hint="eastAsia"/>
        </w:rPr>
        <w:t>，通过</w:t>
      </w:r>
      <w:r w:rsidR="00D53952" w:rsidRPr="00D53952">
        <w:t>webview.loadUrl("javascript:jsMethod()");</w:t>
      </w:r>
      <w:r w:rsidR="00D53952" w:rsidRPr="00D53952">
        <w:rPr>
          <w:rFonts w:hint="eastAsia"/>
        </w:rPr>
        <w:t>字符串里的</w:t>
      </w:r>
      <w:r w:rsidR="00D53952" w:rsidRPr="00D53952">
        <w:rPr>
          <w:rFonts w:hint="eastAsia"/>
        </w:rPr>
        <w:t>javascript</w:t>
      </w:r>
      <w:r w:rsidR="00D53952" w:rsidRPr="00D53952">
        <w:t>:</w:t>
      </w:r>
      <w:r w:rsidR="00D53952" w:rsidRPr="00D53952">
        <w:rPr>
          <w:rFonts w:hint="eastAsia"/>
        </w:rPr>
        <w:t xml:space="preserve"> </w:t>
      </w:r>
      <w:r w:rsidR="00D53952" w:rsidRPr="00D53952">
        <w:rPr>
          <w:rFonts w:hint="eastAsia"/>
        </w:rPr>
        <w:t>是固定写法，后面的</w:t>
      </w:r>
      <w:r w:rsidR="00D53952" w:rsidRPr="00D53952">
        <w:t>jsMethod</w:t>
      </w:r>
      <w:r w:rsidR="00D53952" w:rsidRPr="00D53952">
        <w:rPr>
          <w:rFonts w:hint="eastAsia"/>
        </w:rPr>
        <w:t>可以替换成你</w:t>
      </w:r>
      <w:r w:rsidR="00D53952" w:rsidRPr="00D53952">
        <w:rPr>
          <w:rFonts w:hint="eastAsia"/>
        </w:rPr>
        <w:t>js</w:t>
      </w:r>
      <w:r w:rsidR="00D53952" w:rsidRPr="00D53952">
        <w:rPr>
          <w:rFonts w:hint="eastAsia"/>
        </w:rPr>
        <w:t>代码里的方法。也可以</w:t>
      </w:r>
      <w:r w:rsidR="00D53952">
        <w:rPr>
          <w:rFonts w:hint="eastAsia"/>
        </w:rPr>
        <w:t>通过</w:t>
      </w:r>
      <w:r w:rsidR="00D53952" w:rsidRPr="00D53952">
        <w:t>"javascript:jsMethod(" + jsonParams + ")";</w:t>
      </w:r>
      <w:r w:rsidR="00D53952">
        <w:rPr>
          <w:rFonts w:hint="eastAsia"/>
        </w:rPr>
        <w:t>传递数据给</w:t>
      </w:r>
      <w:r w:rsidR="00D53952">
        <w:rPr>
          <w:rFonts w:hint="eastAsia"/>
        </w:rPr>
        <w:t>js</w:t>
      </w:r>
      <w:r w:rsidR="00D53952">
        <w:rPr>
          <w:rFonts w:hint="eastAsia"/>
        </w:rPr>
        <w:t>。这个缺点：如果</w:t>
      </w:r>
      <w:r w:rsidR="00D53952">
        <w:rPr>
          <w:rFonts w:hint="eastAsia"/>
        </w:rPr>
        <w:t>js</w:t>
      </w:r>
      <w:r w:rsidR="00D53952">
        <w:rPr>
          <w:rFonts w:hint="eastAsia"/>
        </w:rPr>
        <w:t>方法返回数据，这里会发生重定向。解决办法是用</w:t>
      </w:r>
      <w:r w:rsidR="00D53952" w:rsidRPr="00D53952">
        <w:rPr>
          <w:rFonts w:hint="eastAsia"/>
        </w:rPr>
        <w:t>evaluateJavascript</w:t>
      </w:r>
    </w:p>
    <w:p w14:paraId="795A8E61" w14:textId="4CF59244" w:rsidR="00D53952" w:rsidRDefault="00D53952" w:rsidP="00D53952">
      <w:pPr>
        <w:rPr>
          <w:rFonts w:hint="eastAsia"/>
        </w:rPr>
      </w:pPr>
      <w:r w:rsidRPr="00D53952">
        <w:rPr>
          <w:rFonts w:hint="eastAsia"/>
          <w:b/>
        </w:rPr>
        <w:t>3</w:t>
      </w:r>
      <w:r w:rsidRPr="00D53952">
        <w:rPr>
          <w:rFonts w:hint="eastAsia"/>
          <w:b/>
        </w:rPr>
        <w:t>，</w:t>
      </w:r>
      <w:r w:rsidRPr="00D53952">
        <w:rPr>
          <w:rFonts w:hint="eastAsia"/>
          <w:b/>
        </w:rPr>
        <w:t>evaluateJavascript</w:t>
      </w:r>
      <w:r w:rsidRPr="00D53952">
        <w:rPr>
          <w:rFonts w:hint="eastAsia"/>
          <w:b/>
        </w:rPr>
        <w:t>：</w:t>
      </w:r>
      <w:r w:rsidR="007739CA" w:rsidRPr="007C239F">
        <w:rPr>
          <w:rFonts w:hint="eastAsia"/>
        </w:rPr>
        <w:t>安卓</w:t>
      </w:r>
      <w:r w:rsidR="007739CA" w:rsidRPr="007C239F">
        <w:rPr>
          <w:rFonts w:hint="eastAsia"/>
        </w:rPr>
        <w:t>4.4</w:t>
      </w:r>
      <w:r w:rsidR="007739CA" w:rsidRPr="007C239F">
        <w:rPr>
          <w:rFonts w:hint="eastAsia"/>
        </w:rPr>
        <w:t>以后</w:t>
      </w:r>
      <w:r w:rsidR="008850BB" w:rsidRPr="008850BB">
        <w:rPr>
          <w:rFonts w:hint="eastAsia"/>
        </w:rPr>
        <w:t>可以实现安卓调用</w:t>
      </w:r>
      <w:r w:rsidR="008850BB" w:rsidRPr="008850BB">
        <w:rPr>
          <w:rFonts w:hint="eastAsia"/>
        </w:rPr>
        <w:t>js</w:t>
      </w:r>
      <w:r w:rsidR="008850BB" w:rsidRPr="008850BB">
        <w:rPr>
          <w:rFonts w:hint="eastAsia"/>
        </w:rPr>
        <w:t>，</w:t>
      </w:r>
      <w:r w:rsidR="008D42B5">
        <w:rPr>
          <w:rFonts w:hint="eastAsia"/>
        </w:rPr>
        <w:t>安卓可以传数据给</w:t>
      </w:r>
      <w:r w:rsidR="008D42B5">
        <w:rPr>
          <w:rFonts w:hint="eastAsia"/>
        </w:rPr>
        <w:t>js</w:t>
      </w:r>
      <w:r w:rsidR="008D42B5">
        <w:rPr>
          <w:rFonts w:hint="eastAsia"/>
        </w:rPr>
        <w:t>，并且可以获取</w:t>
      </w:r>
      <w:r w:rsidR="008850BB" w:rsidRPr="008850BB">
        <w:rPr>
          <w:rFonts w:hint="eastAsia"/>
        </w:rPr>
        <w:t>js</w:t>
      </w:r>
      <w:r w:rsidR="008D42B5">
        <w:rPr>
          <w:rFonts w:hint="eastAsia"/>
        </w:rPr>
        <w:t>方法的返回值。</w:t>
      </w:r>
    </w:p>
    <w:p w14:paraId="33688C59" w14:textId="79E274F6" w:rsidR="008D42B5" w:rsidRPr="00D53952" w:rsidRDefault="008D42B5" w:rsidP="00D53952">
      <w:pPr>
        <w:rPr>
          <w:rFonts w:hint="eastAsia"/>
          <w:b/>
        </w:rPr>
      </w:pPr>
      <w:r>
        <w:rPr>
          <w:rFonts w:hint="eastAsia"/>
        </w:rPr>
        <w:t>缺点：必须大于</w:t>
      </w:r>
      <w:r>
        <w:rPr>
          <w:rFonts w:hint="eastAsia"/>
        </w:rPr>
        <w:t>api19</w:t>
      </w:r>
      <w:r>
        <w:rPr>
          <w:rFonts w:hint="eastAsia"/>
        </w:rPr>
        <w:t>（</w:t>
      </w:r>
      <w:r>
        <w:rPr>
          <w:rFonts w:hint="eastAsia"/>
        </w:rPr>
        <w:t>4.4</w:t>
      </w:r>
      <w:r>
        <w:rPr>
          <w:rFonts w:hint="eastAsia"/>
        </w:rPr>
        <w:t>）才可以使用</w:t>
      </w:r>
    </w:p>
    <w:p w14:paraId="6D7D1421" w14:textId="410C22C3" w:rsidR="006140F0" w:rsidRPr="006140F0" w:rsidRDefault="008B0255" w:rsidP="006140F0">
      <w:r w:rsidRPr="006140F0">
        <w:rPr>
          <w:rFonts w:hint="eastAsia"/>
          <w:b/>
        </w:rPr>
        <w:t>4</w:t>
      </w:r>
      <w:r w:rsidRPr="006140F0">
        <w:rPr>
          <w:rFonts w:hint="eastAsia"/>
          <w:b/>
        </w:rPr>
        <w:t>，</w:t>
      </w:r>
      <w:r w:rsidR="006140F0" w:rsidRPr="006140F0">
        <w:rPr>
          <w:b/>
        </w:rPr>
        <w:t>shouldOverrideUrlLoading</w:t>
      </w:r>
      <w:r w:rsidR="006140F0" w:rsidRPr="006140F0">
        <w:rPr>
          <w:rFonts w:hint="eastAsia"/>
          <w:b/>
        </w:rPr>
        <w:t>：</w:t>
      </w:r>
      <w:r w:rsidR="006140F0" w:rsidRPr="006140F0">
        <w:rPr>
          <w:rFonts w:hint="eastAsia"/>
        </w:rPr>
        <w:t>通过这个方法拦截</w:t>
      </w:r>
      <w:r w:rsidR="006140F0" w:rsidRPr="006140F0">
        <w:rPr>
          <w:rFonts w:hint="eastAsia"/>
        </w:rPr>
        <w:t>url</w:t>
      </w:r>
      <w:r w:rsidR="006140F0" w:rsidRPr="006140F0">
        <w:rPr>
          <w:rFonts w:hint="eastAsia"/>
        </w:rPr>
        <w:t>，并解析</w:t>
      </w:r>
      <w:r w:rsidR="006140F0" w:rsidRPr="006140F0">
        <w:rPr>
          <w:rFonts w:hint="eastAsia"/>
        </w:rPr>
        <w:t>url</w:t>
      </w:r>
      <w:r w:rsidR="006140F0" w:rsidRPr="006140F0">
        <w:rPr>
          <w:rFonts w:hint="eastAsia"/>
        </w:rPr>
        <w:t>携带的参数</w:t>
      </w:r>
      <w:r w:rsidR="006140F0">
        <w:rPr>
          <w:rFonts w:hint="eastAsia"/>
        </w:rPr>
        <w:t>，</w:t>
      </w:r>
    </w:p>
    <w:p w14:paraId="03407283" w14:textId="7FD371ED" w:rsidR="00D53952" w:rsidRPr="006140F0" w:rsidRDefault="006140F0" w:rsidP="006140F0">
      <w:pPr>
        <w:rPr>
          <w:rFonts w:hint="eastAsia"/>
        </w:rPr>
      </w:pPr>
      <w:r>
        <w:rPr>
          <w:rFonts w:hint="eastAsia"/>
        </w:rPr>
        <w:t>如：</w:t>
      </w:r>
      <w:r w:rsidRPr="006140F0">
        <w:rPr>
          <w:rFonts w:hint="eastAsia"/>
        </w:rPr>
        <w:t>qiushi://setH5Info?params={"title"%3A"</w:t>
      </w:r>
      <w:r w:rsidRPr="006140F0">
        <w:rPr>
          <w:rFonts w:hint="eastAsia"/>
        </w:rPr>
        <w:t>商品详情</w:t>
      </w:r>
      <w:r w:rsidRPr="006140F0">
        <w:rPr>
          <w:rFonts w:hint="eastAsia"/>
        </w:rPr>
        <w:t>"}</w:t>
      </w:r>
    </w:p>
    <w:p w14:paraId="31859418" w14:textId="22213CC3" w:rsidR="0069198A" w:rsidRPr="00D53952" w:rsidRDefault="0069198A" w:rsidP="00D53952"/>
    <w:p w14:paraId="340A7253" w14:textId="7482242B" w:rsidR="002A143E" w:rsidRPr="002A143E" w:rsidRDefault="002A143E" w:rsidP="002A143E">
      <w:pPr>
        <w:rPr>
          <w:rFonts w:eastAsia="Times New Roman"/>
        </w:rPr>
      </w:pPr>
    </w:p>
    <w:p w14:paraId="10428580" w14:textId="054D5B85" w:rsidR="002A143E" w:rsidRPr="007E3813" w:rsidRDefault="002A143E" w:rsidP="007E3813">
      <w:pPr>
        <w:rPr>
          <w:rFonts w:hint="eastAsia"/>
        </w:rPr>
      </w:pPr>
    </w:p>
    <w:p w14:paraId="1E7C8243" w14:textId="77777777" w:rsidR="00942D78" w:rsidRDefault="00942D78" w:rsidP="00FB2109">
      <w:pPr>
        <w:rPr>
          <w:rFonts w:hint="eastAsia"/>
        </w:rPr>
      </w:pPr>
    </w:p>
    <w:p w14:paraId="4C1CFB66" w14:textId="79A5485B" w:rsidR="002A143E" w:rsidRDefault="002A143E" w:rsidP="002A143E">
      <w:pPr>
        <w:pStyle w:val="3"/>
        <w:numPr>
          <w:ilvl w:val="0"/>
          <w:numId w:val="19"/>
        </w:numPr>
      </w:pPr>
      <w:r w:rsidRPr="002A143E">
        <w:t>addJavascriptInterface</w:t>
      </w:r>
      <w:r w:rsidR="001506CF">
        <w:t>：</w:t>
      </w:r>
      <w:r w:rsidR="00AF0D02">
        <w:t>js</w:t>
      </w:r>
      <w:r>
        <w:t>调用</w:t>
      </w:r>
      <w:r w:rsidR="00AF0D02">
        <w:t>安卓</w:t>
      </w:r>
    </w:p>
    <w:p w14:paraId="05D5A259" w14:textId="46306767" w:rsidR="004348F4" w:rsidRDefault="002A143E" w:rsidP="002A143E">
      <w:pPr>
        <w:pStyle w:val="a8"/>
        <w:ind w:left="540" w:firstLineChars="0" w:firstLine="0"/>
        <w:rPr>
          <w:rFonts w:hint="eastAsia"/>
        </w:rPr>
      </w:pPr>
      <w:r w:rsidRPr="002A143E">
        <w:drawing>
          <wp:inline distT="0" distB="0" distL="0" distR="0" wp14:anchorId="1EDA2068" wp14:editId="596B6948">
            <wp:extent cx="5274310" cy="1512570"/>
            <wp:effectExtent l="0" t="0" r="889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12570"/>
                    </a:xfrm>
                    <a:prstGeom prst="rect">
                      <a:avLst/>
                    </a:prstGeom>
                  </pic:spPr>
                </pic:pic>
              </a:graphicData>
            </a:graphic>
          </wp:inline>
        </w:drawing>
      </w:r>
    </w:p>
    <w:p w14:paraId="299E121E" w14:textId="0246FFDC" w:rsidR="00942D78" w:rsidRPr="00FB2109" w:rsidRDefault="002A143E" w:rsidP="002A143E">
      <w:pPr>
        <w:ind w:left="540"/>
      </w:pPr>
      <w:r>
        <w:rPr>
          <w:rFonts w:hint="eastAsia"/>
        </w:rPr>
        <w:t xml:space="preserve">  js</w:t>
      </w:r>
      <w:r>
        <w:rPr>
          <w:rFonts w:hint="eastAsia"/>
        </w:rPr>
        <w:t>代码如下</w:t>
      </w:r>
      <w:r w:rsidRPr="002A143E">
        <w:drawing>
          <wp:inline distT="0" distB="0" distL="0" distR="0" wp14:anchorId="2BE8A70C" wp14:editId="04E45227">
            <wp:extent cx="5274310" cy="632460"/>
            <wp:effectExtent l="0" t="0" r="889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32460"/>
                    </a:xfrm>
                    <a:prstGeom prst="rect">
                      <a:avLst/>
                    </a:prstGeom>
                  </pic:spPr>
                </pic:pic>
              </a:graphicData>
            </a:graphic>
          </wp:inline>
        </w:drawing>
      </w:r>
    </w:p>
    <w:p w14:paraId="097DB3E1" w14:textId="77777777" w:rsidR="00496CF7" w:rsidRDefault="00496CF7" w:rsidP="00496CF7">
      <w:pPr>
        <w:pStyle w:val="a8"/>
        <w:ind w:left="480" w:firstLineChars="0" w:firstLine="0"/>
        <w:rPr>
          <w:rFonts w:hint="eastAsia"/>
        </w:rPr>
      </w:pPr>
    </w:p>
    <w:p w14:paraId="69154965" w14:textId="37B41B57" w:rsidR="00D53952" w:rsidRDefault="00D53952" w:rsidP="00D53952">
      <w:pPr>
        <w:pStyle w:val="3"/>
      </w:pPr>
      <w:r>
        <w:lastRenderedPageBreak/>
        <w:t>二》</w:t>
      </w:r>
      <w:r w:rsidRPr="00D53952">
        <w:rPr>
          <w:b w:val="0"/>
        </w:rPr>
        <w:t>loadUrl</w:t>
      </w:r>
      <w:r w:rsidR="001506CF">
        <w:rPr>
          <w:b w:val="0"/>
        </w:rPr>
        <w:t>：</w:t>
      </w:r>
      <w:r>
        <w:rPr>
          <w:b w:val="0"/>
        </w:rPr>
        <w:t>安卓调用js</w:t>
      </w:r>
      <w:r w:rsidR="008850BB">
        <w:rPr>
          <w:b w:val="0"/>
        </w:rPr>
        <w:t>（</w:t>
      </w:r>
      <w:r w:rsidR="001506CF">
        <w:rPr>
          <w:b w:val="0"/>
        </w:rPr>
        <w:t>单向传递数据，</w:t>
      </w:r>
      <w:r w:rsidR="008850BB">
        <w:rPr>
          <w:b w:val="0"/>
        </w:rPr>
        <w:t>js不能返回数据）</w:t>
      </w:r>
    </w:p>
    <w:p w14:paraId="3B651A2F" w14:textId="77777777" w:rsidR="00D53952" w:rsidRDefault="00D53952" w:rsidP="00496CF7">
      <w:pPr>
        <w:pStyle w:val="a8"/>
        <w:ind w:left="480" w:firstLineChars="0" w:firstLine="0"/>
        <w:rPr>
          <w:rFonts w:hint="eastAsia"/>
        </w:rPr>
      </w:pPr>
    </w:p>
    <w:p w14:paraId="30AA4A8D" w14:textId="7DC8EAA3" w:rsidR="00D53952" w:rsidRDefault="00D53952" w:rsidP="00496CF7">
      <w:pPr>
        <w:pStyle w:val="a8"/>
        <w:ind w:left="480" w:firstLineChars="0" w:firstLine="0"/>
        <w:rPr>
          <w:rFonts w:hint="eastAsia"/>
        </w:rPr>
      </w:pPr>
      <w:r w:rsidRPr="00D53952">
        <w:drawing>
          <wp:inline distT="0" distB="0" distL="0" distR="0" wp14:anchorId="1FDE708B" wp14:editId="38A690FF">
            <wp:extent cx="5274310" cy="54483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44830"/>
                    </a:xfrm>
                    <a:prstGeom prst="rect">
                      <a:avLst/>
                    </a:prstGeom>
                  </pic:spPr>
                </pic:pic>
              </a:graphicData>
            </a:graphic>
          </wp:inline>
        </w:drawing>
      </w:r>
    </w:p>
    <w:p w14:paraId="0E86983A" w14:textId="0CE73FCA" w:rsidR="00D53952" w:rsidRDefault="00D53952" w:rsidP="00496CF7">
      <w:pPr>
        <w:pStyle w:val="a8"/>
        <w:ind w:left="480" w:firstLineChars="0" w:firstLine="0"/>
        <w:rPr>
          <w:rFonts w:hint="eastAsia"/>
        </w:rPr>
      </w:pPr>
      <w:r>
        <w:rPr>
          <w:rFonts w:hint="eastAsia"/>
        </w:rPr>
        <w:t>js</w:t>
      </w:r>
      <w:r>
        <w:rPr>
          <w:rFonts w:hint="eastAsia"/>
        </w:rPr>
        <w:t>代码如下</w:t>
      </w:r>
    </w:p>
    <w:p w14:paraId="7E6428C8" w14:textId="448B5384" w:rsidR="00D53952" w:rsidRDefault="008850BB" w:rsidP="00496CF7">
      <w:pPr>
        <w:pStyle w:val="a8"/>
        <w:ind w:left="480" w:firstLineChars="0" w:firstLine="0"/>
        <w:rPr>
          <w:rFonts w:hint="eastAsia"/>
        </w:rPr>
      </w:pPr>
      <w:r w:rsidRPr="008850BB">
        <w:drawing>
          <wp:inline distT="0" distB="0" distL="0" distR="0" wp14:anchorId="300FBE14" wp14:editId="0A089BAA">
            <wp:extent cx="5274310" cy="86995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69950"/>
                    </a:xfrm>
                    <a:prstGeom prst="rect">
                      <a:avLst/>
                    </a:prstGeom>
                  </pic:spPr>
                </pic:pic>
              </a:graphicData>
            </a:graphic>
          </wp:inline>
        </w:drawing>
      </w:r>
    </w:p>
    <w:p w14:paraId="637D8EA5" w14:textId="77777777" w:rsidR="00D53952" w:rsidRDefault="00D53952" w:rsidP="00496CF7">
      <w:pPr>
        <w:pStyle w:val="a8"/>
        <w:ind w:left="480" w:firstLineChars="0" w:firstLine="0"/>
        <w:rPr>
          <w:rFonts w:hint="eastAsia"/>
        </w:rPr>
      </w:pPr>
    </w:p>
    <w:p w14:paraId="62D631DF" w14:textId="1CE3EE9E" w:rsidR="00D53952" w:rsidRDefault="000D1D4F" w:rsidP="001506CF">
      <w:pPr>
        <w:pStyle w:val="3"/>
      </w:pPr>
      <w:r>
        <w:t>三》</w:t>
      </w:r>
      <w:r w:rsidRPr="00D53952">
        <w:rPr>
          <w:b w:val="0"/>
        </w:rPr>
        <w:t>evaluateJavascript</w:t>
      </w:r>
      <w:r w:rsidR="001506CF">
        <w:rPr>
          <w:b w:val="0"/>
        </w:rPr>
        <w:t>：安卓调用js（双向传递数据）</w:t>
      </w:r>
    </w:p>
    <w:p w14:paraId="4E44215C" w14:textId="6E11B463" w:rsidR="00D53952" w:rsidRDefault="001506CF" w:rsidP="00496CF7">
      <w:pPr>
        <w:pStyle w:val="a8"/>
        <w:ind w:left="480" w:firstLineChars="0" w:firstLine="0"/>
        <w:rPr>
          <w:rFonts w:hint="eastAsia"/>
        </w:rPr>
      </w:pPr>
      <w:r w:rsidRPr="001506CF">
        <w:drawing>
          <wp:inline distT="0" distB="0" distL="0" distR="0" wp14:anchorId="384223EA" wp14:editId="6CABDC9D">
            <wp:extent cx="5274310" cy="158242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82420"/>
                    </a:xfrm>
                    <a:prstGeom prst="rect">
                      <a:avLst/>
                    </a:prstGeom>
                  </pic:spPr>
                </pic:pic>
              </a:graphicData>
            </a:graphic>
          </wp:inline>
        </w:drawing>
      </w:r>
    </w:p>
    <w:p w14:paraId="40CEF9F4" w14:textId="77777777" w:rsidR="001506CF" w:rsidRDefault="001506CF" w:rsidP="001506CF">
      <w:pPr>
        <w:pStyle w:val="a8"/>
        <w:ind w:left="480" w:firstLineChars="0" w:firstLine="0"/>
        <w:rPr>
          <w:rFonts w:hint="eastAsia"/>
        </w:rPr>
      </w:pPr>
      <w:r>
        <w:rPr>
          <w:rFonts w:hint="eastAsia"/>
        </w:rPr>
        <w:t>js</w:t>
      </w:r>
      <w:r>
        <w:rPr>
          <w:rFonts w:hint="eastAsia"/>
        </w:rPr>
        <w:t>代码如下</w:t>
      </w:r>
    </w:p>
    <w:p w14:paraId="26C0AF19" w14:textId="10141656" w:rsidR="00D53952" w:rsidRDefault="001506CF" w:rsidP="00496CF7">
      <w:pPr>
        <w:pStyle w:val="a8"/>
        <w:ind w:left="480" w:firstLineChars="0" w:firstLine="0"/>
        <w:rPr>
          <w:rFonts w:hint="eastAsia"/>
        </w:rPr>
      </w:pPr>
      <w:r w:rsidRPr="001506CF">
        <w:drawing>
          <wp:inline distT="0" distB="0" distL="0" distR="0" wp14:anchorId="6DA99B3C" wp14:editId="448C5BE9">
            <wp:extent cx="5274310" cy="8636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63600"/>
                    </a:xfrm>
                    <a:prstGeom prst="rect">
                      <a:avLst/>
                    </a:prstGeom>
                  </pic:spPr>
                </pic:pic>
              </a:graphicData>
            </a:graphic>
          </wp:inline>
        </w:drawing>
      </w:r>
    </w:p>
    <w:p w14:paraId="490A2268" w14:textId="77777777" w:rsidR="00D53952" w:rsidRDefault="00D53952" w:rsidP="00496CF7">
      <w:pPr>
        <w:pStyle w:val="a8"/>
        <w:ind w:left="480" w:firstLineChars="0" w:firstLine="0"/>
        <w:rPr>
          <w:rFonts w:hint="eastAsia"/>
        </w:rPr>
      </w:pPr>
    </w:p>
    <w:p w14:paraId="24D6BED5" w14:textId="01E07AFB" w:rsidR="00D53952" w:rsidRDefault="006140F0" w:rsidP="006F08FF">
      <w:pPr>
        <w:pStyle w:val="3"/>
        <w:rPr>
          <w:b w:val="0"/>
        </w:rPr>
      </w:pPr>
      <w:r>
        <w:t>四》</w:t>
      </w:r>
      <w:r w:rsidRPr="006140F0">
        <w:rPr>
          <w:b w:val="0"/>
        </w:rPr>
        <w:t>shouldOverrideUrlLoading</w:t>
      </w:r>
      <w:r>
        <w:rPr>
          <w:b w:val="0"/>
        </w:rPr>
        <w:t>：安卓获取js的数据</w:t>
      </w:r>
    </w:p>
    <w:p w14:paraId="20E24DF9" w14:textId="06363287" w:rsidR="006140F0" w:rsidRDefault="006140F0" w:rsidP="006140F0">
      <w:pPr>
        <w:rPr>
          <w:rFonts w:hint="eastAsia"/>
        </w:rPr>
      </w:pPr>
      <w:r>
        <w:rPr>
          <w:rFonts w:hint="eastAsia"/>
        </w:rPr>
        <w:t>我们这里延时需要借助上面方法，在</w:t>
      </w:r>
      <w:r>
        <w:rPr>
          <w:rFonts w:hint="eastAsia"/>
        </w:rPr>
        <w:t>js</w:t>
      </w:r>
      <w:r>
        <w:rPr>
          <w:rFonts w:hint="eastAsia"/>
        </w:rPr>
        <w:t>实现重定向，只有重定向的</w:t>
      </w:r>
      <w:r>
        <w:rPr>
          <w:rFonts w:hint="eastAsia"/>
        </w:rPr>
        <w:t>url</w:t>
      </w:r>
      <w:r>
        <w:rPr>
          <w:rFonts w:hint="eastAsia"/>
        </w:rPr>
        <w:t>才可以在</w:t>
      </w:r>
      <w:r>
        <w:rPr>
          <w:rFonts w:hint="eastAsia"/>
        </w:rPr>
        <w:t>shouldoverrideurlloading</w:t>
      </w:r>
      <w:r>
        <w:rPr>
          <w:rFonts w:hint="eastAsia"/>
        </w:rPr>
        <w:t>拦截到。</w:t>
      </w:r>
    </w:p>
    <w:p w14:paraId="683D11B3" w14:textId="60844326" w:rsidR="006140F0" w:rsidRDefault="006140F0" w:rsidP="006140F0">
      <w:pPr>
        <w:rPr>
          <w:rFonts w:hint="eastAsia"/>
        </w:rPr>
      </w:pPr>
      <w:r w:rsidRPr="006140F0">
        <w:drawing>
          <wp:inline distT="0" distB="0" distL="0" distR="0" wp14:anchorId="4D11052F" wp14:editId="65118F83">
            <wp:extent cx="5274310" cy="423545"/>
            <wp:effectExtent l="0" t="0" r="889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3545"/>
                    </a:xfrm>
                    <a:prstGeom prst="rect">
                      <a:avLst/>
                    </a:prstGeom>
                  </pic:spPr>
                </pic:pic>
              </a:graphicData>
            </a:graphic>
          </wp:inline>
        </w:drawing>
      </w:r>
    </w:p>
    <w:p w14:paraId="5D63BD0E" w14:textId="33783E13" w:rsidR="00D53952" w:rsidRDefault="006140F0" w:rsidP="00496CF7">
      <w:pPr>
        <w:pStyle w:val="a8"/>
        <w:ind w:left="480" w:firstLineChars="0" w:firstLine="0"/>
        <w:rPr>
          <w:rFonts w:hint="eastAsia"/>
        </w:rPr>
      </w:pPr>
      <w:r w:rsidRPr="006140F0">
        <w:lastRenderedPageBreak/>
        <w:drawing>
          <wp:inline distT="0" distB="0" distL="0" distR="0" wp14:anchorId="26F22F14" wp14:editId="509C8D37">
            <wp:extent cx="5274310" cy="355917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59175"/>
                    </a:xfrm>
                    <a:prstGeom prst="rect">
                      <a:avLst/>
                    </a:prstGeom>
                  </pic:spPr>
                </pic:pic>
              </a:graphicData>
            </a:graphic>
          </wp:inline>
        </w:drawing>
      </w:r>
    </w:p>
    <w:p w14:paraId="4F273651" w14:textId="77777777" w:rsidR="00D53952" w:rsidRDefault="00D53952" w:rsidP="006F08FF">
      <w:pPr>
        <w:rPr>
          <w:rFonts w:hint="eastAsia"/>
        </w:rPr>
      </w:pPr>
    </w:p>
    <w:p w14:paraId="2E5BA575" w14:textId="77777777" w:rsidR="00D53952" w:rsidRPr="00496CF7" w:rsidRDefault="00D53952" w:rsidP="00496CF7">
      <w:pPr>
        <w:pStyle w:val="a8"/>
        <w:ind w:left="480" w:firstLineChars="0" w:firstLine="0"/>
        <w:rPr>
          <w:rFonts w:hint="eastAsia"/>
        </w:rPr>
      </w:pPr>
      <w:bookmarkStart w:id="1" w:name="_GoBack"/>
      <w:bookmarkEnd w:id="1"/>
    </w:p>
    <w:p w14:paraId="13591111" w14:textId="36E4C24A" w:rsidR="003311C2" w:rsidRPr="003B1370" w:rsidRDefault="00236D8F" w:rsidP="00691A3C">
      <w:pPr>
        <w:pStyle w:val="2"/>
      </w:pPr>
      <w:r>
        <w:rPr>
          <w:rFonts w:hint="eastAsia"/>
        </w:rPr>
        <w:t>十</w:t>
      </w:r>
      <w:r w:rsidR="00010420">
        <w:rPr>
          <w:rFonts w:hint="eastAsia"/>
        </w:rPr>
        <w:t>一</w:t>
      </w:r>
      <w:r w:rsidR="00784AA6" w:rsidRPr="003B1370">
        <w:rPr>
          <w:rFonts w:hint="eastAsia"/>
        </w:rPr>
        <w:t>，</w:t>
      </w:r>
      <w:r w:rsidR="00784AA6" w:rsidRPr="003B1370">
        <w:t>Http</w:t>
      </w:r>
      <w:r w:rsidR="00784AA6" w:rsidRPr="003B1370">
        <w:t>请求与响应</w:t>
      </w:r>
    </w:p>
    <w:p w14:paraId="5AF07604" w14:textId="77777777" w:rsidR="003311C2" w:rsidRPr="003B1370" w:rsidRDefault="003311C2" w:rsidP="003B1370"/>
    <w:p w14:paraId="55EC642C" w14:textId="77777777" w:rsidR="003311C2" w:rsidRPr="003B1370" w:rsidRDefault="00784AA6" w:rsidP="003B1370">
      <w:r w:rsidRPr="003B1370">
        <w:rPr>
          <w:rFonts w:hint="eastAsia"/>
        </w:rPr>
        <w:t>1</w:t>
      </w:r>
      <w:r w:rsidRPr="003B1370">
        <w:rPr>
          <w:rFonts w:hint="eastAsia"/>
        </w:rPr>
        <w:t>，</w:t>
      </w:r>
      <w:r w:rsidRPr="003B1370">
        <w:t>看下</w:t>
      </w:r>
      <w:r w:rsidRPr="003B1370">
        <w:t>http</w:t>
      </w:r>
      <w:r w:rsidRPr="003B1370">
        <w:t>请求的整个步骤</w:t>
      </w:r>
      <w:r w:rsidRPr="003B1370">
        <w:rPr>
          <w:rFonts w:hint="eastAsia"/>
        </w:rPr>
        <w:t>图解</w:t>
      </w:r>
    </w:p>
    <w:p w14:paraId="68CBDB53" w14:textId="77777777" w:rsidR="003311C2" w:rsidRPr="003B1370" w:rsidRDefault="00784AA6" w:rsidP="003B1370">
      <w:r w:rsidRPr="003B1370">
        <w:rPr>
          <w:rFonts w:hint="eastAsia"/>
          <w:noProof/>
        </w:rPr>
        <w:lastRenderedPageBreak/>
        <w:drawing>
          <wp:inline distT="0" distB="0" distL="0" distR="0" wp14:anchorId="26E084C6" wp14:editId="0E527A39">
            <wp:extent cx="5028565" cy="6200140"/>
            <wp:effectExtent l="0" t="0" r="635" b="10160"/>
            <wp:docPr id="1041" name="图片 5"/>
            <wp:cNvGraphicFramePr/>
            <a:graphic xmlns:a="http://schemas.openxmlformats.org/drawingml/2006/main">
              <a:graphicData uri="http://schemas.openxmlformats.org/drawingml/2006/picture">
                <pic:pic xmlns:pic="http://schemas.openxmlformats.org/drawingml/2006/picture">
                  <pic:nvPicPr>
                    <pic:cNvPr id="1041" name="图片 5"/>
                    <pic:cNvPicPr/>
                  </pic:nvPicPr>
                  <pic:blipFill>
                    <a:blip r:embed="rId36" cstate="print"/>
                    <a:srcRect/>
                    <a:stretch>
                      <a:fillRect/>
                    </a:stretch>
                  </pic:blipFill>
                  <pic:spPr>
                    <a:xfrm>
                      <a:off x="0" y="0"/>
                      <a:ext cx="5028565" cy="6200140"/>
                    </a:xfrm>
                    <a:prstGeom prst="rect">
                      <a:avLst/>
                    </a:prstGeom>
                  </pic:spPr>
                </pic:pic>
              </a:graphicData>
            </a:graphic>
          </wp:inline>
        </w:drawing>
      </w:r>
    </w:p>
    <w:p w14:paraId="6FA9FC34" w14:textId="77777777" w:rsidR="003311C2" w:rsidRPr="003B1370" w:rsidRDefault="003311C2" w:rsidP="003B1370"/>
    <w:p w14:paraId="673D5D29" w14:textId="77777777" w:rsidR="003311C2" w:rsidRPr="003B1370" w:rsidRDefault="00784AA6" w:rsidP="003B1370">
      <w:r w:rsidRPr="003B1370">
        <w:t>一次完整的</w:t>
      </w:r>
      <w:r w:rsidRPr="003B1370">
        <w:t>HTTP</w:t>
      </w:r>
      <w:r w:rsidRPr="003B1370">
        <w:t>通信过程中</w:t>
      </w:r>
      <w:r w:rsidRPr="003B1370">
        <w:t>,</w:t>
      </w:r>
      <w:r w:rsidRPr="003B1370">
        <w:rPr>
          <w:rFonts w:hint="eastAsia"/>
        </w:rPr>
        <w:t>客户端</w:t>
      </w:r>
      <w:r w:rsidRPr="003B1370">
        <w:t>与</w:t>
      </w:r>
      <w:r w:rsidRPr="003B1370">
        <w:t>Web</w:t>
      </w:r>
      <w:r w:rsidRPr="003B1370">
        <w:t>服务器之间将完成</w:t>
      </w:r>
    </w:p>
    <w:p w14:paraId="382BDAEA" w14:textId="77777777" w:rsidR="003311C2" w:rsidRPr="003B1370" w:rsidRDefault="00784AA6" w:rsidP="003B1370">
      <w:r w:rsidRPr="003B1370">
        <w:t>下列</w:t>
      </w:r>
      <w:r w:rsidRPr="003B1370">
        <w:t>7</w:t>
      </w:r>
      <w:r w:rsidRPr="003B1370">
        <w:t>个步骤</w:t>
      </w:r>
      <w:r w:rsidRPr="003B1370">
        <w:t>:</w:t>
      </w:r>
    </w:p>
    <w:p w14:paraId="057A27DD" w14:textId="77777777" w:rsidR="003311C2" w:rsidRPr="003B1370" w:rsidRDefault="00784AA6" w:rsidP="003B1370">
      <w:r w:rsidRPr="003B1370">
        <w:rPr>
          <w:rFonts w:hint="eastAsia"/>
        </w:rPr>
        <w:t>1</w:t>
      </w:r>
      <w:r w:rsidRPr="003B1370">
        <w:rPr>
          <w:rFonts w:hint="eastAsia"/>
        </w:rPr>
        <w:t>，建立</w:t>
      </w:r>
      <w:r w:rsidRPr="003B1370">
        <w:rPr>
          <w:rFonts w:hint="eastAsia"/>
        </w:rPr>
        <w:t>tcp</w:t>
      </w:r>
      <w:r w:rsidRPr="003B1370">
        <w:rPr>
          <w:rFonts w:hint="eastAsia"/>
        </w:rPr>
        <w:t>连接</w:t>
      </w:r>
    </w:p>
    <w:p w14:paraId="3A580F7E" w14:textId="77777777" w:rsidR="003311C2" w:rsidRPr="003B1370" w:rsidRDefault="00784AA6" w:rsidP="003B1370">
      <w:r w:rsidRPr="003B1370">
        <w:rPr>
          <w:rFonts w:hint="eastAsia"/>
        </w:rPr>
        <w:t>客户端与服务器建立连接需要通过</w:t>
      </w:r>
      <w:r w:rsidRPr="003B1370">
        <w:rPr>
          <w:rFonts w:hint="eastAsia"/>
        </w:rPr>
        <w:t>tcp</w:t>
      </w:r>
      <w:r w:rsidRPr="003B1370">
        <w:rPr>
          <w:rFonts w:hint="eastAsia"/>
        </w:rPr>
        <w:t>完成，</w:t>
      </w:r>
      <w:r w:rsidRPr="003B1370">
        <w:t>该协议与</w:t>
      </w:r>
      <w:r w:rsidRPr="003B1370">
        <w:t>IP</w:t>
      </w:r>
      <w:r w:rsidRPr="003B1370">
        <w:t>协议共同构建</w:t>
      </w:r>
      <w:r w:rsidRPr="003B1370">
        <w:t xml:space="preserve">Internet, </w:t>
      </w:r>
      <w:r w:rsidRPr="003B1370">
        <w:t>即著名的</w:t>
      </w:r>
      <w:r w:rsidRPr="003B1370">
        <w:t>TCP/IP</w:t>
      </w:r>
      <w:r w:rsidRPr="003B1370">
        <w:t>协议族</w:t>
      </w:r>
      <w:r w:rsidRPr="003B1370">
        <w:t xml:space="preserve">, </w:t>
      </w:r>
      <w:r w:rsidRPr="003B1370">
        <w:t>因此</w:t>
      </w:r>
      <w:r w:rsidRPr="003B1370">
        <w:t>Internet</w:t>
      </w:r>
      <w:r w:rsidRPr="003B1370">
        <w:t>又被称作是</w:t>
      </w:r>
      <w:r w:rsidRPr="003B1370">
        <w:t>TCP/IP</w:t>
      </w:r>
      <w:r w:rsidRPr="003B1370">
        <w:t>网络</w:t>
      </w:r>
      <w:r w:rsidRPr="003B1370">
        <w:t>.</w:t>
      </w:r>
    </w:p>
    <w:p w14:paraId="5F57362E" w14:textId="77777777" w:rsidR="003311C2" w:rsidRPr="003B1370" w:rsidRDefault="00784AA6" w:rsidP="003B1370">
      <w:r w:rsidRPr="003B1370">
        <w:t>HTTP</w:t>
      </w:r>
      <w:r w:rsidRPr="003B1370">
        <w:t>是比</w:t>
      </w:r>
      <w:r w:rsidRPr="003B1370">
        <w:t>TCP</w:t>
      </w:r>
      <w:r w:rsidRPr="003B1370">
        <w:t>更高层次的应用层协议</w:t>
      </w:r>
      <w:r w:rsidRPr="003B1370">
        <w:t xml:space="preserve">, </w:t>
      </w:r>
      <w:r w:rsidRPr="003B1370">
        <w:t>根据规则</w:t>
      </w:r>
      <w:r w:rsidRPr="003B1370">
        <w:t xml:space="preserve">, </w:t>
      </w:r>
      <w:r w:rsidRPr="003B1370">
        <w:t>只有低层协议建立之后才能进行更高层协议的连接</w:t>
      </w:r>
      <w:r w:rsidRPr="003B1370">
        <w:t xml:space="preserve">, </w:t>
      </w:r>
      <w:r w:rsidRPr="003B1370">
        <w:t>因此</w:t>
      </w:r>
      <w:r w:rsidRPr="003B1370">
        <w:t xml:space="preserve">, </w:t>
      </w:r>
      <w:r w:rsidRPr="003B1370">
        <w:t>首先要建立</w:t>
      </w:r>
      <w:r w:rsidRPr="003B1370">
        <w:t>TCP</w:t>
      </w:r>
      <w:r w:rsidRPr="003B1370">
        <w:t>连接</w:t>
      </w:r>
      <w:r w:rsidRPr="003B1370">
        <w:rPr>
          <w:rFonts w:hint="eastAsia"/>
        </w:rPr>
        <w:t>。</w:t>
      </w:r>
      <w:r w:rsidRPr="003B1370">
        <w:rPr>
          <w:rFonts w:hint="eastAsia"/>
        </w:rPr>
        <w:t>Tcp</w:t>
      </w:r>
      <w:r w:rsidRPr="003B1370">
        <w:rPr>
          <w:rFonts w:hint="eastAsia"/>
        </w:rPr>
        <w:t>需要经过三次握手建立连接。可以拿我们打电话来比喻。如打电话，需要问你好。对方回答你好以后，我们才正式通话</w:t>
      </w:r>
    </w:p>
    <w:p w14:paraId="2FC661A5" w14:textId="6C3E2062" w:rsidR="003311C2" w:rsidRPr="003B1370" w:rsidRDefault="00784AA6" w:rsidP="003B1370">
      <w:r w:rsidRPr="003B1370">
        <w:rPr>
          <w:rFonts w:hint="eastAsia"/>
        </w:rPr>
        <w:t>2</w:t>
      </w:r>
      <w:r w:rsidR="00F758C2" w:rsidRPr="003B1370">
        <w:rPr>
          <w:rFonts w:hint="eastAsia"/>
        </w:rPr>
        <w:t>，客服端向</w:t>
      </w:r>
      <w:r w:rsidRPr="003B1370">
        <w:rPr>
          <w:rFonts w:hint="eastAsia"/>
        </w:rPr>
        <w:t>服务器发送请求命令</w:t>
      </w:r>
    </w:p>
    <w:p w14:paraId="689CD619" w14:textId="77777777" w:rsidR="003311C2" w:rsidRPr="003B1370" w:rsidRDefault="00784AA6" w:rsidP="003B1370">
      <w:r w:rsidRPr="003B1370">
        <w:t>一旦建立了</w:t>
      </w:r>
      <w:r w:rsidRPr="003B1370">
        <w:t>TCP</w:t>
      </w:r>
      <w:r w:rsidRPr="003B1370">
        <w:t>连接</w:t>
      </w:r>
      <w:r w:rsidRPr="003B1370">
        <w:t>, Web</w:t>
      </w:r>
      <w:r w:rsidRPr="003B1370">
        <w:t>浏览器就会向</w:t>
      </w:r>
      <w:r w:rsidRPr="003B1370">
        <w:t>Web</w:t>
      </w:r>
      <w:r w:rsidRPr="003B1370">
        <w:t>服务器发送请求命令</w:t>
      </w:r>
    </w:p>
    <w:p w14:paraId="63CE7125" w14:textId="77777777" w:rsidR="003311C2" w:rsidRPr="003B1370" w:rsidRDefault="00784AA6" w:rsidP="003B1370">
      <w:r w:rsidRPr="003B1370">
        <w:lastRenderedPageBreak/>
        <w:t>例如：</w:t>
      </w:r>
      <w:r w:rsidRPr="003B1370">
        <w:t>GET/sample/hello.jsp HTTP/1.1</w:t>
      </w:r>
    </w:p>
    <w:p w14:paraId="01D78025" w14:textId="77777777" w:rsidR="003311C2" w:rsidRPr="003B1370" w:rsidRDefault="003311C2" w:rsidP="003B1370"/>
    <w:p w14:paraId="435BCDE7" w14:textId="77777777" w:rsidR="003311C2" w:rsidRPr="003B1370" w:rsidRDefault="00784AA6" w:rsidP="003B1370">
      <w:r w:rsidRPr="003B1370">
        <w:rPr>
          <w:rFonts w:hint="eastAsia"/>
        </w:rPr>
        <w:t>3</w:t>
      </w:r>
      <w:r w:rsidRPr="003B1370">
        <w:rPr>
          <w:rFonts w:hint="eastAsia"/>
        </w:rPr>
        <w:t>，</w:t>
      </w:r>
      <w:r w:rsidRPr="003B1370">
        <w:t> Web</w:t>
      </w:r>
      <w:r w:rsidRPr="003B1370">
        <w:t>浏览器发送请求头</w:t>
      </w:r>
      <w:r w:rsidRPr="003B1370">
        <w:rPr>
          <w:rFonts w:hint="eastAsia"/>
        </w:rPr>
        <w:t>（</w:t>
      </w:r>
      <w:r w:rsidRPr="003B1370">
        <w:rPr>
          <w:rFonts w:hint="eastAsia"/>
        </w:rPr>
        <w:t>post</w:t>
      </w:r>
      <w:r w:rsidRPr="003B1370">
        <w:rPr>
          <w:rFonts w:hint="eastAsia"/>
        </w:rPr>
        <w:t>需要发送请求体，</w:t>
      </w:r>
      <w:r w:rsidRPr="003B1370">
        <w:rPr>
          <w:rFonts w:hint="eastAsia"/>
        </w:rPr>
        <w:t>get</w:t>
      </w:r>
      <w:r w:rsidRPr="003B1370">
        <w:rPr>
          <w:rFonts w:hint="eastAsia"/>
        </w:rPr>
        <w:t>方法没有）</w:t>
      </w:r>
    </w:p>
    <w:p w14:paraId="33F6F52E" w14:textId="77777777" w:rsidR="003311C2" w:rsidRPr="003B1370" w:rsidRDefault="00784AA6" w:rsidP="003B1370">
      <w:r w:rsidRPr="003B1370">
        <w:t>浏览器发送其请求命令之后</w:t>
      </w:r>
      <w:r w:rsidRPr="003B1370">
        <w:t xml:space="preserve">, </w:t>
      </w:r>
      <w:r w:rsidRPr="003B1370">
        <w:t>还要以头信息的形式向</w:t>
      </w:r>
      <w:r w:rsidRPr="003B1370">
        <w:t>Web</w:t>
      </w:r>
      <w:r w:rsidRPr="003B1370">
        <w:t>服务器发送一些别的信息</w:t>
      </w:r>
      <w:r w:rsidRPr="003B1370">
        <w:t xml:space="preserve">, </w:t>
      </w:r>
      <w:r w:rsidRPr="003B1370">
        <w:t>这些信息用来描述浏览器自己</w:t>
      </w:r>
      <w:r w:rsidRPr="003B1370">
        <w:t xml:space="preserve">. </w:t>
      </w:r>
      <w:r w:rsidRPr="003B1370">
        <w:t>之后浏览器发送了一空白行来通知服务器</w:t>
      </w:r>
      <w:r w:rsidRPr="003B1370">
        <w:t xml:space="preserve">, </w:t>
      </w:r>
      <w:r w:rsidRPr="003B1370">
        <w:t>表示它已经结束了该头信息的发送</w:t>
      </w:r>
      <w:r w:rsidRPr="003B1370">
        <w:t xml:space="preserve">. </w:t>
      </w:r>
      <w:r w:rsidRPr="003B1370">
        <w:t>若是</w:t>
      </w:r>
      <w:r w:rsidRPr="003B1370">
        <w:t>post</w:t>
      </w:r>
      <w:r w:rsidRPr="003B1370">
        <w:t>请求</w:t>
      </w:r>
      <w:r w:rsidRPr="003B1370">
        <w:t xml:space="preserve">, </w:t>
      </w:r>
      <w:r w:rsidRPr="003B1370">
        <w:t>还会在发送完请求头信息之后发送请求体</w:t>
      </w:r>
      <w:r w:rsidRPr="003B1370">
        <w:t>.</w:t>
      </w:r>
    </w:p>
    <w:p w14:paraId="2428C386" w14:textId="77777777" w:rsidR="003311C2" w:rsidRPr="003B1370" w:rsidRDefault="003311C2" w:rsidP="003B1370"/>
    <w:p w14:paraId="4AE1AF0A" w14:textId="77777777" w:rsidR="003311C2" w:rsidRPr="003B1370" w:rsidRDefault="00784AA6" w:rsidP="003B1370">
      <w:r w:rsidRPr="003B1370">
        <w:rPr>
          <w:rFonts w:hint="eastAsia"/>
        </w:rPr>
        <w:t>4</w:t>
      </w:r>
      <w:r w:rsidRPr="003B1370">
        <w:rPr>
          <w:rFonts w:hint="eastAsia"/>
        </w:rPr>
        <w:t>，</w:t>
      </w:r>
      <w:r w:rsidRPr="003B1370">
        <w:t>Web</w:t>
      </w:r>
      <w:r w:rsidRPr="003B1370">
        <w:t>服务器应答</w:t>
      </w:r>
    </w:p>
    <w:p w14:paraId="4F04F7C9" w14:textId="77777777" w:rsidR="003311C2" w:rsidRPr="003B1370" w:rsidRDefault="00784AA6" w:rsidP="003B1370">
      <w:r w:rsidRPr="003B1370">
        <w:t>客户机向服务器发出请求后</w:t>
      </w:r>
      <w:r w:rsidRPr="003B1370">
        <w:t xml:space="preserve">, </w:t>
      </w:r>
      <w:r w:rsidRPr="003B1370">
        <w:t>服务器会向客户机回送应答</w:t>
      </w:r>
      <w:r w:rsidRPr="003B1370">
        <w:t>.</w:t>
      </w:r>
    </w:p>
    <w:p w14:paraId="0CA2BC1B" w14:textId="77777777" w:rsidR="003311C2" w:rsidRPr="003B1370" w:rsidRDefault="00784AA6" w:rsidP="003B1370">
      <w:r w:rsidRPr="003B1370">
        <w:t>HTTP/1.1 200 OK</w:t>
      </w:r>
    </w:p>
    <w:p w14:paraId="5A17025E" w14:textId="77777777" w:rsidR="003311C2" w:rsidRPr="003B1370" w:rsidRDefault="00784AA6" w:rsidP="003B1370">
      <w:r w:rsidRPr="003B1370">
        <w:t>应答的第一部分是协议的版本号和应答状态码</w:t>
      </w:r>
    </w:p>
    <w:p w14:paraId="3FC2B095" w14:textId="77777777" w:rsidR="003311C2" w:rsidRPr="003B1370" w:rsidRDefault="003311C2" w:rsidP="003B1370"/>
    <w:p w14:paraId="2AFD1534" w14:textId="77777777" w:rsidR="003311C2" w:rsidRPr="003B1370" w:rsidRDefault="00784AA6" w:rsidP="003B1370">
      <w:r w:rsidRPr="003B1370">
        <w:rPr>
          <w:rFonts w:hint="eastAsia"/>
        </w:rPr>
        <w:t>5</w:t>
      </w:r>
      <w:r w:rsidRPr="003B1370">
        <w:rPr>
          <w:rFonts w:hint="eastAsia"/>
        </w:rPr>
        <w:t>，</w:t>
      </w:r>
      <w:r w:rsidRPr="003B1370">
        <w:t> Web</w:t>
      </w:r>
      <w:r w:rsidRPr="003B1370">
        <w:t>服务器发送应答头信息</w:t>
      </w:r>
    </w:p>
    <w:p w14:paraId="4A2333E5" w14:textId="77777777" w:rsidR="003311C2" w:rsidRPr="003B1370" w:rsidRDefault="00784AA6" w:rsidP="003B1370">
      <w:r w:rsidRPr="003B1370">
        <w:t>正如客户端会随同请求发送关于自身的信息一样</w:t>
      </w:r>
      <w:r w:rsidRPr="003B1370">
        <w:t>,</w:t>
      </w:r>
      <w:r w:rsidRPr="003B1370">
        <w:t>服务器也会随同应答向用户发送关于它自己的数据及被请求的文档</w:t>
      </w:r>
      <w:r w:rsidRPr="003B1370">
        <w:t xml:space="preserve">. </w:t>
      </w:r>
      <w:r w:rsidRPr="003B1370">
        <w:t>最后以一个空白行来表示头信息发送到此结束</w:t>
      </w:r>
      <w:r w:rsidRPr="003B1370">
        <w:t>.</w:t>
      </w:r>
    </w:p>
    <w:p w14:paraId="438AC763" w14:textId="77777777" w:rsidR="003311C2" w:rsidRPr="003B1370" w:rsidRDefault="00784AA6" w:rsidP="003B1370">
      <w:r w:rsidRPr="003B1370">
        <w:rPr>
          <w:rFonts w:hint="eastAsia"/>
        </w:rPr>
        <w:t>如下面是服务器返回的头信息</w:t>
      </w:r>
    </w:p>
    <w:p w14:paraId="3E0FE9B8" w14:textId="77777777" w:rsidR="003311C2" w:rsidRPr="003B1370" w:rsidRDefault="00784AA6" w:rsidP="003B1370">
      <w:r w:rsidRPr="003B1370">
        <w:t>Connection: Keep-Alive</w:t>
      </w:r>
    </w:p>
    <w:p w14:paraId="03862000" w14:textId="77777777" w:rsidR="003311C2" w:rsidRPr="003B1370" w:rsidRDefault="00784AA6" w:rsidP="003B1370">
      <w:r w:rsidRPr="003B1370">
        <w:t>Content-Type: text/html; charset=UTF-8</w:t>
      </w:r>
    </w:p>
    <w:p w14:paraId="4B863F8B" w14:textId="77777777" w:rsidR="003311C2" w:rsidRPr="003B1370" w:rsidRDefault="00784AA6" w:rsidP="003B1370">
      <w:r w:rsidRPr="003B1370">
        <w:rPr>
          <w:rFonts w:hint="eastAsia"/>
        </w:rPr>
        <w:t>Server: Apache/2.4.6 (CentOS) PHP/5.6.31</w:t>
      </w:r>
    </w:p>
    <w:p w14:paraId="7840A364" w14:textId="77777777" w:rsidR="003311C2" w:rsidRPr="003B1370" w:rsidRDefault="003311C2" w:rsidP="003B1370"/>
    <w:p w14:paraId="62C922BF" w14:textId="77777777" w:rsidR="003311C2" w:rsidRPr="003B1370" w:rsidRDefault="00784AA6" w:rsidP="003B1370">
      <w:r w:rsidRPr="003B1370">
        <w:rPr>
          <w:rFonts w:hint="eastAsia"/>
        </w:rPr>
        <w:t>6</w:t>
      </w:r>
      <w:r w:rsidRPr="003B1370">
        <w:rPr>
          <w:rFonts w:hint="eastAsia"/>
        </w:rPr>
        <w:t>，</w:t>
      </w:r>
      <w:r w:rsidRPr="003B1370">
        <w:t>Web</w:t>
      </w:r>
      <w:r w:rsidRPr="003B1370">
        <w:t>服务器向浏览器发送数据</w:t>
      </w:r>
    </w:p>
    <w:p w14:paraId="5946D71F" w14:textId="77777777" w:rsidR="003311C2" w:rsidRPr="003B1370" w:rsidRDefault="00784AA6" w:rsidP="003B1370">
      <w:r w:rsidRPr="003B1370">
        <w:t>Web</w:t>
      </w:r>
      <w:r w:rsidRPr="003B1370">
        <w:t>服务器向浏览器发送头信息后</w:t>
      </w:r>
      <w:r w:rsidRPr="003B1370">
        <w:t xml:space="preserve">, </w:t>
      </w:r>
      <w:r w:rsidRPr="003B1370">
        <w:t>它就以</w:t>
      </w:r>
      <w:r w:rsidRPr="003B1370">
        <w:t>Content-Type</w:t>
      </w:r>
      <w:r w:rsidRPr="003B1370">
        <w:t>应答头信息所描述的格式发送用户所请求的实际数据</w:t>
      </w:r>
    </w:p>
    <w:p w14:paraId="0DB7A305" w14:textId="77777777" w:rsidR="003311C2" w:rsidRPr="003B1370" w:rsidRDefault="003311C2" w:rsidP="003B1370"/>
    <w:p w14:paraId="58F5B9BA" w14:textId="77777777" w:rsidR="003311C2" w:rsidRPr="003B1370" w:rsidRDefault="00784AA6" w:rsidP="003B1370">
      <w:r w:rsidRPr="003B1370">
        <w:rPr>
          <w:rFonts w:hint="eastAsia"/>
        </w:rPr>
        <w:t>7</w:t>
      </w:r>
      <w:r w:rsidRPr="003B1370">
        <w:rPr>
          <w:rFonts w:hint="eastAsia"/>
        </w:rPr>
        <w:t>，</w:t>
      </w:r>
      <w:r w:rsidRPr="003B1370">
        <w:t>Web</w:t>
      </w:r>
      <w:r w:rsidRPr="003B1370">
        <w:t>服务器关闭</w:t>
      </w:r>
      <w:r w:rsidRPr="003B1370">
        <w:t>TCP</w:t>
      </w:r>
      <w:r w:rsidRPr="003B1370">
        <w:t>连接</w:t>
      </w:r>
    </w:p>
    <w:p w14:paraId="65E2F646" w14:textId="77777777" w:rsidR="003311C2" w:rsidRPr="003B1370" w:rsidRDefault="00784AA6" w:rsidP="003B1370">
      <w:r w:rsidRPr="003B1370">
        <w:t>一般情况下</w:t>
      </w:r>
      <w:r w:rsidRPr="003B1370">
        <w:t xml:space="preserve">, </w:t>
      </w:r>
      <w:r w:rsidRPr="003B1370">
        <w:t>一旦</w:t>
      </w:r>
      <w:r w:rsidRPr="003B1370">
        <w:t>Web</w:t>
      </w:r>
      <w:r w:rsidRPr="003B1370">
        <w:t>服务器向浏览器发送了请求数据</w:t>
      </w:r>
      <w:r w:rsidRPr="003B1370">
        <w:t xml:space="preserve">, </w:t>
      </w:r>
      <w:r w:rsidRPr="003B1370">
        <w:t>它就要关闭</w:t>
      </w:r>
      <w:r w:rsidRPr="003B1370">
        <w:t>TCP</w:t>
      </w:r>
      <w:r w:rsidRPr="003B1370">
        <w:t>连接</w:t>
      </w:r>
      <w:r w:rsidRPr="003B1370">
        <w:t xml:space="preserve">. </w:t>
      </w:r>
    </w:p>
    <w:p w14:paraId="4F0ED63D" w14:textId="77777777" w:rsidR="003311C2" w:rsidRPr="003B1370" w:rsidRDefault="00784AA6" w:rsidP="003B1370">
      <w:r w:rsidRPr="003B1370">
        <w:t>如果浏览器或者服务器在其头信息加入了这行代码</w:t>
      </w:r>
      <w:r w:rsidRPr="003B1370">
        <w:t>Connection:keep-alive</w:t>
      </w:r>
    </w:p>
    <w:p w14:paraId="073DB0D7" w14:textId="77777777" w:rsidR="003311C2" w:rsidRPr="003B1370" w:rsidRDefault="00784AA6" w:rsidP="003B1370">
      <w:r w:rsidRPr="003B1370">
        <w:t>TCP</w:t>
      </w:r>
      <w:r w:rsidRPr="003B1370">
        <w:t>在发送后将仍然保持</w:t>
      </w:r>
      <w:r w:rsidRPr="003B1370">
        <w:rPr>
          <w:rFonts w:hint="eastAsia"/>
        </w:rPr>
        <w:t>连接</w:t>
      </w:r>
      <w:r w:rsidRPr="003B1370">
        <w:t>状态</w:t>
      </w:r>
      <w:r w:rsidRPr="003B1370">
        <w:t xml:space="preserve">. </w:t>
      </w:r>
      <w:r w:rsidRPr="003B1370">
        <w:t>于是</w:t>
      </w:r>
      <w:r w:rsidRPr="003B1370">
        <w:t xml:space="preserve">, </w:t>
      </w:r>
      <w:r w:rsidRPr="003B1370">
        <w:t>浏览器可以继续通过相同的连接发送请求</w:t>
      </w:r>
      <w:r w:rsidRPr="003B1370">
        <w:t xml:space="preserve">. </w:t>
      </w:r>
      <w:r w:rsidRPr="003B1370">
        <w:t>保持连接节省了每个请求建立新连接所需的时间</w:t>
      </w:r>
      <w:r w:rsidRPr="003B1370">
        <w:t xml:space="preserve">, </w:t>
      </w:r>
      <w:r w:rsidRPr="003B1370">
        <w:t>还节约了网络带宽</w:t>
      </w:r>
      <w:r w:rsidRPr="003B1370">
        <w:t>.</w:t>
      </w:r>
    </w:p>
    <w:p w14:paraId="64B5D0F1" w14:textId="77777777" w:rsidR="003311C2" w:rsidRPr="003B1370" w:rsidRDefault="003311C2" w:rsidP="003B1370"/>
    <w:p w14:paraId="2E1D872B" w14:textId="77777777" w:rsidR="003311C2" w:rsidRPr="003B1370" w:rsidRDefault="00784AA6" w:rsidP="003B1370">
      <w:r w:rsidRPr="003B1370">
        <w:rPr>
          <w:rFonts w:hint="eastAsia"/>
        </w:rPr>
        <w:t>上面的七个步骤可以简单的总结为</w:t>
      </w:r>
      <w:r w:rsidRPr="003B1370">
        <w:rPr>
          <w:rFonts w:hint="eastAsia"/>
        </w:rPr>
        <w:t>4</w:t>
      </w:r>
      <w:r w:rsidRPr="003B1370">
        <w:rPr>
          <w:rFonts w:hint="eastAsia"/>
        </w:rPr>
        <w:t>步</w:t>
      </w:r>
    </w:p>
    <w:p w14:paraId="3DD73963" w14:textId="270F0819" w:rsidR="003311C2" w:rsidRPr="003B1370" w:rsidRDefault="00784AA6" w:rsidP="003B1370">
      <w:r w:rsidRPr="003B1370">
        <w:rPr>
          <w:rFonts w:hint="eastAsia"/>
        </w:rPr>
        <w:t>1</w:t>
      </w:r>
      <w:r w:rsidR="002C462E">
        <w:t>)</w:t>
      </w:r>
      <w:r w:rsidRPr="003B1370">
        <w:rPr>
          <w:rFonts w:hint="eastAsia"/>
        </w:rPr>
        <w:t>，通过三次握手建立</w:t>
      </w:r>
      <w:r w:rsidRPr="003B1370">
        <w:rPr>
          <w:rFonts w:hint="eastAsia"/>
        </w:rPr>
        <w:t>tcp</w:t>
      </w:r>
      <w:r w:rsidRPr="003B1370">
        <w:rPr>
          <w:rFonts w:hint="eastAsia"/>
        </w:rPr>
        <w:t>连接</w:t>
      </w:r>
    </w:p>
    <w:p w14:paraId="04C170B9" w14:textId="06B65FBB" w:rsidR="003311C2" w:rsidRPr="003B1370" w:rsidRDefault="00784AA6" w:rsidP="003B1370">
      <w:r w:rsidRPr="003B1370">
        <w:rPr>
          <w:rFonts w:hint="eastAsia"/>
        </w:rPr>
        <w:t>2</w:t>
      </w:r>
      <w:r w:rsidR="002C462E">
        <w:t>)</w:t>
      </w:r>
      <w:r w:rsidRPr="003B1370">
        <w:rPr>
          <w:rFonts w:hint="eastAsia"/>
        </w:rPr>
        <w:t>，发送请求信息请求头和请求体（</w:t>
      </w:r>
      <w:r w:rsidRPr="003B1370">
        <w:rPr>
          <w:rFonts w:hint="eastAsia"/>
        </w:rPr>
        <w:t>get</w:t>
      </w:r>
      <w:r w:rsidRPr="003B1370">
        <w:rPr>
          <w:rFonts w:hint="eastAsia"/>
        </w:rPr>
        <w:t>没有请求体）</w:t>
      </w:r>
    </w:p>
    <w:p w14:paraId="0C0E0FF3" w14:textId="1D8348B3" w:rsidR="003311C2" w:rsidRPr="003B1370" w:rsidRDefault="00784AA6" w:rsidP="003B1370">
      <w:r w:rsidRPr="003B1370">
        <w:rPr>
          <w:rFonts w:hint="eastAsia"/>
        </w:rPr>
        <w:t>3</w:t>
      </w:r>
      <w:r w:rsidR="002C462E">
        <w:t>)</w:t>
      </w:r>
      <w:r w:rsidRPr="003B1370">
        <w:rPr>
          <w:rFonts w:hint="eastAsia"/>
        </w:rPr>
        <w:t>，服务器返回应答头和数据</w:t>
      </w:r>
    </w:p>
    <w:p w14:paraId="2902E45A" w14:textId="5088C49B" w:rsidR="003311C2" w:rsidRPr="003B1370" w:rsidRDefault="00784AA6" w:rsidP="003B1370">
      <w:r w:rsidRPr="003B1370">
        <w:rPr>
          <w:rFonts w:hint="eastAsia"/>
        </w:rPr>
        <w:t>4</w:t>
      </w:r>
      <w:r w:rsidR="002C462E">
        <w:t>)</w:t>
      </w:r>
      <w:r w:rsidRPr="003B1370">
        <w:rPr>
          <w:rFonts w:hint="eastAsia"/>
        </w:rPr>
        <w:t>，关闭</w:t>
      </w:r>
      <w:r w:rsidRPr="003B1370">
        <w:rPr>
          <w:rFonts w:hint="eastAsia"/>
        </w:rPr>
        <w:t>tcp</w:t>
      </w:r>
      <w:r w:rsidRPr="003B1370">
        <w:rPr>
          <w:rFonts w:hint="eastAsia"/>
        </w:rPr>
        <w:t>连接（</w:t>
      </w:r>
      <w:r w:rsidRPr="003B1370">
        <w:t>Connection:keep-alive</w:t>
      </w:r>
      <w:r w:rsidRPr="003B1370">
        <w:rPr>
          <w:rFonts w:hint="eastAsia"/>
        </w:rPr>
        <w:t>可保活）</w:t>
      </w:r>
    </w:p>
    <w:p w14:paraId="07851F5D" w14:textId="77777777" w:rsidR="009E3250" w:rsidRPr="003B1370" w:rsidRDefault="009E3250" w:rsidP="003B1370"/>
    <w:p w14:paraId="1910D674" w14:textId="77777777" w:rsidR="009E3250" w:rsidRPr="003B1370" w:rsidRDefault="009E3250" w:rsidP="003B1370"/>
    <w:p w14:paraId="1B051BAD" w14:textId="77777777" w:rsidR="002C462E" w:rsidRPr="003B1370" w:rsidRDefault="002C462E" w:rsidP="002C462E">
      <w:r>
        <w:rPr>
          <w:rFonts w:hint="eastAsia"/>
        </w:rPr>
        <w:t>8</w:t>
      </w:r>
      <w:r w:rsidRPr="003B1370">
        <w:rPr>
          <w:rFonts w:hint="eastAsia"/>
        </w:rPr>
        <w:t>，网络编程的三要素</w:t>
      </w:r>
      <w:r w:rsidRPr="003B1370">
        <w:rPr>
          <w:rFonts w:hint="eastAsia"/>
        </w:rPr>
        <w:t xml:space="preserve"> ip</w:t>
      </w:r>
      <w:r w:rsidRPr="003B1370">
        <w:rPr>
          <w:rFonts w:hint="eastAsia"/>
        </w:rPr>
        <w:t>、端口、协议</w:t>
      </w:r>
    </w:p>
    <w:p w14:paraId="2E037CA9" w14:textId="77777777" w:rsidR="002C462E" w:rsidRPr="003B1370" w:rsidRDefault="002C462E" w:rsidP="002C462E">
      <w:r w:rsidRPr="003B1370">
        <w:rPr>
          <w:rFonts w:hint="eastAsia"/>
        </w:rPr>
        <w:tab/>
      </w:r>
      <w:r w:rsidRPr="003B1370">
        <w:rPr>
          <w:rFonts w:hint="eastAsia"/>
        </w:rPr>
        <w:t>举例说明三要素：比如我们送快递。</w:t>
      </w:r>
    </w:p>
    <w:p w14:paraId="56D23DCE" w14:textId="77777777" w:rsidR="002C462E" w:rsidRPr="003B1370" w:rsidRDefault="002C462E" w:rsidP="002C462E">
      <w:r w:rsidRPr="003B1370">
        <w:rPr>
          <w:rFonts w:hint="eastAsia"/>
        </w:rPr>
        <w:tab/>
      </w:r>
      <w:r w:rsidRPr="003B1370">
        <w:rPr>
          <w:rFonts w:hint="eastAsia"/>
        </w:rPr>
        <w:tab/>
        <w:t>1</w:t>
      </w:r>
      <w:r w:rsidRPr="003B1370">
        <w:rPr>
          <w:rFonts w:hint="eastAsia"/>
        </w:rPr>
        <w:t>，要知道送到那个小区（</w:t>
      </w:r>
      <w:r w:rsidRPr="003B1370">
        <w:rPr>
          <w:rFonts w:hint="eastAsia"/>
        </w:rPr>
        <w:t>IP</w:t>
      </w:r>
      <w:r w:rsidRPr="003B1370">
        <w:rPr>
          <w:rFonts w:hint="eastAsia"/>
        </w:rPr>
        <w:t>地址，相当于知道送到那台电脑）</w:t>
      </w:r>
    </w:p>
    <w:p w14:paraId="5A99DC94" w14:textId="77777777" w:rsidR="002C462E" w:rsidRPr="003B1370" w:rsidRDefault="002C462E" w:rsidP="002C462E">
      <w:r w:rsidRPr="003B1370">
        <w:rPr>
          <w:rFonts w:hint="eastAsia"/>
        </w:rPr>
        <w:tab/>
      </w:r>
      <w:r w:rsidRPr="003B1370">
        <w:rPr>
          <w:rFonts w:hint="eastAsia"/>
        </w:rPr>
        <w:tab/>
        <w:t>2</w:t>
      </w:r>
      <w:r w:rsidRPr="003B1370">
        <w:rPr>
          <w:rFonts w:hint="eastAsia"/>
        </w:rPr>
        <w:t>，要知道送到小区里的那一用户家（端口，相当于电脑里的</w:t>
      </w:r>
      <w:r w:rsidRPr="003B1370">
        <w:rPr>
          <w:rFonts w:hint="eastAsia"/>
        </w:rPr>
        <w:t>QQ</w:t>
      </w:r>
      <w:r w:rsidRPr="003B1370">
        <w:rPr>
          <w:rFonts w:hint="eastAsia"/>
        </w:rPr>
        <w:t>）</w:t>
      </w:r>
    </w:p>
    <w:p w14:paraId="5BB00450" w14:textId="77777777" w:rsidR="002C462E" w:rsidRPr="003B1370" w:rsidRDefault="002C462E" w:rsidP="002C462E">
      <w:r w:rsidRPr="003B1370">
        <w:rPr>
          <w:rFonts w:hint="eastAsia"/>
        </w:rPr>
        <w:tab/>
      </w:r>
      <w:r w:rsidRPr="003B1370">
        <w:rPr>
          <w:rFonts w:hint="eastAsia"/>
        </w:rPr>
        <w:tab/>
        <w:t>3</w:t>
      </w:r>
      <w:r w:rsidRPr="003B1370">
        <w:rPr>
          <w:rFonts w:hint="eastAsia"/>
        </w:rPr>
        <w:t>，用什么样的方式给用户（协议，用户需要给我提供姓名电话并签字）</w:t>
      </w:r>
    </w:p>
    <w:p w14:paraId="0AA25625" w14:textId="77777777" w:rsidR="002C462E" w:rsidRPr="003B1370" w:rsidRDefault="002C462E" w:rsidP="002C462E">
      <w:r w:rsidRPr="003B1370">
        <w:rPr>
          <w:rFonts w:hint="eastAsia"/>
        </w:rPr>
        <w:lastRenderedPageBreak/>
        <w:tab/>
      </w:r>
      <w:r w:rsidRPr="003B1370">
        <w:rPr>
          <w:rFonts w:hint="eastAsia"/>
        </w:rPr>
        <w:tab/>
        <w:t>A:IP</w:t>
      </w:r>
      <w:r w:rsidRPr="003B1370">
        <w:rPr>
          <w:rFonts w:hint="eastAsia"/>
        </w:rPr>
        <w:t>地址</w:t>
      </w:r>
    </w:p>
    <w:p w14:paraId="10CF7E32"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概述：</w:t>
      </w:r>
      <w:r w:rsidRPr="003B1370">
        <w:rPr>
          <w:rFonts w:hint="eastAsia"/>
        </w:rPr>
        <w:t>IP</w:t>
      </w:r>
      <w:r w:rsidRPr="003B1370">
        <w:rPr>
          <w:rFonts w:hint="eastAsia"/>
        </w:rPr>
        <w:t>地址是网络中计算机的唯一标识。</w:t>
      </w:r>
    </w:p>
    <w:p w14:paraId="0328F2D9" w14:textId="77777777" w:rsidR="002C462E" w:rsidRPr="003B1370" w:rsidRDefault="002C462E" w:rsidP="002C462E">
      <w:r w:rsidRPr="003B1370">
        <w:rPr>
          <w:rFonts w:hint="eastAsia"/>
        </w:rPr>
        <w:tab/>
      </w:r>
      <w:r w:rsidRPr="003B1370">
        <w:rPr>
          <w:rFonts w:hint="eastAsia"/>
        </w:rPr>
        <w:tab/>
      </w:r>
      <w:r w:rsidRPr="003B1370">
        <w:rPr>
          <w:rFonts w:hint="eastAsia"/>
        </w:rPr>
        <w:tab/>
        <w:t>a:</w:t>
      </w:r>
      <w:r w:rsidRPr="003B1370">
        <w:rPr>
          <w:rFonts w:hint="eastAsia"/>
        </w:rPr>
        <w:t>点分十进制</w:t>
      </w:r>
    </w:p>
    <w:p w14:paraId="54F92887" w14:textId="77777777" w:rsidR="002C462E" w:rsidRPr="003B1370" w:rsidRDefault="002C462E" w:rsidP="002C462E">
      <w:r w:rsidRPr="003B1370">
        <w:rPr>
          <w:rFonts w:hint="eastAsia"/>
        </w:rPr>
        <w:tab/>
      </w:r>
      <w:r w:rsidRPr="003B1370">
        <w:rPr>
          <w:rFonts w:hint="eastAsia"/>
        </w:rPr>
        <w:tab/>
      </w:r>
      <w:r w:rsidRPr="003B1370">
        <w:rPr>
          <w:rFonts w:hint="eastAsia"/>
        </w:rPr>
        <w:tab/>
        <w:t>b:IP</w:t>
      </w:r>
      <w:r w:rsidRPr="003B1370">
        <w:rPr>
          <w:rFonts w:hint="eastAsia"/>
        </w:rPr>
        <w:t>地址的组成：网络号段</w:t>
      </w:r>
      <w:r w:rsidRPr="003B1370">
        <w:rPr>
          <w:rFonts w:hint="eastAsia"/>
        </w:rPr>
        <w:t>+</w:t>
      </w:r>
      <w:r w:rsidRPr="003B1370">
        <w:rPr>
          <w:rFonts w:hint="eastAsia"/>
        </w:rPr>
        <w:t>主机号段。</w:t>
      </w:r>
    </w:p>
    <w:p w14:paraId="759497A3" w14:textId="77777777" w:rsidR="002C462E" w:rsidRPr="003B1370" w:rsidRDefault="002C462E" w:rsidP="002C462E">
      <w:r w:rsidRPr="003B1370">
        <w:rPr>
          <w:rFonts w:hint="eastAsia"/>
        </w:rPr>
        <w:tab/>
      </w:r>
      <w:r w:rsidRPr="003B1370">
        <w:rPr>
          <w:rFonts w:hint="eastAsia"/>
        </w:rPr>
        <w:tab/>
      </w:r>
      <w:r w:rsidRPr="003B1370">
        <w:rPr>
          <w:rFonts w:hint="eastAsia"/>
        </w:rPr>
        <w:tab/>
        <w:t>c:IP</w:t>
      </w:r>
      <w:r w:rsidRPr="003B1370">
        <w:rPr>
          <w:rFonts w:hint="eastAsia"/>
        </w:rPr>
        <w:t>地址的分类：</w:t>
      </w:r>
    </w:p>
    <w:p w14:paraId="608A3BD4" w14:textId="77777777" w:rsidR="002C462E" w:rsidRPr="003B1370" w:rsidRDefault="002C462E" w:rsidP="002C462E">
      <w:r w:rsidRPr="003B1370">
        <w:rPr>
          <w:rFonts w:hint="eastAsia"/>
        </w:rPr>
        <w:tab/>
      </w:r>
      <w:r w:rsidRPr="003B1370">
        <w:rPr>
          <w:rFonts w:hint="eastAsia"/>
        </w:rPr>
        <w:tab/>
      </w:r>
      <w:r w:rsidRPr="003B1370">
        <w:rPr>
          <w:rFonts w:hint="eastAsia"/>
        </w:rPr>
        <w:tab/>
        <w:t>d:dos</w:t>
      </w:r>
      <w:r w:rsidRPr="003B1370">
        <w:rPr>
          <w:rFonts w:hint="eastAsia"/>
        </w:rPr>
        <w:t>命令</w:t>
      </w:r>
    </w:p>
    <w:p w14:paraId="32261859"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t>ipconfig</w:t>
      </w:r>
      <w:r w:rsidRPr="003B1370">
        <w:rPr>
          <w:rFonts w:hint="eastAsia"/>
        </w:rPr>
        <w:t>：查看本机</w:t>
      </w:r>
      <w:r w:rsidRPr="003B1370">
        <w:rPr>
          <w:rFonts w:hint="eastAsia"/>
        </w:rPr>
        <w:t>ip</w:t>
      </w:r>
      <w:r w:rsidRPr="003B1370">
        <w:rPr>
          <w:rFonts w:hint="eastAsia"/>
        </w:rPr>
        <w:t>地址</w:t>
      </w:r>
      <w:r w:rsidRPr="003B1370">
        <w:rPr>
          <w:rFonts w:hint="eastAsia"/>
        </w:rPr>
        <w:t>: 192.168.1.139</w:t>
      </w:r>
    </w:p>
    <w:p w14:paraId="7A80CA1F"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t xml:space="preserve">ping </w:t>
      </w:r>
      <w:r w:rsidRPr="003B1370">
        <w:rPr>
          <w:rFonts w:hint="eastAsia"/>
        </w:rPr>
        <w:t>后面跟</w:t>
      </w:r>
      <w:r w:rsidRPr="003B1370">
        <w:rPr>
          <w:rFonts w:hint="eastAsia"/>
        </w:rPr>
        <w:t>ip</w:t>
      </w:r>
      <w:r w:rsidRPr="003B1370">
        <w:rPr>
          <w:rFonts w:hint="eastAsia"/>
        </w:rPr>
        <w:t>地址，测试本机与指定的</w:t>
      </w:r>
      <w:r w:rsidRPr="003B1370">
        <w:rPr>
          <w:rFonts w:hint="eastAsia"/>
        </w:rPr>
        <w:t>ip</w:t>
      </w:r>
      <w:r w:rsidRPr="003B1370">
        <w:rPr>
          <w:rFonts w:hint="eastAsia"/>
        </w:rPr>
        <w:t>地址间的通讯是否正常。</w:t>
      </w:r>
    </w:p>
    <w:p w14:paraId="39D70584"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特殊的</w:t>
      </w:r>
      <w:r w:rsidRPr="003B1370">
        <w:rPr>
          <w:rFonts w:hint="eastAsia"/>
        </w:rPr>
        <w:t>ip</w:t>
      </w:r>
      <w:r w:rsidRPr="003B1370">
        <w:rPr>
          <w:rFonts w:hint="eastAsia"/>
        </w:rPr>
        <w:t>地址</w:t>
      </w:r>
    </w:p>
    <w:p w14:paraId="08FB7558"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t>127.0.0.1</w:t>
      </w:r>
      <w:r w:rsidRPr="003B1370">
        <w:rPr>
          <w:rFonts w:hint="eastAsia"/>
        </w:rPr>
        <w:t>：回环地址（可以用来表示本机</w:t>
      </w:r>
      <w:r w:rsidRPr="003B1370">
        <w:rPr>
          <w:rFonts w:hint="eastAsia"/>
        </w:rPr>
        <w:t>ip</w:t>
      </w:r>
      <w:r w:rsidRPr="003B1370">
        <w:rPr>
          <w:rFonts w:hint="eastAsia"/>
        </w:rPr>
        <w:t>地址）</w:t>
      </w:r>
    </w:p>
    <w:p w14:paraId="31D16306" w14:textId="77777777" w:rsidR="002C462E" w:rsidRPr="003B1370" w:rsidRDefault="002C462E" w:rsidP="002C462E">
      <w:r w:rsidRPr="003B1370">
        <w:rPr>
          <w:rFonts w:hint="eastAsia"/>
        </w:rPr>
        <w:tab/>
      </w:r>
      <w:r w:rsidRPr="003B1370">
        <w:rPr>
          <w:rFonts w:hint="eastAsia"/>
        </w:rPr>
        <w:tab/>
      </w:r>
      <w:r w:rsidRPr="003B1370">
        <w:rPr>
          <w:rFonts w:hint="eastAsia"/>
        </w:rPr>
        <w:tab/>
      </w:r>
      <w:proofErr w:type="gramStart"/>
      <w:r w:rsidRPr="003B1370">
        <w:rPr>
          <w:rFonts w:hint="eastAsia"/>
        </w:rPr>
        <w:t>e:InetAddress</w:t>
      </w:r>
      <w:proofErr w:type="gramEnd"/>
    </w:p>
    <w:p w14:paraId="48D09D8B"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通过</w:t>
      </w:r>
      <w:r w:rsidRPr="003B1370">
        <w:rPr>
          <w:rFonts w:hint="eastAsia"/>
        </w:rPr>
        <w:t>InetAddress</w:t>
      </w:r>
      <w:r w:rsidRPr="003B1370">
        <w:rPr>
          <w:rFonts w:hint="eastAsia"/>
        </w:rPr>
        <w:t>类创建</w:t>
      </w:r>
      <w:r w:rsidRPr="003B1370">
        <w:rPr>
          <w:rFonts w:hint="eastAsia"/>
        </w:rPr>
        <w:t>ip</w:t>
      </w:r>
      <w:r w:rsidRPr="003B1370">
        <w:rPr>
          <w:rFonts w:hint="eastAsia"/>
        </w:rPr>
        <w:t>地址对象来获取主机名和</w:t>
      </w:r>
      <w:r w:rsidRPr="003B1370">
        <w:rPr>
          <w:rFonts w:hint="eastAsia"/>
        </w:rPr>
        <w:t>ip</w:t>
      </w:r>
      <w:r w:rsidRPr="003B1370">
        <w:rPr>
          <w:rFonts w:hint="eastAsia"/>
        </w:rPr>
        <w:t>地址值</w:t>
      </w:r>
    </w:p>
    <w:p w14:paraId="0638B877"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w:t>
      </w:r>
      <w:r w:rsidRPr="003B1370">
        <w:rPr>
          <w:rFonts w:hint="eastAsia"/>
        </w:rPr>
        <w:t>这里可以传入主机名或者</w:t>
      </w:r>
      <w:r w:rsidRPr="003B1370">
        <w:rPr>
          <w:rFonts w:hint="eastAsia"/>
        </w:rPr>
        <w:t>ip</w:t>
      </w:r>
      <w:r w:rsidRPr="003B1370">
        <w:rPr>
          <w:rFonts w:hint="eastAsia"/>
        </w:rPr>
        <w:t>地址</w:t>
      </w:r>
    </w:p>
    <w:p w14:paraId="49094DF9"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InetAddress ad=InetAddress.getByName("192.168.1.138");</w:t>
      </w:r>
    </w:p>
    <w:p w14:paraId="050131C3"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String host=ad.getHostName();//</w:t>
      </w:r>
      <w:r w:rsidRPr="003B1370">
        <w:rPr>
          <w:rFonts w:hint="eastAsia"/>
        </w:rPr>
        <w:t>获取主机名</w:t>
      </w:r>
    </w:p>
    <w:p w14:paraId="19DEB353"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String ip=ad.getHostAddress();//</w:t>
      </w:r>
      <w:r w:rsidRPr="003B1370">
        <w:rPr>
          <w:rFonts w:hint="eastAsia"/>
        </w:rPr>
        <w:t>获取</w:t>
      </w:r>
      <w:r w:rsidRPr="003B1370">
        <w:rPr>
          <w:rFonts w:hint="eastAsia"/>
        </w:rPr>
        <w:t>ip</w:t>
      </w:r>
      <w:r w:rsidRPr="003B1370">
        <w:rPr>
          <w:rFonts w:hint="eastAsia"/>
        </w:rPr>
        <w:t>地址</w:t>
      </w:r>
    </w:p>
    <w:p w14:paraId="0F923472" w14:textId="77777777" w:rsidR="002C462E" w:rsidRPr="003B1370" w:rsidRDefault="002C462E" w:rsidP="002C462E">
      <w:r w:rsidRPr="003B1370">
        <w:rPr>
          <w:rFonts w:hint="eastAsia"/>
        </w:rPr>
        <w:tab/>
      </w:r>
      <w:r w:rsidRPr="003B1370">
        <w:rPr>
          <w:rFonts w:hint="eastAsia"/>
        </w:rPr>
        <w:tab/>
        <w:t>B:</w:t>
      </w:r>
      <w:r w:rsidRPr="003B1370">
        <w:rPr>
          <w:rFonts w:hint="eastAsia"/>
        </w:rPr>
        <w:t>端口</w:t>
      </w:r>
    </w:p>
    <w:p w14:paraId="76F2C337"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是应用程序的标识。范围：</w:t>
      </w:r>
      <w:r w:rsidRPr="003B1370">
        <w:rPr>
          <w:rFonts w:hint="eastAsia"/>
        </w:rPr>
        <w:t>0-65535</w:t>
      </w:r>
      <w:r w:rsidRPr="003B1370">
        <w:rPr>
          <w:rFonts w:hint="eastAsia"/>
        </w:rPr>
        <w:t>。其中</w:t>
      </w:r>
      <w:r w:rsidRPr="003B1370">
        <w:rPr>
          <w:rFonts w:hint="eastAsia"/>
        </w:rPr>
        <w:t>0-1024</w:t>
      </w:r>
      <w:r w:rsidRPr="003B1370">
        <w:rPr>
          <w:rFonts w:hint="eastAsia"/>
        </w:rPr>
        <w:t>是系统或者保留端口，不建议使用。</w:t>
      </w:r>
    </w:p>
    <w:p w14:paraId="5A3811F6" w14:textId="77777777" w:rsidR="002C462E" w:rsidRPr="003B1370" w:rsidRDefault="002C462E" w:rsidP="002C462E">
      <w:r w:rsidRPr="003B1370">
        <w:rPr>
          <w:rFonts w:hint="eastAsia"/>
        </w:rPr>
        <w:tab/>
      </w:r>
      <w:r w:rsidRPr="003B1370">
        <w:rPr>
          <w:rFonts w:hint="eastAsia"/>
        </w:rPr>
        <w:tab/>
        <w:t>C:</w:t>
      </w:r>
      <w:r w:rsidRPr="003B1370">
        <w:rPr>
          <w:rFonts w:hint="eastAsia"/>
        </w:rPr>
        <w:t>协议</w:t>
      </w:r>
    </w:p>
    <w:p w14:paraId="3415E34F" w14:textId="77777777" w:rsidR="002C462E" w:rsidRPr="003B1370" w:rsidRDefault="002C462E" w:rsidP="002C462E">
      <w:r w:rsidRPr="003B1370">
        <w:rPr>
          <w:rFonts w:hint="eastAsia"/>
        </w:rPr>
        <w:tab/>
      </w:r>
      <w:r w:rsidRPr="003B1370">
        <w:rPr>
          <w:rFonts w:hint="eastAsia"/>
        </w:rPr>
        <w:tab/>
      </w:r>
      <w:r w:rsidRPr="003B1370">
        <w:rPr>
          <w:rFonts w:hint="eastAsia"/>
        </w:rPr>
        <w:tab/>
        <w:t>UDP:</w:t>
      </w:r>
      <w:r w:rsidRPr="003B1370">
        <w:rPr>
          <w:rFonts w:hint="eastAsia"/>
        </w:rPr>
        <w:t>数据打包</w:t>
      </w:r>
      <w:r w:rsidRPr="003B1370">
        <w:rPr>
          <w:rFonts w:hint="eastAsia"/>
        </w:rPr>
        <w:t>,</w:t>
      </w:r>
      <w:r w:rsidRPr="003B1370">
        <w:rPr>
          <w:rFonts w:hint="eastAsia"/>
        </w:rPr>
        <w:t>数据大小有限制（</w:t>
      </w:r>
      <w:r w:rsidRPr="003B1370">
        <w:rPr>
          <w:rFonts w:hint="eastAsia"/>
        </w:rPr>
        <w:t>64k</w:t>
      </w:r>
      <w:r w:rsidRPr="003B1370">
        <w:rPr>
          <w:rFonts w:hint="eastAsia"/>
        </w:rPr>
        <w:t>）</w:t>
      </w:r>
      <w:r w:rsidRPr="003B1370">
        <w:rPr>
          <w:rFonts w:hint="eastAsia"/>
        </w:rPr>
        <w:t>,</w:t>
      </w:r>
      <w:r w:rsidRPr="003B1370">
        <w:rPr>
          <w:rFonts w:hint="eastAsia"/>
        </w:rPr>
        <w:t>不连接</w:t>
      </w:r>
      <w:r w:rsidRPr="003B1370">
        <w:rPr>
          <w:rFonts w:hint="eastAsia"/>
        </w:rPr>
        <w:t>,</w:t>
      </w:r>
      <w:r w:rsidRPr="003B1370">
        <w:rPr>
          <w:rFonts w:hint="eastAsia"/>
        </w:rPr>
        <w:t>效率高</w:t>
      </w:r>
      <w:r w:rsidRPr="003B1370">
        <w:rPr>
          <w:rFonts w:hint="eastAsia"/>
        </w:rPr>
        <w:t>,</w:t>
      </w:r>
      <w:r w:rsidRPr="003B1370">
        <w:rPr>
          <w:rFonts w:hint="eastAsia"/>
        </w:rPr>
        <w:t>不可靠</w:t>
      </w:r>
    </w:p>
    <w:p w14:paraId="46BE187A" w14:textId="77777777" w:rsidR="002C462E" w:rsidRPr="003B1370" w:rsidRDefault="002C462E" w:rsidP="002C462E">
      <w:r w:rsidRPr="003B1370">
        <w:rPr>
          <w:rFonts w:hint="eastAsia"/>
        </w:rPr>
        <w:tab/>
      </w:r>
      <w:r w:rsidRPr="003B1370">
        <w:rPr>
          <w:rFonts w:hint="eastAsia"/>
        </w:rPr>
        <w:tab/>
      </w:r>
      <w:r w:rsidRPr="003B1370">
        <w:rPr>
          <w:rFonts w:hint="eastAsia"/>
        </w:rPr>
        <w:tab/>
        <w:t>TCP:</w:t>
      </w:r>
      <w:r w:rsidRPr="003B1370">
        <w:rPr>
          <w:rFonts w:hint="eastAsia"/>
        </w:rPr>
        <w:t>建立数据连接通道</w:t>
      </w:r>
      <w:r w:rsidRPr="003B1370">
        <w:rPr>
          <w:rFonts w:hint="eastAsia"/>
        </w:rPr>
        <w:t>,</w:t>
      </w:r>
      <w:r w:rsidRPr="003B1370">
        <w:rPr>
          <w:rFonts w:hint="eastAsia"/>
        </w:rPr>
        <w:t>数据大小无限制</w:t>
      </w:r>
      <w:r w:rsidRPr="003B1370">
        <w:rPr>
          <w:rFonts w:hint="eastAsia"/>
        </w:rPr>
        <w:t>,</w:t>
      </w:r>
      <w:r w:rsidRPr="003B1370">
        <w:rPr>
          <w:rFonts w:hint="eastAsia"/>
        </w:rPr>
        <w:t>效率低</w:t>
      </w:r>
      <w:r w:rsidRPr="003B1370">
        <w:rPr>
          <w:rFonts w:hint="eastAsia"/>
        </w:rPr>
        <w:t>,</w:t>
      </w:r>
      <w:r w:rsidRPr="003B1370">
        <w:rPr>
          <w:rFonts w:hint="eastAsia"/>
        </w:rPr>
        <w:t>可靠</w:t>
      </w:r>
    </w:p>
    <w:p w14:paraId="05BDE4CE" w14:textId="77777777" w:rsidR="002C462E" w:rsidRPr="003B1370" w:rsidRDefault="002C462E" w:rsidP="002C462E">
      <w:r w:rsidRPr="003B1370">
        <w:rPr>
          <w:rFonts w:hint="eastAsia"/>
        </w:rPr>
        <w:tab/>
      </w:r>
      <w:r w:rsidRPr="003B1370">
        <w:rPr>
          <w:rFonts w:hint="eastAsia"/>
        </w:rPr>
        <w:tab/>
      </w:r>
      <w:r w:rsidRPr="003B1370">
        <w:rPr>
          <w:rFonts w:hint="eastAsia"/>
        </w:rPr>
        <w:tab/>
      </w:r>
    </w:p>
    <w:p w14:paraId="60FF5633"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（面试题）</w:t>
      </w:r>
      <w:r w:rsidRPr="003B1370">
        <w:rPr>
          <w:rFonts w:hint="eastAsia"/>
        </w:rPr>
        <w:t>UDP</w:t>
      </w:r>
      <w:r w:rsidRPr="003B1370">
        <w:rPr>
          <w:rFonts w:hint="eastAsia"/>
        </w:rPr>
        <w:t>与</w:t>
      </w:r>
      <w:r w:rsidRPr="003B1370">
        <w:rPr>
          <w:rFonts w:hint="eastAsia"/>
        </w:rPr>
        <w:t>TCP</w:t>
      </w:r>
      <w:r w:rsidRPr="003B1370">
        <w:rPr>
          <w:rFonts w:hint="eastAsia"/>
        </w:rPr>
        <w:t>的区别</w:t>
      </w:r>
      <w:r w:rsidRPr="003B1370">
        <w:rPr>
          <w:rFonts w:hint="eastAsia"/>
        </w:rPr>
        <w:t>?</w:t>
      </w:r>
    </w:p>
    <w:p w14:paraId="3E9AD88A"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t>1:</w:t>
      </w:r>
      <w:r w:rsidRPr="003B1370">
        <w:rPr>
          <w:rFonts w:hint="eastAsia"/>
        </w:rPr>
        <w:t>在注重速度的时候使用</w:t>
      </w:r>
      <w:r w:rsidRPr="003B1370">
        <w:rPr>
          <w:rFonts w:hint="eastAsia"/>
        </w:rPr>
        <w:t>UDP</w:t>
      </w:r>
      <w:r w:rsidRPr="003B1370">
        <w:rPr>
          <w:rFonts w:hint="eastAsia"/>
        </w:rPr>
        <w:t>。比如：视频聊天时，</w:t>
      </w:r>
    </w:p>
    <w:p w14:paraId="55720331"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因为</w:t>
      </w:r>
      <w:r w:rsidRPr="003B1370">
        <w:rPr>
          <w:rFonts w:hint="eastAsia"/>
        </w:rPr>
        <w:t>UDP</w:t>
      </w:r>
      <w:r w:rsidRPr="003B1370">
        <w:rPr>
          <w:rFonts w:hint="eastAsia"/>
        </w:rPr>
        <w:t>不需要连接，速度快，每个数据包的大小限制在</w:t>
      </w:r>
      <w:r w:rsidRPr="003B1370">
        <w:rPr>
          <w:rFonts w:hint="eastAsia"/>
        </w:rPr>
        <w:t>64k</w:t>
      </w:r>
      <w:r w:rsidRPr="003B1370">
        <w:rPr>
          <w:rFonts w:hint="eastAsia"/>
        </w:rPr>
        <w:t>内，不安全，有可能丢失文件</w:t>
      </w:r>
    </w:p>
    <w:p w14:paraId="11F15F92"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t>2:</w:t>
      </w:r>
      <w:r w:rsidRPr="003B1370">
        <w:rPr>
          <w:rFonts w:hint="eastAsia"/>
        </w:rPr>
        <w:t>在注重安全的时候使用</w:t>
      </w:r>
      <w:r w:rsidRPr="003B1370">
        <w:rPr>
          <w:rFonts w:hint="eastAsia"/>
        </w:rPr>
        <w:t>TCP</w:t>
      </w:r>
      <w:r w:rsidRPr="003B1370">
        <w:rPr>
          <w:rFonts w:hint="eastAsia"/>
        </w:rPr>
        <w:t>。比如：下载文件时</w:t>
      </w:r>
    </w:p>
    <w:p w14:paraId="73EC25AC" w14:textId="77777777" w:rsidR="002C462E" w:rsidRPr="003B1370" w:rsidRDefault="002C462E" w:rsidP="002C462E">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TCP</w:t>
      </w:r>
      <w:r w:rsidRPr="003B1370">
        <w:rPr>
          <w:rFonts w:hint="eastAsia"/>
        </w:rPr>
        <w:t>需要建立连接，通过三次握手完成连接，速度稍慢，连接中不限制数据包的大小，</w:t>
      </w:r>
      <w:r w:rsidRPr="003B1370">
        <w:rPr>
          <w:rFonts w:hint="eastAsia"/>
        </w:rPr>
        <w:t xml:space="preserve"> </w:t>
      </w:r>
      <w:r w:rsidRPr="003B1370">
        <w:rPr>
          <w:rFonts w:hint="eastAsia"/>
        </w:rPr>
        <w:t>但是安全</w:t>
      </w:r>
    </w:p>
    <w:p w14:paraId="456E3C2F" w14:textId="77777777" w:rsidR="002C462E" w:rsidRPr="003B1370" w:rsidRDefault="002C462E" w:rsidP="002C462E"/>
    <w:p w14:paraId="35FFE54D" w14:textId="77777777" w:rsidR="009E3250" w:rsidRPr="003B1370" w:rsidRDefault="009E3250" w:rsidP="003B1370"/>
    <w:p w14:paraId="708F45DF" w14:textId="77777777" w:rsidR="007843AC" w:rsidRDefault="007843AC" w:rsidP="003B1370"/>
    <w:p w14:paraId="43786AC2" w14:textId="77777777" w:rsidR="007843AC" w:rsidRDefault="007843AC" w:rsidP="003B1370"/>
    <w:p w14:paraId="02ABB38F" w14:textId="7EB64A6A" w:rsidR="00311692" w:rsidRPr="003B1370" w:rsidRDefault="00F03812" w:rsidP="00311692">
      <w:pPr>
        <w:pStyle w:val="2"/>
      </w:pPr>
      <w:r>
        <w:rPr>
          <w:rFonts w:hint="eastAsia"/>
        </w:rPr>
        <w:t>十二</w:t>
      </w:r>
      <w:r w:rsidR="00311692" w:rsidRPr="003B1370">
        <w:rPr>
          <w:rFonts w:hint="eastAsia"/>
        </w:rPr>
        <w:t>，即时通讯和推送的</w:t>
      </w:r>
      <w:r w:rsidR="00311692" w:rsidRPr="003B1370">
        <w:rPr>
          <w:rFonts w:hint="eastAsia"/>
        </w:rPr>
        <w:t>3</w:t>
      </w:r>
      <w:r w:rsidR="00311692" w:rsidRPr="003B1370">
        <w:rPr>
          <w:rFonts w:hint="eastAsia"/>
        </w:rPr>
        <w:t>种实现方案</w:t>
      </w:r>
    </w:p>
    <w:p w14:paraId="101431B8" w14:textId="77777777" w:rsidR="00311692" w:rsidRPr="003B1370" w:rsidRDefault="00311692" w:rsidP="00311692">
      <w:pPr>
        <w:pStyle w:val="3"/>
        <w:rPr>
          <w:rFonts w:hint="default"/>
        </w:rPr>
      </w:pPr>
      <w:r w:rsidRPr="003B1370">
        <w:t>1，通过轮询：太low，还消耗性能，消耗流量</w:t>
      </w:r>
    </w:p>
    <w:p w14:paraId="71C41F3C" w14:textId="77777777" w:rsidR="00311692" w:rsidRPr="003B1370" w:rsidRDefault="00311692" w:rsidP="00311692">
      <w:pPr>
        <w:pStyle w:val="3"/>
        <w:rPr>
          <w:rFonts w:hint="default"/>
        </w:rPr>
      </w:pPr>
      <w:r w:rsidRPr="003B1370">
        <w:t>2，长连接：这个方案可以解决由轮询带来的性能问题，但是还是会消</w:t>
      </w:r>
      <w:r w:rsidRPr="003B1370">
        <w:lastRenderedPageBreak/>
        <w:t>耗手机的电池</w:t>
      </w:r>
    </w:p>
    <w:p w14:paraId="0BEF24E8" w14:textId="77777777" w:rsidR="00311692" w:rsidRPr="003B1370" w:rsidRDefault="00311692" w:rsidP="00311692">
      <w:r w:rsidRPr="003B1370">
        <w:rPr>
          <w:rFonts w:hint="eastAsia"/>
        </w:rPr>
        <w:t>并且我们本地的服务很容易被安卓系统在低内存时杀死。长连接需要依赖心跳机制，</w:t>
      </w:r>
    </w:p>
    <w:p w14:paraId="70677F2B" w14:textId="77777777" w:rsidR="00311692" w:rsidRPr="003B1370" w:rsidRDefault="00311692" w:rsidP="00311692">
      <w:r w:rsidRPr="003B1370">
        <w:rPr>
          <w:rFonts w:hint="eastAsia"/>
        </w:rPr>
        <w:t>实现难度比较大</w:t>
      </w:r>
    </w:p>
    <w:p w14:paraId="4D8678E0" w14:textId="77777777" w:rsidR="00311692" w:rsidRPr="003B1370" w:rsidRDefault="00311692" w:rsidP="00311692">
      <w:pPr>
        <w:pStyle w:val="3"/>
        <w:rPr>
          <w:rFonts w:hint="default"/>
        </w:rPr>
      </w:pPr>
      <w:r w:rsidRPr="003B1370">
        <w:t>3，采用MQTT协议实现Android推送：耗电量小</w:t>
      </w:r>
    </w:p>
    <w:p w14:paraId="3AD804B7" w14:textId="77777777" w:rsidR="00311692" w:rsidRPr="003B1370" w:rsidRDefault="00311692" w:rsidP="00311692">
      <w:r w:rsidRPr="003B1370">
        <w:t>MQTT</w:t>
      </w:r>
      <w:r w:rsidRPr="003B1370">
        <w:t>协议较之</w:t>
      </w:r>
      <w:r w:rsidRPr="003B1370">
        <w:t>XMPP</w:t>
      </w:r>
      <w:r w:rsidRPr="003B1370">
        <w:t>更为轻量级，其连接的建立与传输的开销都非常小，非常精简，非常适合大量节点在弱网络环境的场景，发布</w:t>
      </w:r>
      <w:r w:rsidRPr="003B1370">
        <w:t>/</w:t>
      </w:r>
      <w:r w:rsidRPr="003B1370">
        <w:t>订阅的模式也比较易于扩展</w:t>
      </w:r>
    </w:p>
    <w:p w14:paraId="0C39A412" w14:textId="77777777" w:rsidR="00311692" w:rsidRPr="003B1370" w:rsidRDefault="00311692" w:rsidP="00311692">
      <w:r w:rsidRPr="003B1370">
        <w:t>XMPP</w:t>
      </w:r>
      <w:r w:rsidRPr="003B1370">
        <w:t>是</w:t>
      </w:r>
      <w:r w:rsidRPr="003B1370">
        <w:t>PC</w:t>
      </w:r>
      <w:r w:rsidRPr="003B1370">
        <w:t>时代的产物，其底层通讯的数据格式的</w:t>
      </w:r>
      <w:r w:rsidRPr="003B1370">
        <w:t>XML</w:t>
      </w:r>
      <w:r w:rsidRPr="003B1370">
        <w:t>，数据冗余性太高</w:t>
      </w:r>
      <w:r w:rsidRPr="003B1370">
        <w:t>(</w:t>
      </w:r>
      <w:r w:rsidRPr="003B1370">
        <w:t>约</w:t>
      </w:r>
      <w:r w:rsidRPr="003B1370">
        <w:t>70%)</w:t>
      </w:r>
      <w:r w:rsidRPr="003B1370">
        <w:t>，比较耗流量，并且在复杂的移动网络环境下会遇到各种各样的问题。</w:t>
      </w:r>
    </w:p>
    <w:p w14:paraId="1A57F3E0" w14:textId="77777777" w:rsidR="00311692" w:rsidRPr="003B1370" w:rsidRDefault="00311692" w:rsidP="00311692"/>
    <w:p w14:paraId="6A1A2D54" w14:textId="77777777" w:rsidR="003311C2" w:rsidRPr="003B1370" w:rsidRDefault="003311C2" w:rsidP="003B1370"/>
    <w:p w14:paraId="43681F98" w14:textId="77777777" w:rsidR="003311C2" w:rsidRPr="003B1370" w:rsidRDefault="003311C2" w:rsidP="003B1370"/>
    <w:p w14:paraId="45E65B92" w14:textId="77777777" w:rsidR="003311C2" w:rsidRPr="003B1370" w:rsidRDefault="003311C2" w:rsidP="003B1370"/>
    <w:p w14:paraId="4631466F" w14:textId="77777777" w:rsidR="003311C2" w:rsidRPr="003B1370" w:rsidRDefault="003311C2" w:rsidP="003B1370"/>
    <w:p w14:paraId="6B67FCE5" w14:textId="77777777" w:rsidR="003311C2" w:rsidRPr="003B1370" w:rsidRDefault="003311C2" w:rsidP="003B1370"/>
    <w:p w14:paraId="098C619D" w14:textId="77777777" w:rsidR="003311C2" w:rsidRPr="003B1370" w:rsidRDefault="003311C2" w:rsidP="003B1370"/>
    <w:p w14:paraId="3189F54F" w14:textId="77777777" w:rsidR="003311C2" w:rsidRPr="003B1370" w:rsidRDefault="003311C2" w:rsidP="003B1370"/>
    <w:p w14:paraId="03DEE11C" w14:textId="77777777" w:rsidR="003311C2" w:rsidRPr="003B1370" w:rsidRDefault="003311C2" w:rsidP="003B1370"/>
    <w:p w14:paraId="64FB67A6" w14:textId="140BC1EA" w:rsidR="003311C2" w:rsidRPr="003B1370" w:rsidRDefault="00784AA6" w:rsidP="003C1598">
      <w:pPr>
        <w:pStyle w:val="1"/>
      </w:pPr>
      <w:r w:rsidRPr="003B1370">
        <w:rPr>
          <w:rFonts w:hint="eastAsia"/>
        </w:rPr>
        <w:t>Java</w:t>
      </w:r>
      <w:r w:rsidRPr="003B1370">
        <w:rPr>
          <w:rFonts w:hint="eastAsia"/>
        </w:rPr>
        <w:t>知识点</w:t>
      </w:r>
    </w:p>
    <w:p w14:paraId="1BC44A9C" w14:textId="77777777" w:rsidR="003311C2" w:rsidRPr="003B1370" w:rsidRDefault="00784AA6" w:rsidP="003C1598">
      <w:pPr>
        <w:pStyle w:val="2"/>
      </w:pPr>
      <w:r w:rsidRPr="003B1370">
        <w:rPr>
          <w:rFonts w:hint="eastAsia"/>
        </w:rPr>
        <w:t>一，计算机资源</w:t>
      </w:r>
    </w:p>
    <w:p w14:paraId="546F0D73" w14:textId="77777777" w:rsidR="003311C2" w:rsidRPr="003B1370" w:rsidRDefault="00784AA6" w:rsidP="003B1370">
      <w:r w:rsidRPr="003B1370">
        <w:t>经典的冯诺依曼结构把计算机系统抽象成</w:t>
      </w:r>
      <w:r w:rsidRPr="003B1370">
        <w:t xml:space="preserve"> CPU + </w:t>
      </w:r>
      <w:r w:rsidRPr="003B1370">
        <w:t>存储器</w:t>
      </w:r>
      <w:r w:rsidRPr="003B1370">
        <w:t xml:space="preserve"> + IO</w:t>
      </w:r>
      <w:r w:rsidRPr="003B1370">
        <w:t>，那么计算机资源无非就两种：</w:t>
      </w:r>
    </w:p>
    <w:p w14:paraId="4363D942" w14:textId="77777777" w:rsidR="003311C2" w:rsidRPr="003B1370" w:rsidRDefault="00784AA6" w:rsidP="003B1370">
      <w:r w:rsidRPr="003B1370">
        <w:t xml:space="preserve">1. </w:t>
      </w:r>
      <w:r w:rsidRPr="003B1370">
        <w:t>计算资源</w:t>
      </w:r>
    </w:p>
    <w:p w14:paraId="689282B4" w14:textId="77777777" w:rsidR="003311C2" w:rsidRPr="003B1370" w:rsidRDefault="00784AA6" w:rsidP="003B1370">
      <w:r w:rsidRPr="003B1370">
        <w:t xml:space="preserve">2. </w:t>
      </w:r>
      <w:r w:rsidRPr="003B1370">
        <w:t>存储资源</w:t>
      </w:r>
    </w:p>
    <w:p w14:paraId="57AD2967" w14:textId="77777777" w:rsidR="003311C2" w:rsidRPr="003B1370" w:rsidRDefault="003311C2" w:rsidP="003B1370"/>
    <w:p w14:paraId="291A317B" w14:textId="77777777" w:rsidR="003311C2" w:rsidRPr="003B1370" w:rsidRDefault="00784AA6" w:rsidP="003B1370">
      <w:r w:rsidRPr="003B1370">
        <w:t>CPU</w:t>
      </w:r>
      <w:r w:rsidRPr="003B1370">
        <w:rPr>
          <w:rFonts w:hint="eastAsia"/>
        </w:rPr>
        <w:t>：</w:t>
      </w:r>
      <w:r w:rsidRPr="003B1370">
        <w:t>是计算单元，单纯从</w:t>
      </w:r>
      <w:r w:rsidRPr="003B1370">
        <w:t>CPU</w:t>
      </w:r>
      <w:r w:rsidRPr="003B1370">
        <w:t>的角度来说它是一个黑盒</w:t>
      </w:r>
      <w:r w:rsidRPr="003B1370">
        <w:rPr>
          <w:rFonts w:hint="eastAsia"/>
        </w:rPr>
        <w:t>，</w:t>
      </w:r>
      <w:r w:rsidRPr="003B1370">
        <w:t>CPU</w:t>
      </w:r>
      <w:r w:rsidRPr="003B1370">
        <w:t>只提供了计算能力，</w:t>
      </w:r>
      <w:r w:rsidRPr="003B1370">
        <w:rPr>
          <w:rFonts w:hint="eastAsia"/>
        </w:rPr>
        <w:tab/>
      </w:r>
      <w:r w:rsidRPr="003B1370">
        <w:t>但是不负责分配计算资源。</w:t>
      </w:r>
    </w:p>
    <w:p w14:paraId="6CE90616" w14:textId="77777777" w:rsidR="003311C2" w:rsidRPr="003B1370" w:rsidRDefault="00784AA6" w:rsidP="003B1370">
      <w:r w:rsidRPr="003B1370">
        <w:t>计算资源</w:t>
      </w:r>
      <w:r w:rsidRPr="003B1370">
        <w:rPr>
          <w:rFonts w:hint="eastAsia"/>
        </w:rPr>
        <w:t>：</w:t>
      </w:r>
      <w:r w:rsidRPr="003B1370">
        <w:t>是操作系统来分配的，也就是常说的操作系统的调度模块，由操作系统按照一</w:t>
      </w:r>
      <w:r w:rsidRPr="003B1370">
        <w:rPr>
          <w:rFonts w:hint="eastAsia"/>
        </w:rPr>
        <w:tab/>
      </w:r>
      <w:r w:rsidRPr="003B1370">
        <w:t>定的规则来分配什么时候由谁来获得</w:t>
      </w:r>
      <w:r w:rsidRPr="003B1370">
        <w:t>CPU</w:t>
      </w:r>
      <w:r w:rsidRPr="003B1370">
        <w:t>的计算资源，比如分时间片</w:t>
      </w:r>
    </w:p>
    <w:p w14:paraId="429B61FE" w14:textId="77777777" w:rsidR="003311C2" w:rsidRPr="003B1370" w:rsidRDefault="00784AA6" w:rsidP="003B1370">
      <w:r w:rsidRPr="003B1370">
        <w:t>存储资源</w:t>
      </w:r>
      <w:r w:rsidRPr="003B1370">
        <w:rPr>
          <w:rFonts w:hint="eastAsia"/>
        </w:rPr>
        <w:t>：</w:t>
      </w:r>
      <w:r w:rsidRPr="003B1370">
        <w:t>就是内存，磁盘这些存储设备的资源</w:t>
      </w:r>
    </w:p>
    <w:p w14:paraId="5E0B2B9B" w14:textId="77777777" w:rsidR="003311C2" w:rsidRPr="003B1370" w:rsidRDefault="003311C2" w:rsidP="003B1370"/>
    <w:p w14:paraId="6D94CD72" w14:textId="77777777" w:rsidR="003311C2" w:rsidRPr="003B1370" w:rsidRDefault="00784AA6" w:rsidP="003B1370">
      <w:r w:rsidRPr="003B1370">
        <w:t>进程是操作系统分配资源的最小单元，</w:t>
      </w:r>
    </w:p>
    <w:p w14:paraId="009A7D16" w14:textId="77777777" w:rsidR="003311C2" w:rsidRDefault="00784AA6" w:rsidP="003B1370">
      <w:r w:rsidRPr="003B1370">
        <w:lastRenderedPageBreak/>
        <w:t>线程是操作系统调度的最小单元</w:t>
      </w:r>
    </w:p>
    <w:p w14:paraId="1A587667" w14:textId="77777777" w:rsidR="003C1598" w:rsidRPr="003B1370" w:rsidRDefault="003C1598" w:rsidP="003B1370"/>
    <w:p w14:paraId="41BD7368" w14:textId="77777777" w:rsidR="003311C2" w:rsidRPr="003B1370" w:rsidRDefault="00784AA6" w:rsidP="003C1598">
      <w:pPr>
        <w:pStyle w:val="2"/>
      </w:pPr>
      <w:r w:rsidRPr="003B1370">
        <w:rPr>
          <w:rFonts w:hint="eastAsia"/>
        </w:rPr>
        <w:t>二，进程和线程（详细看</w:t>
      </w:r>
      <w:r w:rsidRPr="003B1370">
        <w:rPr>
          <w:rFonts w:hint="eastAsia"/>
        </w:rPr>
        <w:t>java</w:t>
      </w:r>
      <w:r w:rsidRPr="003B1370">
        <w:rPr>
          <w:rFonts w:hint="eastAsia"/>
        </w:rPr>
        <w:t>分类笔记）</w:t>
      </w:r>
    </w:p>
    <w:p w14:paraId="1C014263" w14:textId="77777777" w:rsidR="003311C2" w:rsidRPr="003B1370" w:rsidRDefault="00784AA6" w:rsidP="003B1370">
      <w:r w:rsidRPr="003B1370">
        <w:t>进程表示一个运行的程序</w:t>
      </w:r>
    </w:p>
    <w:p w14:paraId="775C9A97" w14:textId="77777777" w:rsidR="003311C2" w:rsidRPr="003B1370" w:rsidRDefault="00784AA6" w:rsidP="003B1370">
      <w:r w:rsidRPr="003B1370">
        <w:rPr>
          <w:rFonts w:hint="eastAsia"/>
        </w:rPr>
        <w:t>线程：进程</w:t>
      </w:r>
      <w:r w:rsidRPr="003B1370">
        <w:rPr>
          <w:rFonts w:hint="eastAsia"/>
        </w:rPr>
        <w:t>(</w:t>
      </w:r>
      <w:r w:rsidRPr="003B1370">
        <w:rPr>
          <w:rFonts w:hint="eastAsia"/>
        </w:rPr>
        <w:t>程序</w:t>
      </w:r>
      <w:r w:rsidRPr="003B1370">
        <w:rPr>
          <w:rFonts w:hint="eastAsia"/>
        </w:rPr>
        <w:t>)</w:t>
      </w:r>
      <w:r w:rsidRPr="003B1370">
        <w:rPr>
          <w:rFonts w:hint="eastAsia"/>
        </w:rPr>
        <w:t>的执行单元，执行路径</w:t>
      </w:r>
    </w:p>
    <w:p w14:paraId="36A38FC3" w14:textId="77777777" w:rsidR="003311C2" w:rsidRPr="003B1370" w:rsidRDefault="003311C2" w:rsidP="003B1370"/>
    <w:p w14:paraId="0EEEC356" w14:textId="382351CD" w:rsidR="003311C2" w:rsidRPr="003B1370" w:rsidRDefault="00784AA6" w:rsidP="003B1370">
      <w:r w:rsidRPr="003B1370">
        <w:rPr>
          <w:rFonts w:hint="eastAsia"/>
        </w:rPr>
        <w:t>多进程的意义</w:t>
      </w:r>
      <w:r w:rsidRPr="003B1370">
        <w:rPr>
          <w:rFonts w:hint="eastAsia"/>
        </w:rPr>
        <w:t>?</w:t>
      </w:r>
      <w:r w:rsidRPr="003B1370">
        <w:rPr>
          <w:rFonts w:hint="eastAsia"/>
        </w:rPr>
        <w:t>提高</w:t>
      </w:r>
      <w:r w:rsidRPr="003B1370">
        <w:rPr>
          <w:rFonts w:hint="eastAsia"/>
        </w:rPr>
        <w:t>CPU</w:t>
      </w:r>
      <w:r w:rsidRPr="003B1370">
        <w:rPr>
          <w:rFonts w:hint="eastAsia"/>
        </w:rPr>
        <w:t>的使用率</w:t>
      </w:r>
    </w:p>
    <w:p w14:paraId="3D11B2E9" w14:textId="59ED9198" w:rsidR="003311C2" w:rsidRPr="003B1370" w:rsidRDefault="00784AA6" w:rsidP="003B1370">
      <w:r w:rsidRPr="003B1370">
        <w:rPr>
          <w:rFonts w:hint="eastAsia"/>
        </w:rPr>
        <w:t>多线程的意义</w:t>
      </w:r>
      <w:r w:rsidRPr="003B1370">
        <w:rPr>
          <w:rFonts w:hint="eastAsia"/>
        </w:rPr>
        <w:t>?</w:t>
      </w:r>
      <w:r w:rsidRPr="003B1370">
        <w:rPr>
          <w:rFonts w:hint="eastAsia"/>
        </w:rPr>
        <w:t>提高应用程序的使用率</w:t>
      </w:r>
    </w:p>
    <w:p w14:paraId="6B097560" w14:textId="77777777" w:rsidR="003311C2" w:rsidRPr="003B1370" w:rsidRDefault="003311C2" w:rsidP="003B1370"/>
    <w:p w14:paraId="64E8D0D2" w14:textId="77777777" w:rsidR="003311C2" w:rsidRPr="003B1370" w:rsidRDefault="00784AA6" w:rsidP="003B1370">
      <w:r w:rsidRPr="003B1370">
        <w:t>在</w:t>
      </w:r>
      <w:r w:rsidRPr="003B1370">
        <w:t>Java</w:t>
      </w:r>
      <w:r w:rsidRPr="003B1370">
        <w:t>中实现多线程有两种手段，</w:t>
      </w:r>
    </w:p>
    <w:p w14:paraId="529FE653" w14:textId="77777777" w:rsidR="003311C2" w:rsidRPr="003B1370" w:rsidRDefault="00784AA6" w:rsidP="003B1370">
      <w:r w:rsidRPr="003B1370">
        <w:rPr>
          <w:rFonts w:hint="eastAsia"/>
        </w:rPr>
        <w:t>1</w:t>
      </w:r>
      <w:r w:rsidRPr="003B1370">
        <w:rPr>
          <w:rFonts w:hint="eastAsia"/>
        </w:rPr>
        <w:t>，</w:t>
      </w:r>
      <w:r w:rsidRPr="003B1370">
        <w:t>继承</w:t>
      </w:r>
      <w:r w:rsidRPr="003B1370">
        <w:t>Thread</w:t>
      </w:r>
      <w:r w:rsidRPr="003B1370">
        <w:t>类，</w:t>
      </w:r>
    </w:p>
    <w:p w14:paraId="5B53D66B" w14:textId="77777777" w:rsidR="003311C2" w:rsidRPr="003B1370" w:rsidRDefault="00784AA6" w:rsidP="003B1370">
      <w:r w:rsidRPr="003B1370">
        <w:rPr>
          <w:rFonts w:hint="eastAsia"/>
        </w:rPr>
        <w:t>2</w:t>
      </w:r>
      <w:r w:rsidRPr="003B1370">
        <w:rPr>
          <w:rFonts w:hint="eastAsia"/>
        </w:rPr>
        <w:t>，</w:t>
      </w:r>
      <w:r w:rsidRPr="003B1370">
        <w:t>实现</w:t>
      </w:r>
      <w:r w:rsidRPr="003B1370">
        <w:t>Runnable</w:t>
      </w:r>
      <w:r w:rsidRPr="003B1370">
        <w:t>接口</w:t>
      </w:r>
      <w:r w:rsidRPr="003B1370">
        <w:rPr>
          <w:rFonts w:hint="eastAsia"/>
        </w:rPr>
        <w:t>（推荐，</w:t>
      </w:r>
      <w:r w:rsidRPr="003B1370">
        <w:t>方便的实现资源的共享</w:t>
      </w:r>
      <w:r w:rsidRPr="003B1370">
        <w:rPr>
          <w:rFonts w:hint="eastAsia"/>
        </w:rPr>
        <w:t>）</w:t>
      </w:r>
    </w:p>
    <w:p w14:paraId="3A559FA9" w14:textId="77777777" w:rsidR="003311C2" w:rsidRPr="003B1370" w:rsidRDefault="003311C2" w:rsidP="003B1370"/>
    <w:p w14:paraId="01DAF99B" w14:textId="77777777" w:rsidR="003311C2" w:rsidRPr="003B1370" w:rsidRDefault="003311C2" w:rsidP="003B1370"/>
    <w:p w14:paraId="2F3D2C52" w14:textId="2CE8E1A1" w:rsidR="003311C2" w:rsidRPr="003B1370" w:rsidRDefault="003C1598" w:rsidP="003C1598">
      <w:pPr>
        <w:pStyle w:val="2"/>
      </w:pPr>
      <w:r>
        <w:rPr>
          <w:rFonts w:hint="eastAsia"/>
        </w:rPr>
        <w:t>三</w:t>
      </w:r>
      <w:r w:rsidR="00784AA6" w:rsidRPr="003B1370">
        <w:rPr>
          <w:rFonts w:hint="eastAsia"/>
        </w:rPr>
        <w:t>，通过</w:t>
      </w:r>
      <w:r w:rsidR="00784AA6" w:rsidRPr="003B1370">
        <w:rPr>
          <w:rFonts w:hint="eastAsia"/>
        </w:rPr>
        <w:t>sort</w:t>
      </w:r>
      <w:r w:rsidR="00784AA6" w:rsidRPr="003B1370">
        <w:rPr>
          <w:rFonts w:hint="eastAsia"/>
        </w:rPr>
        <w:t>方法对数组或集合进行排序</w:t>
      </w:r>
    </w:p>
    <w:p w14:paraId="58DA0D1F" w14:textId="77777777" w:rsidR="003311C2" w:rsidRPr="003B1370" w:rsidRDefault="00784AA6" w:rsidP="003B1370">
      <w:r w:rsidRPr="003B1370">
        <w:rPr>
          <w:rFonts w:hint="eastAsia"/>
        </w:rPr>
        <w:t>数组排序</w:t>
      </w:r>
    </w:p>
    <w:p w14:paraId="4036351B" w14:textId="77777777" w:rsidR="003311C2" w:rsidRPr="003B1370" w:rsidRDefault="00784AA6" w:rsidP="003B1370">
      <w:r w:rsidRPr="003B1370">
        <w:rPr>
          <w:rFonts w:hint="eastAsia"/>
        </w:rPr>
        <w:tab/>
      </w:r>
      <w:r w:rsidRPr="003B1370">
        <w:rPr>
          <w:rFonts w:hint="eastAsia"/>
        </w:rPr>
        <w:tab/>
      </w:r>
      <w:proofErr w:type="gramStart"/>
      <w:r w:rsidRPr="003B1370">
        <w:rPr>
          <w:rFonts w:hint="eastAsia"/>
        </w:rPr>
        <w:t>int[</w:t>
      </w:r>
      <w:proofErr w:type="gramEnd"/>
      <w:r w:rsidRPr="003B1370">
        <w:rPr>
          <w:rFonts w:hint="eastAsia"/>
        </w:rPr>
        <w:t>] a={1,4,-1,5,0};</w:t>
      </w:r>
    </w:p>
    <w:p w14:paraId="7AA01449" w14:textId="77777777" w:rsidR="003311C2" w:rsidRPr="003B1370" w:rsidRDefault="00784AA6" w:rsidP="003B1370">
      <w:r w:rsidRPr="003B1370">
        <w:rPr>
          <w:rFonts w:hint="eastAsia"/>
        </w:rPr>
        <w:t xml:space="preserve">        Arrays.sort(a);</w:t>
      </w:r>
    </w:p>
    <w:p w14:paraId="6A373FA9" w14:textId="77777777" w:rsidR="003311C2" w:rsidRPr="003B1370" w:rsidRDefault="00784AA6" w:rsidP="003B1370">
      <w:r w:rsidRPr="003B1370">
        <w:rPr>
          <w:rFonts w:hint="eastAsia"/>
        </w:rPr>
        <w:t xml:space="preserve">        //</w:t>
      </w:r>
      <w:r w:rsidRPr="003B1370">
        <w:rPr>
          <w:rFonts w:hint="eastAsia"/>
        </w:rPr>
        <w:t>数组</w:t>
      </w:r>
      <w:r w:rsidRPr="003B1370">
        <w:rPr>
          <w:rFonts w:hint="eastAsia"/>
        </w:rPr>
        <w:t>a[]</w:t>
      </w:r>
      <w:r w:rsidRPr="003B1370">
        <w:rPr>
          <w:rFonts w:hint="eastAsia"/>
        </w:rPr>
        <w:t>的内容变为</w:t>
      </w:r>
      <w:r w:rsidRPr="003B1370">
        <w:rPr>
          <w:rFonts w:hint="eastAsia"/>
        </w:rPr>
        <w:t>{-1,0,1,4,5}</w:t>
      </w:r>
    </w:p>
    <w:p w14:paraId="64921C12" w14:textId="77777777" w:rsidR="003311C2" w:rsidRPr="003B1370" w:rsidRDefault="00784AA6" w:rsidP="003B1370">
      <w:r w:rsidRPr="003B1370">
        <w:rPr>
          <w:rFonts w:hint="eastAsia"/>
        </w:rPr>
        <w:t xml:space="preserve">        </w:t>
      </w:r>
      <w:proofErr w:type="gramStart"/>
      <w:r w:rsidRPr="003B1370">
        <w:rPr>
          <w:rFonts w:hint="eastAsia"/>
        </w:rPr>
        <w:t>for(</w:t>
      </w:r>
      <w:proofErr w:type="gramEnd"/>
      <w:r w:rsidRPr="003B1370">
        <w:rPr>
          <w:rFonts w:hint="eastAsia"/>
        </w:rPr>
        <w:t>int i=0;i&lt;a.length;i++)</w:t>
      </w:r>
    </w:p>
    <w:p w14:paraId="544BCB09" w14:textId="77777777" w:rsidR="003311C2" w:rsidRPr="003B1370" w:rsidRDefault="00784AA6" w:rsidP="003B1370">
      <w:r w:rsidRPr="003B1370">
        <w:rPr>
          <w:rFonts w:hint="eastAsia"/>
        </w:rPr>
        <w:t xml:space="preserve">            System.out.print(a[i]+</w:t>
      </w:r>
      <w:proofErr w:type="gramStart"/>
      <w:r w:rsidRPr="003B1370">
        <w:rPr>
          <w:rFonts w:hint="eastAsia"/>
        </w:rPr>
        <w:t>"  "</w:t>
      </w:r>
      <w:proofErr w:type="gramEnd"/>
      <w:r w:rsidRPr="003B1370">
        <w:rPr>
          <w:rFonts w:hint="eastAsia"/>
        </w:rPr>
        <w:t>);</w:t>
      </w:r>
    </w:p>
    <w:p w14:paraId="7AB8F2B4" w14:textId="77777777" w:rsidR="003311C2" w:rsidRPr="003B1370" w:rsidRDefault="00784AA6" w:rsidP="003B1370">
      <w:r w:rsidRPr="003B1370">
        <w:rPr>
          <w:rFonts w:hint="eastAsia"/>
        </w:rPr>
        <w:t>集合排序</w:t>
      </w:r>
    </w:p>
    <w:p w14:paraId="2443ECD0" w14:textId="77777777" w:rsidR="003311C2" w:rsidRPr="003B1370" w:rsidRDefault="00784AA6" w:rsidP="003B1370">
      <w:r w:rsidRPr="003B1370">
        <w:rPr>
          <w:rFonts w:hint="eastAsia"/>
        </w:rPr>
        <w:tab/>
      </w:r>
      <w:r w:rsidRPr="003B1370">
        <w:rPr>
          <w:rFonts w:hint="eastAsia"/>
        </w:rPr>
        <w:tab/>
        <w:t>List&lt;Integer&gt; list = new ArrayList&lt;Integer</w:t>
      </w:r>
      <w:proofErr w:type="gramStart"/>
      <w:r w:rsidRPr="003B1370">
        <w:rPr>
          <w:rFonts w:hint="eastAsia"/>
        </w:rPr>
        <w:t>&gt;(</w:t>
      </w:r>
      <w:proofErr w:type="gramEnd"/>
      <w:r w:rsidRPr="003B1370">
        <w:rPr>
          <w:rFonts w:hint="eastAsia"/>
        </w:rPr>
        <w:t>);</w:t>
      </w:r>
    </w:p>
    <w:p w14:paraId="5CE0A022" w14:textId="77777777" w:rsidR="003311C2" w:rsidRPr="003B1370" w:rsidRDefault="00784AA6" w:rsidP="003B1370">
      <w:r w:rsidRPr="003B1370">
        <w:rPr>
          <w:rFonts w:hint="eastAsia"/>
        </w:rPr>
        <w:t xml:space="preserve">        </w:t>
      </w:r>
      <w:proofErr w:type="gramStart"/>
      <w:r w:rsidRPr="003B1370">
        <w:rPr>
          <w:rFonts w:hint="eastAsia"/>
        </w:rPr>
        <w:t>list.add(</w:t>
      </w:r>
      <w:proofErr w:type="gramEnd"/>
      <w:r w:rsidRPr="003B1370">
        <w:rPr>
          <w:rFonts w:hint="eastAsia"/>
        </w:rPr>
        <w:t>1);</w:t>
      </w:r>
    </w:p>
    <w:p w14:paraId="306C1783" w14:textId="77777777" w:rsidR="003311C2" w:rsidRPr="003B1370" w:rsidRDefault="00784AA6" w:rsidP="003B1370">
      <w:r w:rsidRPr="003B1370">
        <w:rPr>
          <w:rFonts w:hint="eastAsia"/>
        </w:rPr>
        <w:t xml:space="preserve">        </w:t>
      </w:r>
      <w:proofErr w:type="gramStart"/>
      <w:r w:rsidRPr="003B1370">
        <w:rPr>
          <w:rFonts w:hint="eastAsia"/>
        </w:rPr>
        <w:t>list.add(</w:t>
      </w:r>
      <w:proofErr w:type="gramEnd"/>
      <w:r w:rsidRPr="003B1370">
        <w:rPr>
          <w:rFonts w:hint="eastAsia"/>
        </w:rPr>
        <w:t>3);</w:t>
      </w:r>
    </w:p>
    <w:p w14:paraId="3DCECA4A" w14:textId="77777777" w:rsidR="003311C2" w:rsidRPr="003B1370" w:rsidRDefault="00784AA6" w:rsidP="003B1370">
      <w:r w:rsidRPr="003B1370">
        <w:rPr>
          <w:rFonts w:hint="eastAsia"/>
        </w:rPr>
        <w:t xml:space="preserve">        </w:t>
      </w:r>
      <w:proofErr w:type="gramStart"/>
      <w:r w:rsidRPr="003B1370">
        <w:rPr>
          <w:rFonts w:hint="eastAsia"/>
        </w:rPr>
        <w:t>list.add(</w:t>
      </w:r>
      <w:proofErr w:type="gramEnd"/>
      <w:r w:rsidRPr="003B1370">
        <w:rPr>
          <w:rFonts w:hint="eastAsia"/>
        </w:rPr>
        <w:t>2);</w:t>
      </w:r>
    </w:p>
    <w:p w14:paraId="41336095" w14:textId="77777777" w:rsidR="003311C2" w:rsidRPr="003B1370" w:rsidRDefault="00784AA6" w:rsidP="003B1370">
      <w:r w:rsidRPr="003B1370">
        <w:rPr>
          <w:rFonts w:hint="eastAsia"/>
        </w:rPr>
        <w:t xml:space="preserve">        System.out.println("</w:t>
      </w:r>
      <w:r w:rsidRPr="003B1370">
        <w:rPr>
          <w:rFonts w:hint="eastAsia"/>
        </w:rPr>
        <w:t>排序前</w:t>
      </w:r>
      <w:r w:rsidRPr="003B1370">
        <w:rPr>
          <w:rFonts w:hint="eastAsia"/>
        </w:rPr>
        <w:t>");</w:t>
      </w:r>
    </w:p>
    <w:p w14:paraId="6B0D1CF4" w14:textId="77777777" w:rsidR="003311C2" w:rsidRPr="003B1370" w:rsidRDefault="00784AA6" w:rsidP="003B1370">
      <w:r w:rsidRPr="003B1370">
        <w:rPr>
          <w:rFonts w:hint="eastAsia"/>
        </w:rPr>
        <w:t xml:space="preserve">        for (Object </w:t>
      </w:r>
      <w:proofErr w:type="gramStart"/>
      <w:r w:rsidRPr="003B1370">
        <w:rPr>
          <w:rFonts w:hint="eastAsia"/>
        </w:rPr>
        <w:t>o :</w:t>
      </w:r>
      <w:proofErr w:type="gramEnd"/>
      <w:r w:rsidRPr="003B1370">
        <w:rPr>
          <w:rFonts w:hint="eastAsia"/>
        </w:rPr>
        <w:t xml:space="preserve"> list) {</w:t>
      </w:r>
    </w:p>
    <w:p w14:paraId="711C9AE6" w14:textId="77777777" w:rsidR="003311C2" w:rsidRPr="003B1370" w:rsidRDefault="00784AA6" w:rsidP="003B1370">
      <w:r w:rsidRPr="003B1370">
        <w:rPr>
          <w:rFonts w:hint="eastAsia"/>
        </w:rPr>
        <w:t xml:space="preserve">            System.out.print(o);</w:t>
      </w:r>
    </w:p>
    <w:p w14:paraId="716F56DF" w14:textId="77777777" w:rsidR="003311C2" w:rsidRPr="003B1370" w:rsidRDefault="00784AA6" w:rsidP="003B1370">
      <w:r w:rsidRPr="003B1370">
        <w:rPr>
          <w:rFonts w:hint="eastAsia"/>
        </w:rPr>
        <w:t xml:space="preserve">        }</w:t>
      </w:r>
    </w:p>
    <w:p w14:paraId="5764A9D0" w14:textId="77777777" w:rsidR="003311C2" w:rsidRPr="003B1370" w:rsidRDefault="003311C2" w:rsidP="003B1370"/>
    <w:p w14:paraId="4BD373B1" w14:textId="77777777" w:rsidR="003311C2" w:rsidRPr="003B1370" w:rsidRDefault="00784AA6" w:rsidP="003B1370">
      <w:r w:rsidRPr="003B1370">
        <w:rPr>
          <w:rFonts w:hint="eastAsia"/>
        </w:rPr>
        <w:t xml:space="preserve">        Collections.sort(list);</w:t>
      </w:r>
    </w:p>
    <w:p w14:paraId="0A0A330F" w14:textId="77777777" w:rsidR="003311C2" w:rsidRPr="003B1370" w:rsidRDefault="00784AA6" w:rsidP="003B1370">
      <w:r w:rsidRPr="003B1370">
        <w:rPr>
          <w:rFonts w:hint="eastAsia"/>
        </w:rPr>
        <w:t xml:space="preserve">        System.out.println("</w:t>
      </w:r>
      <w:r w:rsidRPr="003B1370">
        <w:rPr>
          <w:rFonts w:hint="eastAsia"/>
        </w:rPr>
        <w:t>排序后</w:t>
      </w:r>
      <w:r w:rsidRPr="003B1370">
        <w:rPr>
          <w:rFonts w:hint="eastAsia"/>
        </w:rPr>
        <w:t>");</w:t>
      </w:r>
    </w:p>
    <w:p w14:paraId="44556D30" w14:textId="77777777" w:rsidR="003311C2" w:rsidRPr="003B1370" w:rsidRDefault="00784AA6" w:rsidP="003B1370">
      <w:r w:rsidRPr="003B1370">
        <w:rPr>
          <w:rFonts w:hint="eastAsia"/>
        </w:rPr>
        <w:t xml:space="preserve">        for (Object </w:t>
      </w:r>
      <w:proofErr w:type="gramStart"/>
      <w:r w:rsidRPr="003B1370">
        <w:rPr>
          <w:rFonts w:hint="eastAsia"/>
        </w:rPr>
        <w:t>o :</w:t>
      </w:r>
      <w:proofErr w:type="gramEnd"/>
      <w:r w:rsidRPr="003B1370">
        <w:rPr>
          <w:rFonts w:hint="eastAsia"/>
        </w:rPr>
        <w:t xml:space="preserve"> list) {</w:t>
      </w:r>
    </w:p>
    <w:p w14:paraId="1C4AA0C2" w14:textId="77777777" w:rsidR="003311C2" w:rsidRPr="003B1370" w:rsidRDefault="00784AA6" w:rsidP="003B1370">
      <w:r w:rsidRPr="003B1370">
        <w:rPr>
          <w:rFonts w:hint="eastAsia"/>
        </w:rPr>
        <w:t xml:space="preserve">            System.out.print(o);</w:t>
      </w:r>
    </w:p>
    <w:p w14:paraId="7605EF8A" w14:textId="77777777" w:rsidR="003311C2" w:rsidRPr="003B1370" w:rsidRDefault="00784AA6" w:rsidP="003B1370">
      <w:r w:rsidRPr="003B1370">
        <w:rPr>
          <w:rFonts w:hint="eastAsia"/>
        </w:rPr>
        <w:t xml:space="preserve">        }</w:t>
      </w:r>
    </w:p>
    <w:p w14:paraId="5CC382C2" w14:textId="77777777" w:rsidR="003311C2" w:rsidRPr="003B1370" w:rsidRDefault="00784AA6" w:rsidP="003B1370">
      <w:r w:rsidRPr="003B1370">
        <w:rPr>
          <w:rFonts w:hint="eastAsia"/>
        </w:rPr>
        <w:t>把</w:t>
      </w:r>
      <w:r w:rsidRPr="003B1370">
        <w:rPr>
          <w:rFonts w:hint="eastAsia"/>
        </w:rPr>
        <w:t>list</w:t>
      </w:r>
      <w:r w:rsidRPr="003B1370">
        <w:rPr>
          <w:rFonts w:hint="eastAsia"/>
        </w:rPr>
        <w:t>转为</w:t>
      </w:r>
      <w:r w:rsidRPr="003B1370">
        <w:rPr>
          <w:rFonts w:hint="eastAsia"/>
        </w:rPr>
        <w:t>set</w:t>
      </w:r>
      <w:r w:rsidRPr="003B1370">
        <w:rPr>
          <w:rFonts w:hint="eastAsia"/>
        </w:rPr>
        <w:t>进行去重</w:t>
      </w:r>
    </w:p>
    <w:p w14:paraId="537C2F9B" w14:textId="77777777" w:rsidR="003311C2" w:rsidRPr="003B1370" w:rsidRDefault="00784AA6" w:rsidP="003B1370">
      <w:r w:rsidRPr="003B1370">
        <w:rPr>
          <w:rFonts w:hint="eastAsia"/>
        </w:rPr>
        <w:tab/>
      </w:r>
      <w:r w:rsidRPr="003B1370">
        <w:rPr>
          <w:rFonts w:hint="eastAsia"/>
        </w:rPr>
        <w:tab/>
        <w:t>List&lt;String&gt; list = new ArrayList&lt;String</w:t>
      </w:r>
      <w:proofErr w:type="gramStart"/>
      <w:r w:rsidRPr="003B1370">
        <w:rPr>
          <w:rFonts w:hint="eastAsia"/>
        </w:rPr>
        <w:t>&gt;(</w:t>
      </w:r>
      <w:proofErr w:type="gramEnd"/>
      <w:r w:rsidRPr="003B1370">
        <w:rPr>
          <w:rFonts w:hint="eastAsia"/>
        </w:rPr>
        <w:t>);</w:t>
      </w:r>
    </w:p>
    <w:p w14:paraId="5E3B330F" w14:textId="77777777" w:rsidR="003311C2" w:rsidRPr="003B1370" w:rsidRDefault="00784AA6" w:rsidP="003B1370">
      <w:r w:rsidRPr="003B1370">
        <w:rPr>
          <w:rFonts w:hint="eastAsia"/>
        </w:rPr>
        <w:t xml:space="preserve">        list.add("zhao");</w:t>
      </w:r>
    </w:p>
    <w:p w14:paraId="2022B9EA" w14:textId="77777777" w:rsidR="003311C2" w:rsidRPr="003B1370" w:rsidRDefault="00784AA6" w:rsidP="003B1370">
      <w:r w:rsidRPr="003B1370">
        <w:rPr>
          <w:rFonts w:hint="eastAsia"/>
        </w:rPr>
        <w:lastRenderedPageBreak/>
        <w:t xml:space="preserve">        list.add("zhao2");</w:t>
      </w:r>
    </w:p>
    <w:p w14:paraId="6F431C53" w14:textId="77777777" w:rsidR="003311C2" w:rsidRPr="003B1370" w:rsidRDefault="00784AA6" w:rsidP="003B1370">
      <w:r w:rsidRPr="003B1370">
        <w:rPr>
          <w:rFonts w:hint="eastAsia"/>
        </w:rPr>
        <w:t xml:space="preserve">        Collections.addAll(list, "zhao","long","ri");//</w:t>
      </w:r>
      <w:r w:rsidRPr="003B1370">
        <w:rPr>
          <w:rFonts w:hint="eastAsia"/>
        </w:rPr>
        <w:t>填充</w:t>
      </w:r>
    </w:p>
    <w:p w14:paraId="7CA27F94" w14:textId="77777777" w:rsidR="003311C2" w:rsidRPr="003B1370" w:rsidRDefault="00784AA6" w:rsidP="003B1370">
      <w:r w:rsidRPr="003B1370">
        <w:rPr>
          <w:rFonts w:hint="eastAsia"/>
        </w:rPr>
        <w:t xml:space="preserve">        System.out.println("</w:t>
      </w:r>
      <w:r w:rsidRPr="003B1370">
        <w:rPr>
          <w:rFonts w:hint="eastAsia"/>
        </w:rPr>
        <w:t>去重前</w:t>
      </w:r>
      <w:r w:rsidRPr="003B1370">
        <w:rPr>
          <w:rFonts w:hint="eastAsia"/>
        </w:rPr>
        <w:t>");</w:t>
      </w:r>
    </w:p>
    <w:p w14:paraId="01055278" w14:textId="77777777" w:rsidR="003311C2" w:rsidRPr="003B1370" w:rsidRDefault="00784AA6" w:rsidP="003B1370">
      <w:r w:rsidRPr="003B1370">
        <w:rPr>
          <w:rFonts w:hint="eastAsia"/>
        </w:rPr>
        <w:t xml:space="preserve">        for (Object </w:t>
      </w:r>
      <w:proofErr w:type="gramStart"/>
      <w:r w:rsidRPr="003B1370">
        <w:rPr>
          <w:rFonts w:hint="eastAsia"/>
        </w:rPr>
        <w:t>o :</w:t>
      </w:r>
      <w:proofErr w:type="gramEnd"/>
      <w:r w:rsidRPr="003B1370">
        <w:rPr>
          <w:rFonts w:hint="eastAsia"/>
        </w:rPr>
        <w:t xml:space="preserve"> list) {</w:t>
      </w:r>
    </w:p>
    <w:p w14:paraId="44398941" w14:textId="77777777" w:rsidR="003311C2" w:rsidRPr="003B1370" w:rsidRDefault="00784AA6" w:rsidP="003B1370">
      <w:r w:rsidRPr="003B1370">
        <w:rPr>
          <w:rFonts w:hint="eastAsia"/>
        </w:rPr>
        <w:t xml:space="preserve">            System.out.print(o+",");</w:t>
      </w:r>
    </w:p>
    <w:p w14:paraId="6E535D46" w14:textId="77777777" w:rsidR="003311C2" w:rsidRPr="003B1370" w:rsidRDefault="00784AA6" w:rsidP="003B1370">
      <w:r w:rsidRPr="003B1370">
        <w:rPr>
          <w:rFonts w:hint="eastAsia"/>
        </w:rPr>
        <w:t xml:space="preserve">        }</w:t>
      </w:r>
    </w:p>
    <w:p w14:paraId="0F2E49DB" w14:textId="77777777" w:rsidR="003311C2" w:rsidRPr="003B1370" w:rsidRDefault="003311C2" w:rsidP="003B1370"/>
    <w:p w14:paraId="7DD4211C" w14:textId="77777777" w:rsidR="003311C2" w:rsidRPr="003B1370" w:rsidRDefault="00784AA6" w:rsidP="003B1370">
      <w:r w:rsidRPr="003B1370">
        <w:rPr>
          <w:rFonts w:hint="eastAsia"/>
        </w:rPr>
        <w:t xml:space="preserve">        Set&lt;String&gt; set=new HashSet&lt;String</w:t>
      </w:r>
      <w:proofErr w:type="gramStart"/>
      <w:r w:rsidRPr="003B1370">
        <w:rPr>
          <w:rFonts w:hint="eastAsia"/>
        </w:rPr>
        <w:t>&gt;(</w:t>
      </w:r>
      <w:proofErr w:type="gramEnd"/>
      <w:r w:rsidRPr="003B1370">
        <w:rPr>
          <w:rFonts w:hint="eastAsia"/>
        </w:rPr>
        <w:t>);</w:t>
      </w:r>
    </w:p>
    <w:p w14:paraId="4E07251C" w14:textId="77777777" w:rsidR="003311C2" w:rsidRPr="003B1370" w:rsidRDefault="00784AA6" w:rsidP="003B1370">
      <w:r w:rsidRPr="003B1370">
        <w:rPr>
          <w:rFonts w:hint="eastAsia"/>
        </w:rPr>
        <w:t xml:space="preserve">        set.addAll(list);//</w:t>
      </w:r>
      <w:r w:rsidRPr="003B1370">
        <w:rPr>
          <w:rFonts w:hint="eastAsia"/>
        </w:rPr>
        <w:t>给</w:t>
      </w:r>
      <w:r w:rsidRPr="003B1370">
        <w:rPr>
          <w:rFonts w:hint="eastAsia"/>
        </w:rPr>
        <w:t>set</w:t>
      </w:r>
      <w:r w:rsidRPr="003B1370">
        <w:rPr>
          <w:rFonts w:hint="eastAsia"/>
        </w:rPr>
        <w:t>填充</w:t>
      </w:r>
    </w:p>
    <w:p w14:paraId="0327796B" w14:textId="77777777" w:rsidR="003311C2" w:rsidRPr="003B1370" w:rsidRDefault="00784AA6" w:rsidP="003B1370">
      <w:r w:rsidRPr="003B1370">
        <w:rPr>
          <w:rFonts w:hint="eastAsia"/>
        </w:rPr>
        <w:t xml:space="preserve">        list.clear();//</w:t>
      </w:r>
      <w:r w:rsidRPr="003B1370">
        <w:rPr>
          <w:rFonts w:hint="eastAsia"/>
        </w:rPr>
        <w:t>清空</w:t>
      </w:r>
      <w:r w:rsidRPr="003B1370">
        <w:rPr>
          <w:rFonts w:hint="eastAsia"/>
        </w:rPr>
        <w:t>list</w:t>
      </w:r>
      <w:r w:rsidRPr="003B1370">
        <w:rPr>
          <w:rFonts w:hint="eastAsia"/>
        </w:rPr>
        <w:t>，不然下次把</w:t>
      </w:r>
      <w:r w:rsidRPr="003B1370">
        <w:rPr>
          <w:rFonts w:hint="eastAsia"/>
        </w:rPr>
        <w:t>set</w:t>
      </w:r>
      <w:r w:rsidRPr="003B1370">
        <w:rPr>
          <w:rFonts w:hint="eastAsia"/>
        </w:rPr>
        <w:t>元素加入此</w:t>
      </w:r>
      <w:r w:rsidRPr="003B1370">
        <w:rPr>
          <w:rFonts w:hint="eastAsia"/>
        </w:rPr>
        <w:t>list</w:t>
      </w:r>
      <w:r w:rsidRPr="003B1370">
        <w:rPr>
          <w:rFonts w:hint="eastAsia"/>
        </w:rPr>
        <w:t>的时候是在原来的基础上追加元素的</w:t>
      </w:r>
    </w:p>
    <w:p w14:paraId="1C69B3F9" w14:textId="77777777" w:rsidR="003311C2" w:rsidRPr="003B1370" w:rsidRDefault="00784AA6" w:rsidP="003B1370">
      <w:r w:rsidRPr="003B1370">
        <w:rPr>
          <w:rFonts w:hint="eastAsia"/>
        </w:rPr>
        <w:t xml:space="preserve">        list.addAll(set);//</w:t>
      </w:r>
      <w:r w:rsidRPr="003B1370">
        <w:rPr>
          <w:rFonts w:hint="eastAsia"/>
        </w:rPr>
        <w:t>把</w:t>
      </w:r>
      <w:r w:rsidRPr="003B1370">
        <w:rPr>
          <w:rFonts w:hint="eastAsia"/>
        </w:rPr>
        <w:t>set</w:t>
      </w:r>
      <w:r w:rsidRPr="003B1370">
        <w:rPr>
          <w:rFonts w:hint="eastAsia"/>
        </w:rPr>
        <w:t>的</w:t>
      </w:r>
    </w:p>
    <w:p w14:paraId="1E2A107B" w14:textId="77777777" w:rsidR="003311C2" w:rsidRPr="003B1370" w:rsidRDefault="00784AA6" w:rsidP="003B1370">
      <w:r w:rsidRPr="003B1370">
        <w:rPr>
          <w:rFonts w:hint="eastAsia"/>
        </w:rPr>
        <w:t xml:space="preserve">        System.out.println("-------------");</w:t>
      </w:r>
    </w:p>
    <w:p w14:paraId="4EC711EE" w14:textId="77777777" w:rsidR="003311C2" w:rsidRPr="003B1370" w:rsidRDefault="00784AA6" w:rsidP="003B1370">
      <w:r w:rsidRPr="003B1370">
        <w:rPr>
          <w:rFonts w:hint="eastAsia"/>
        </w:rPr>
        <w:t xml:space="preserve">        for (Object </w:t>
      </w:r>
      <w:proofErr w:type="gramStart"/>
      <w:r w:rsidRPr="003B1370">
        <w:rPr>
          <w:rFonts w:hint="eastAsia"/>
        </w:rPr>
        <w:t>o :</w:t>
      </w:r>
      <w:proofErr w:type="gramEnd"/>
      <w:r w:rsidRPr="003B1370">
        <w:rPr>
          <w:rFonts w:hint="eastAsia"/>
        </w:rPr>
        <w:t xml:space="preserve"> list) {</w:t>
      </w:r>
    </w:p>
    <w:p w14:paraId="4607A9BB" w14:textId="77777777" w:rsidR="003311C2" w:rsidRPr="003B1370" w:rsidRDefault="00784AA6" w:rsidP="003B1370">
      <w:r w:rsidRPr="003B1370">
        <w:rPr>
          <w:rFonts w:hint="eastAsia"/>
        </w:rPr>
        <w:t xml:space="preserve">            System.out.print(o+",");</w:t>
      </w:r>
    </w:p>
    <w:p w14:paraId="2F0755B5" w14:textId="77777777" w:rsidR="003311C2" w:rsidRPr="003B1370" w:rsidRDefault="00784AA6" w:rsidP="003B1370">
      <w:r w:rsidRPr="003B1370">
        <w:rPr>
          <w:rFonts w:hint="eastAsia"/>
        </w:rPr>
        <w:t xml:space="preserve">        }</w:t>
      </w:r>
    </w:p>
    <w:p w14:paraId="476FD460" w14:textId="77777777" w:rsidR="003311C2" w:rsidRPr="003B1370" w:rsidRDefault="003311C2" w:rsidP="003B1370"/>
    <w:p w14:paraId="283335A0" w14:textId="010AAC30" w:rsidR="003311C2" w:rsidRPr="003B1370" w:rsidRDefault="003C1598" w:rsidP="003C1598">
      <w:pPr>
        <w:pStyle w:val="2"/>
      </w:pPr>
      <w:r>
        <w:rPr>
          <w:rFonts w:hint="eastAsia"/>
        </w:rPr>
        <w:t>四</w:t>
      </w:r>
      <w:r w:rsidR="00784AA6" w:rsidRPr="003B1370">
        <w:rPr>
          <w:rFonts w:hint="eastAsia"/>
        </w:rPr>
        <w:t>，冒泡排序</w:t>
      </w:r>
    </w:p>
    <w:p w14:paraId="4F9D114B" w14:textId="77777777" w:rsidR="003311C2" w:rsidRPr="003B1370" w:rsidRDefault="00784AA6" w:rsidP="003B1370">
      <w:r w:rsidRPr="003B1370">
        <w:rPr>
          <w:rFonts w:hint="eastAsia"/>
        </w:rPr>
        <w:t xml:space="preserve">   //</w:t>
      </w:r>
      <w:r w:rsidRPr="003B1370">
        <w:rPr>
          <w:rFonts w:hint="eastAsia"/>
        </w:rPr>
        <w:t>冒泡排序</w:t>
      </w:r>
    </w:p>
    <w:p w14:paraId="57AD3FBD" w14:textId="77777777" w:rsidR="003311C2" w:rsidRPr="003B1370" w:rsidRDefault="00784AA6" w:rsidP="003B1370">
      <w:r w:rsidRPr="003B1370">
        <w:rPr>
          <w:rFonts w:hint="eastAsia"/>
        </w:rPr>
        <w:t xml:space="preserve">    public static void bubbleSort(</w:t>
      </w:r>
      <w:proofErr w:type="gramStart"/>
      <w:r w:rsidRPr="003B1370">
        <w:rPr>
          <w:rFonts w:hint="eastAsia"/>
        </w:rPr>
        <w:t>int[</w:t>
      </w:r>
      <w:proofErr w:type="gramEnd"/>
      <w:r w:rsidRPr="003B1370">
        <w:rPr>
          <w:rFonts w:hint="eastAsia"/>
        </w:rPr>
        <w:t>] arr) {</w:t>
      </w:r>
    </w:p>
    <w:p w14:paraId="2C73192B" w14:textId="77777777" w:rsidR="003311C2" w:rsidRPr="003B1370" w:rsidRDefault="00784AA6" w:rsidP="003B1370">
      <w:r w:rsidRPr="003B1370">
        <w:rPr>
          <w:rFonts w:hint="eastAsia"/>
        </w:rPr>
        <w:t xml:space="preserve">        </w:t>
      </w:r>
      <w:proofErr w:type="gramStart"/>
      <w:r w:rsidRPr="003B1370">
        <w:rPr>
          <w:rFonts w:hint="eastAsia"/>
        </w:rPr>
        <w:t>for(</w:t>
      </w:r>
      <w:proofErr w:type="gramEnd"/>
      <w:r w:rsidRPr="003B1370">
        <w:rPr>
          <w:rFonts w:hint="eastAsia"/>
        </w:rPr>
        <w:t>int x=0; x&lt;arr.length-1; x++) {</w:t>
      </w:r>
    </w:p>
    <w:p w14:paraId="5699427D" w14:textId="77777777" w:rsidR="003311C2" w:rsidRPr="003B1370" w:rsidRDefault="00784AA6" w:rsidP="003B1370">
      <w:r w:rsidRPr="003B1370">
        <w:rPr>
          <w:rFonts w:hint="eastAsia"/>
        </w:rPr>
        <w:t xml:space="preserve">            </w:t>
      </w:r>
      <w:proofErr w:type="gramStart"/>
      <w:r w:rsidRPr="003B1370">
        <w:rPr>
          <w:rFonts w:hint="eastAsia"/>
        </w:rPr>
        <w:t>for(</w:t>
      </w:r>
      <w:proofErr w:type="gramEnd"/>
      <w:r w:rsidRPr="003B1370">
        <w:rPr>
          <w:rFonts w:hint="eastAsia"/>
        </w:rPr>
        <w:t>int y=0; y&lt;arr.length-1-x; y++) {</w:t>
      </w:r>
    </w:p>
    <w:p w14:paraId="50989445" w14:textId="77777777" w:rsidR="003311C2" w:rsidRPr="003B1370" w:rsidRDefault="00784AA6" w:rsidP="003B1370">
      <w:r w:rsidRPr="003B1370">
        <w:rPr>
          <w:rFonts w:hint="eastAsia"/>
        </w:rPr>
        <w:t xml:space="preserve">                if(arr[y] &gt; arr[y+1]) {</w:t>
      </w:r>
    </w:p>
    <w:p w14:paraId="087CF343" w14:textId="77777777" w:rsidR="003311C2" w:rsidRPr="003B1370" w:rsidRDefault="00784AA6" w:rsidP="003B1370">
      <w:r w:rsidRPr="003B1370">
        <w:rPr>
          <w:rFonts w:hint="eastAsia"/>
        </w:rPr>
        <w:t xml:space="preserve">                    int temp = arr[y];</w:t>
      </w:r>
    </w:p>
    <w:p w14:paraId="3C8CFCCC" w14:textId="77777777" w:rsidR="003311C2" w:rsidRPr="003B1370" w:rsidRDefault="00784AA6" w:rsidP="003B1370">
      <w:r w:rsidRPr="003B1370">
        <w:rPr>
          <w:rFonts w:hint="eastAsia"/>
        </w:rPr>
        <w:t xml:space="preserve">                    arr[y] = arr[y+1];</w:t>
      </w:r>
    </w:p>
    <w:p w14:paraId="07CB0570" w14:textId="77777777" w:rsidR="003311C2" w:rsidRPr="003B1370" w:rsidRDefault="00784AA6" w:rsidP="003B1370">
      <w:r w:rsidRPr="003B1370">
        <w:rPr>
          <w:rFonts w:hint="eastAsia"/>
        </w:rPr>
        <w:t xml:space="preserve">                    arr[y+1] = temp;</w:t>
      </w:r>
    </w:p>
    <w:p w14:paraId="129C5FAC" w14:textId="77777777" w:rsidR="003311C2" w:rsidRPr="003B1370" w:rsidRDefault="00784AA6" w:rsidP="003B1370">
      <w:r w:rsidRPr="003B1370">
        <w:rPr>
          <w:rFonts w:hint="eastAsia"/>
        </w:rPr>
        <w:t xml:space="preserve">                }</w:t>
      </w:r>
    </w:p>
    <w:p w14:paraId="140F15FD" w14:textId="77777777" w:rsidR="003311C2" w:rsidRPr="003B1370" w:rsidRDefault="00784AA6" w:rsidP="003B1370">
      <w:r w:rsidRPr="003B1370">
        <w:rPr>
          <w:rFonts w:hint="eastAsia"/>
        </w:rPr>
        <w:t xml:space="preserve">            }</w:t>
      </w:r>
    </w:p>
    <w:p w14:paraId="21CB4FD9" w14:textId="77777777" w:rsidR="003311C2" w:rsidRPr="003B1370" w:rsidRDefault="00784AA6" w:rsidP="003B1370">
      <w:r w:rsidRPr="003B1370">
        <w:rPr>
          <w:rFonts w:hint="eastAsia"/>
        </w:rPr>
        <w:t xml:space="preserve">        }</w:t>
      </w:r>
    </w:p>
    <w:p w14:paraId="0FC2EF82" w14:textId="77777777" w:rsidR="003311C2" w:rsidRPr="003B1370" w:rsidRDefault="00784AA6" w:rsidP="003B1370">
      <w:r w:rsidRPr="003B1370">
        <w:rPr>
          <w:rFonts w:hint="eastAsia"/>
        </w:rPr>
        <w:t xml:space="preserve">    }</w:t>
      </w:r>
      <w:r w:rsidRPr="003B1370">
        <w:rPr>
          <w:rFonts w:hint="eastAsia"/>
        </w:rPr>
        <w:tab/>
      </w:r>
    </w:p>
    <w:p w14:paraId="446B0021" w14:textId="77777777" w:rsidR="003311C2" w:rsidRPr="003B1370" w:rsidRDefault="003311C2" w:rsidP="003B1370"/>
    <w:p w14:paraId="57F0CAC7" w14:textId="77777777" w:rsidR="003311C2" w:rsidRPr="003B1370" w:rsidRDefault="00784AA6" w:rsidP="003B1370">
      <w:r w:rsidRPr="003B1370">
        <w:rPr>
          <w:rFonts w:hint="eastAsia"/>
        </w:rPr>
        <w:tab/>
      </w:r>
    </w:p>
    <w:p w14:paraId="4BA0177F" w14:textId="77777777" w:rsidR="003311C2" w:rsidRPr="003B1370" w:rsidRDefault="00784AA6" w:rsidP="003B1370">
      <w:r w:rsidRPr="003B1370">
        <w:rPr>
          <w:rFonts w:hint="eastAsia"/>
        </w:rPr>
        <w:tab/>
      </w:r>
      <w:r w:rsidRPr="003B1370">
        <w:rPr>
          <w:rFonts w:hint="eastAsia"/>
        </w:rPr>
        <w:tab/>
      </w:r>
    </w:p>
    <w:p w14:paraId="57B24FDB" w14:textId="6BDDFFD5" w:rsidR="003311C2" w:rsidRPr="003B1370" w:rsidRDefault="003C1598" w:rsidP="003C1598">
      <w:pPr>
        <w:pStyle w:val="2"/>
      </w:pPr>
      <w:r>
        <w:rPr>
          <w:rFonts w:hint="eastAsia"/>
        </w:rPr>
        <w:t>五</w:t>
      </w:r>
      <w:r w:rsidR="00784AA6" w:rsidRPr="003B1370">
        <w:rPr>
          <w:rFonts w:hint="eastAsia"/>
        </w:rPr>
        <w:t>，集合的体系</w:t>
      </w:r>
    </w:p>
    <w:p w14:paraId="6EAE73E6" w14:textId="77777777" w:rsidR="003311C2" w:rsidRPr="003B1370" w:rsidRDefault="00784AA6" w:rsidP="003B1370">
      <w:r w:rsidRPr="003B1370">
        <w:rPr>
          <w:rFonts w:hint="eastAsia"/>
        </w:rPr>
        <w:tab/>
        <w:t>Collection(</w:t>
      </w:r>
      <w:r w:rsidRPr="003B1370">
        <w:rPr>
          <w:rFonts w:hint="eastAsia"/>
        </w:rPr>
        <w:t>单列集合</w:t>
      </w:r>
      <w:r w:rsidRPr="003B1370">
        <w:rPr>
          <w:rFonts w:hint="eastAsia"/>
        </w:rPr>
        <w:t>)</w:t>
      </w:r>
    </w:p>
    <w:p w14:paraId="35A13B9C" w14:textId="77777777" w:rsidR="003311C2" w:rsidRPr="003B1370" w:rsidRDefault="00784AA6" w:rsidP="003B1370">
      <w:r w:rsidRPr="003B1370">
        <w:rPr>
          <w:rFonts w:hint="eastAsia"/>
        </w:rPr>
        <w:tab/>
      </w:r>
      <w:r w:rsidRPr="003B1370">
        <w:rPr>
          <w:rFonts w:hint="eastAsia"/>
        </w:rPr>
        <w:tab/>
      </w:r>
      <w:r w:rsidRPr="003B1370">
        <w:rPr>
          <w:rFonts w:hint="eastAsia"/>
        </w:rPr>
        <w:tab/>
        <w:t>|--List</w:t>
      </w:r>
      <w:r w:rsidRPr="003B1370">
        <w:rPr>
          <w:rFonts w:hint="eastAsia"/>
        </w:rPr>
        <w:tab/>
      </w:r>
      <w:r w:rsidRPr="003B1370">
        <w:rPr>
          <w:rFonts w:hint="eastAsia"/>
        </w:rPr>
        <w:t>有序</w:t>
      </w:r>
      <w:r w:rsidRPr="003B1370">
        <w:rPr>
          <w:rFonts w:hint="eastAsia"/>
        </w:rPr>
        <w:t>(</w:t>
      </w:r>
      <w:r w:rsidRPr="003B1370">
        <w:rPr>
          <w:rFonts w:hint="eastAsia"/>
        </w:rPr>
        <w:t>存储顺序和取出顺序一致</w:t>
      </w:r>
      <w:r w:rsidRPr="003B1370">
        <w:rPr>
          <w:rFonts w:hint="eastAsia"/>
        </w:rPr>
        <w:t>)</w:t>
      </w:r>
      <w:r w:rsidRPr="003B1370">
        <w:rPr>
          <w:rFonts w:hint="eastAsia"/>
        </w:rPr>
        <w:t>，可重复</w:t>
      </w:r>
    </w:p>
    <w:p w14:paraId="0578AFA9"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t>|--ArrayList</w:t>
      </w:r>
      <w:r w:rsidRPr="003B1370">
        <w:rPr>
          <w:rFonts w:hint="eastAsia"/>
        </w:rPr>
        <w:tab/>
      </w:r>
      <w:r w:rsidRPr="003B1370">
        <w:rPr>
          <w:rFonts w:hint="eastAsia"/>
        </w:rPr>
        <w:t>底层数据结构是数组，查询快，增删慢。</w:t>
      </w:r>
    </w:p>
    <w:p w14:paraId="01F78DA9" w14:textId="77777777" w:rsidR="003311C2" w:rsidRPr="003B1370" w:rsidRDefault="00784AA6" w:rsidP="003B1370">
      <w:r w:rsidRPr="003B1370">
        <w:rPr>
          <w:rFonts w:hint="eastAsia"/>
        </w:rPr>
        <w:t>线程不安全，效率高</w:t>
      </w:r>
    </w:p>
    <w:p w14:paraId="110246C4"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t>|--Vector</w:t>
      </w:r>
      <w:r w:rsidRPr="003B1370">
        <w:rPr>
          <w:rFonts w:hint="eastAsia"/>
        </w:rPr>
        <w:tab/>
      </w:r>
      <w:r w:rsidRPr="003B1370">
        <w:rPr>
          <w:rFonts w:hint="eastAsia"/>
        </w:rPr>
        <w:t>底层数据结构是数组，查询快，增删慢。</w:t>
      </w:r>
    </w:p>
    <w:p w14:paraId="1F6193CA" w14:textId="77777777" w:rsidR="003311C2" w:rsidRPr="003B1370" w:rsidRDefault="00784AA6" w:rsidP="003B1370">
      <w:r w:rsidRPr="003B1370">
        <w:rPr>
          <w:rFonts w:hint="eastAsia"/>
        </w:rPr>
        <w:lastRenderedPageBreak/>
        <w:t>线程安全，效率低。</w:t>
      </w:r>
    </w:p>
    <w:p w14:paraId="7D6F7AE7"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t>|--LinkedList</w:t>
      </w:r>
      <w:r w:rsidRPr="003B1370">
        <w:rPr>
          <w:rFonts w:hint="eastAsia"/>
        </w:rPr>
        <w:tab/>
      </w:r>
      <w:r w:rsidRPr="003B1370">
        <w:rPr>
          <w:rFonts w:hint="eastAsia"/>
        </w:rPr>
        <w:t>底层数据结构是链表，查询慢，增删快。</w:t>
      </w:r>
    </w:p>
    <w:p w14:paraId="38CAFDE8" w14:textId="77777777" w:rsidR="003311C2" w:rsidRPr="003B1370" w:rsidRDefault="00784AA6" w:rsidP="003B1370">
      <w:r w:rsidRPr="003B1370">
        <w:rPr>
          <w:rFonts w:hint="eastAsia"/>
        </w:rPr>
        <w:t>线程不安全，效率高。</w:t>
      </w:r>
    </w:p>
    <w:p w14:paraId="5E7B8F36" w14:textId="77777777" w:rsidR="003311C2" w:rsidRPr="003B1370" w:rsidRDefault="00784AA6" w:rsidP="003B1370">
      <w:r w:rsidRPr="003B1370">
        <w:rPr>
          <w:rFonts w:hint="eastAsia"/>
        </w:rPr>
        <w:tab/>
      </w:r>
      <w:r w:rsidRPr="003B1370">
        <w:rPr>
          <w:rFonts w:hint="eastAsia"/>
        </w:rPr>
        <w:tab/>
      </w:r>
      <w:r w:rsidRPr="003B1370">
        <w:rPr>
          <w:rFonts w:hint="eastAsia"/>
        </w:rPr>
        <w:tab/>
        <w:t>|--Set</w:t>
      </w:r>
      <w:r w:rsidRPr="003B1370">
        <w:rPr>
          <w:rFonts w:hint="eastAsia"/>
        </w:rPr>
        <w:tab/>
      </w:r>
      <w:r w:rsidRPr="003B1370">
        <w:rPr>
          <w:rFonts w:hint="eastAsia"/>
        </w:rPr>
        <w:t>无序</w:t>
      </w:r>
      <w:r w:rsidRPr="003B1370">
        <w:rPr>
          <w:rFonts w:hint="eastAsia"/>
        </w:rPr>
        <w:t>,</w:t>
      </w:r>
      <w:r w:rsidRPr="003B1370">
        <w:rPr>
          <w:rFonts w:hint="eastAsia"/>
        </w:rPr>
        <w:t>唯一</w:t>
      </w:r>
    </w:p>
    <w:p w14:paraId="4531F3F7"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t>|--HashSet</w:t>
      </w:r>
      <w:r w:rsidRPr="003B1370">
        <w:rPr>
          <w:rFonts w:hint="eastAsia"/>
        </w:rPr>
        <w:tab/>
      </w:r>
      <w:r w:rsidRPr="003B1370">
        <w:rPr>
          <w:rFonts w:hint="eastAsia"/>
        </w:rPr>
        <w:t>无序唯一，底层数据结构是哈希表</w:t>
      </w:r>
      <w:r w:rsidRPr="003B1370">
        <w:rPr>
          <w:rFonts w:hint="eastAsia"/>
        </w:rPr>
        <w:t>(</w:t>
      </w:r>
      <w:r w:rsidRPr="003B1370">
        <w:rPr>
          <w:rFonts w:hint="eastAsia"/>
        </w:rPr>
        <w:t>是一个元素为链</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表的数组</w:t>
      </w:r>
      <w:r w:rsidRPr="003B1370">
        <w:rPr>
          <w:rFonts w:hint="eastAsia"/>
        </w:rPr>
        <w:t>)</w:t>
      </w:r>
      <w:r w:rsidRPr="003B1370">
        <w:rPr>
          <w:rFonts w:hint="eastAsia"/>
        </w:rPr>
        <w:t>通过</w:t>
      </w:r>
      <w:r w:rsidRPr="003B1370">
        <w:rPr>
          <w:rFonts w:hint="eastAsia"/>
        </w:rPr>
        <w:t>hashCode()</w:t>
      </w:r>
      <w:r w:rsidRPr="003B1370">
        <w:rPr>
          <w:rFonts w:hint="eastAsia"/>
        </w:rPr>
        <w:t>和</w:t>
      </w:r>
      <w:r w:rsidRPr="003B1370">
        <w:rPr>
          <w:rFonts w:hint="eastAsia"/>
        </w:rPr>
        <w:t>equals()</w:t>
      </w:r>
      <w:r w:rsidRPr="003B1370">
        <w:rPr>
          <w:rFonts w:hint="eastAsia"/>
        </w:rPr>
        <w:t>保证元素唯一</w:t>
      </w:r>
    </w:p>
    <w:p w14:paraId="28693368"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t>|--TreeSet</w:t>
      </w:r>
      <w:r w:rsidRPr="003B1370">
        <w:rPr>
          <w:rFonts w:hint="eastAsia"/>
        </w:rPr>
        <w:tab/>
      </w:r>
      <w:r w:rsidRPr="003B1370">
        <w:rPr>
          <w:rFonts w:hint="eastAsia"/>
        </w:rPr>
        <w:t>排序唯一，底层数据结构是红黑树</w:t>
      </w:r>
      <w:r w:rsidRPr="003B1370">
        <w:rPr>
          <w:rFonts w:hint="eastAsia"/>
        </w:rPr>
        <w:t>(</w:t>
      </w:r>
      <w:r w:rsidRPr="003B1370">
        <w:rPr>
          <w:rFonts w:hint="eastAsia"/>
        </w:rPr>
        <w:t>是一个自平衡的</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二叉树</w:t>
      </w:r>
      <w:r w:rsidRPr="003B1370">
        <w:rPr>
          <w:rFonts w:hint="eastAsia"/>
        </w:rPr>
        <w:t>)</w:t>
      </w:r>
    </w:p>
    <w:p w14:paraId="66E5ED1A" w14:textId="77777777" w:rsidR="003311C2" w:rsidRPr="003B1370" w:rsidRDefault="00784AA6" w:rsidP="003B1370">
      <w:r w:rsidRPr="003B1370">
        <w:rPr>
          <w:rFonts w:hint="eastAsia"/>
        </w:rPr>
        <w:tab/>
      </w:r>
      <w:r w:rsidRPr="003B1370">
        <w:rPr>
          <w:rFonts w:hint="eastAsia"/>
        </w:rPr>
        <w:tab/>
      </w:r>
    </w:p>
    <w:p w14:paraId="1DC5F3DC" w14:textId="77777777" w:rsidR="003311C2" w:rsidRPr="003B1370" w:rsidRDefault="00784AA6" w:rsidP="003B1370">
      <w:r w:rsidRPr="003B1370">
        <w:rPr>
          <w:rFonts w:hint="eastAsia"/>
        </w:rPr>
        <w:tab/>
        <w:t>Map(</w:t>
      </w:r>
      <w:r w:rsidRPr="003B1370">
        <w:rPr>
          <w:rFonts w:hint="eastAsia"/>
        </w:rPr>
        <w:t>双列集合</w:t>
      </w:r>
      <w:r w:rsidRPr="003B1370">
        <w:rPr>
          <w:rFonts w:hint="eastAsia"/>
        </w:rPr>
        <w:t>)</w:t>
      </w:r>
    </w:p>
    <w:p w14:paraId="4E290A99" w14:textId="77777777" w:rsidR="003311C2" w:rsidRPr="003B1370" w:rsidRDefault="00784AA6" w:rsidP="003B1370">
      <w:r w:rsidRPr="003B1370">
        <w:rPr>
          <w:rFonts w:hint="eastAsia"/>
        </w:rPr>
        <w:tab/>
      </w:r>
      <w:r w:rsidRPr="003B1370">
        <w:rPr>
          <w:rFonts w:hint="eastAsia"/>
        </w:rPr>
        <w:tab/>
        <w:t>|--HashMap</w:t>
      </w:r>
      <w:r w:rsidRPr="003B1370">
        <w:rPr>
          <w:rFonts w:hint="eastAsia"/>
        </w:rPr>
        <w:tab/>
      </w:r>
      <w:r w:rsidRPr="003B1370">
        <w:rPr>
          <w:rFonts w:hint="eastAsia"/>
        </w:rPr>
        <w:tab/>
      </w:r>
      <w:r w:rsidRPr="003B1370">
        <w:rPr>
          <w:rFonts w:hint="eastAsia"/>
        </w:rPr>
        <w:t>底层数据结构是哈希表。线程不安全，效率高，</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哈希表的作用是用来保证键的唯一性的</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t>|--LinkedHashMap</w:t>
      </w:r>
      <w:r w:rsidRPr="003B1370">
        <w:rPr>
          <w:rFonts w:hint="eastAsia"/>
        </w:rPr>
        <w:tab/>
      </w:r>
      <w:r w:rsidRPr="003B1370">
        <w:rPr>
          <w:rFonts w:hint="eastAsia"/>
        </w:rPr>
        <w:t>底层数据结构由链表和哈希表组成。</w:t>
      </w:r>
    </w:p>
    <w:p w14:paraId="17887AF5" w14:textId="77777777" w:rsidR="003311C2" w:rsidRPr="003B1370" w:rsidRDefault="00784AA6" w:rsidP="003B1370">
      <w:r w:rsidRPr="003B1370">
        <w:rPr>
          <w:rFonts w:hint="eastAsia"/>
        </w:rPr>
        <w:t>由链表保证元素有序。</w:t>
      </w:r>
    </w:p>
    <w:p w14:paraId="69E1C7A4" w14:textId="77777777" w:rsidR="003311C2" w:rsidRPr="003B1370" w:rsidRDefault="00784AA6" w:rsidP="003B1370">
      <w:r w:rsidRPr="003B1370">
        <w:rPr>
          <w:rFonts w:hint="eastAsia"/>
        </w:rPr>
        <w:t>由哈希表保证元素唯一。</w:t>
      </w:r>
    </w:p>
    <w:p w14:paraId="15B4D917" w14:textId="77777777" w:rsidR="003311C2" w:rsidRPr="003B1370" w:rsidRDefault="00784AA6" w:rsidP="003B1370">
      <w:r w:rsidRPr="003B1370">
        <w:rPr>
          <w:rFonts w:hint="eastAsia"/>
        </w:rPr>
        <w:tab/>
      </w:r>
      <w:r w:rsidRPr="003B1370">
        <w:rPr>
          <w:rFonts w:hint="eastAsia"/>
        </w:rPr>
        <w:tab/>
        <w:t>|--Hashtable</w:t>
      </w:r>
      <w:r w:rsidRPr="003B1370">
        <w:rPr>
          <w:rFonts w:hint="eastAsia"/>
        </w:rPr>
        <w:tab/>
      </w:r>
      <w:r w:rsidRPr="003B1370">
        <w:rPr>
          <w:rFonts w:hint="eastAsia"/>
        </w:rPr>
        <w:tab/>
      </w:r>
      <w:r w:rsidRPr="003B1370">
        <w:rPr>
          <w:rFonts w:hint="eastAsia"/>
        </w:rPr>
        <w:tab/>
      </w:r>
      <w:r w:rsidRPr="003B1370">
        <w:rPr>
          <w:rFonts w:hint="eastAsia"/>
        </w:rPr>
        <w:t>底层数据结构是哈希表。线程安全，效率低</w:t>
      </w:r>
    </w:p>
    <w:p w14:paraId="55F8FA28" w14:textId="77777777" w:rsidR="003311C2" w:rsidRDefault="00784AA6" w:rsidP="003B1370">
      <w:r w:rsidRPr="003B1370">
        <w:rPr>
          <w:rFonts w:hint="eastAsia"/>
        </w:rPr>
        <w:tab/>
      </w:r>
      <w:r w:rsidRPr="003B1370">
        <w:rPr>
          <w:rFonts w:hint="eastAsia"/>
        </w:rPr>
        <w:tab/>
        <w:t>|--TreeMap</w:t>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底层数据结构是红黑树。</w:t>
      </w:r>
      <w:r w:rsidRPr="003B1370">
        <w:rPr>
          <w:rFonts w:hint="eastAsia"/>
        </w:rPr>
        <w:t>(</w:t>
      </w:r>
      <w:r w:rsidRPr="003B1370">
        <w:rPr>
          <w:rFonts w:hint="eastAsia"/>
        </w:rPr>
        <w:t>是一种自平衡的二叉树</w:t>
      </w:r>
      <w:r w:rsidRPr="003B1370">
        <w:rPr>
          <w:rFonts w:hint="eastAsia"/>
        </w:rPr>
        <w:t>)</w:t>
      </w:r>
    </w:p>
    <w:p w14:paraId="3E82239E" w14:textId="77777777" w:rsidR="002C462E" w:rsidRDefault="002C462E" w:rsidP="003B1370"/>
    <w:p w14:paraId="4BA1B037" w14:textId="5D3467E2" w:rsidR="003311C2" w:rsidRPr="003B1370" w:rsidRDefault="00784AA6" w:rsidP="003B1370">
      <w:r w:rsidRPr="003B1370">
        <w:rPr>
          <w:rFonts w:hint="eastAsia"/>
        </w:rPr>
        <w:t>到底使用那种集合</w:t>
      </w:r>
    </w:p>
    <w:p w14:paraId="14F20619" w14:textId="77777777" w:rsidR="003311C2" w:rsidRPr="003B1370" w:rsidRDefault="00784AA6" w:rsidP="003B1370">
      <w:r w:rsidRPr="003B1370">
        <w:rPr>
          <w:rFonts w:hint="eastAsia"/>
        </w:rPr>
        <w:tab/>
      </w:r>
      <w:r w:rsidRPr="003B1370">
        <w:rPr>
          <w:rFonts w:hint="eastAsia"/>
        </w:rPr>
        <w:t>看需求</w:t>
      </w:r>
    </w:p>
    <w:p w14:paraId="23E0B7F0" w14:textId="77777777" w:rsidR="003311C2" w:rsidRPr="003B1370" w:rsidRDefault="00784AA6" w:rsidP="003B1370">
      <w:r w:rsidRPr="003B1370">
        <w:rPr>
          <w:rFonts w:hint="eastAsia"/>
        </w:rPr>
        <w:tab/>
      </w:r>
      <w:r w:rsidRPr="003B1370">
        <w:rPr>
          <w:rFonts w:hint="eastAsia"/>
        </w:rPr>
        <w:t>是否是键值对象形式</w:t>
      </w:r>
      <w:r w:rsidRPr="003B1370">
        <w:rPr>
          <w:rFonts w:hint="eastAsia"/>
        </w:rPr>
        <w:t>:</w:t>
      </w:r>
    </w:p>
    <w:p w14:paraId="7EFD3745" w14:textId="77777777" w:rsidR="003311C2" w:rsidRPr="003B1370" w:rsidRDefault="00784AA6" w:rsidP="003B1370">
      <w:r w:rsidRPr="003B1370">
        <w:rPr>
          <w:rFonts w:hint="eastAsia"/>
        </w:rPr>
        <w:tab/>
      </w:r>
      <w:r w:rsidRPr="003B1370">
        <w:rPr>
          <w:rFonts w:hint="eastAsia"/>
        </w:rPr>
        <w:tab/>
      </w:r>
      <w:r w:rsidRPr="003B1370">
        <w:rPr>
          <w:rFonts w:hint="eastAsia"/>
        </w:rPr>
        <w:t>是：</w:t>
      </w:r>
      <w:r w:rsidRPr="003B1370">
        <w:rPr>
          <w:rFonts w:hint="eastAsia"/>
        </w:rPr>
        <w:t>Map</w:t>
      </w:r>
    </w:p>
    <w:p w14:paraId="533E3E0A"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键是否需要排序</w:t>
      </w:r>
      <w:r w:rsidRPr="003B1370">
        <w:rPr>
          <w:rFonts w:hint="eastAsia"/>
        </w:rPr>
        <w:t>:</w:t>
      </w:r>
    </w:p>
    <w:p w14:paraId="15DED5BC"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是：</w:t>
      </w:r>
      <w:r w:rsidRPr="003B1370">
        <w:rPr>
          <w:rFonts w:hint="eastAsia"/>
        </w:rPr>
        <w:t>TreeMap</w:t>
      </w:r>
    </w:p>
    <w:p w14:paraId="20BA4772"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否：</w:t>
      </w:r>
      <w:r w:rsidRPr="003B1370">
        <w:rPr>
          <w:rFonts w:hint="eastAsia"/>
        </w:rPr>
        <w:t>HashMap</w:t>
      </w:r>
    </w:p>
    <w:p w14:paraId="25539218"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不知道，就使用</w:t>
      </w:r>
      <w:r w:rsidRPr="003B1370">
        <w:rPr>
          <w:rFonts w:hint="eastAsia"/>
        </w:rPr>
        <w:t>HashMap</w:t>
      </w:r>
      <w:r w:rsidRPr="003B1370">
        <w:rPr>
          <w:rFonts w:hint="eastAsia"/>
        </w:rPr>
        <w:t>。</w:t>
      </w:r>
    </w:p>
    <w:p w14:paraId="1218669B" w14:textId="77777777" w:rsidR="003311C2" w:rsidRPr="003B1370" w:rsidRDefault="00784AA6" w:rsidP="003B1370">
      <w:r w:rsidRPr="003B1370">
        <w:rPr>
          <w:rFonts w:hint="eastAsia"/>
        </w:rPr>
        <w:tab/>
      </w:r>
      <w:r w:rsidRPr="003B1370">
        <w:rPr>
          <w:rFonts w:hint="eastAsia"/>
        </w:rPr>
        <w:tab/>
      </w:r>
      <w:r w:rsidRPr="003B1370">
        <w:rPr>
          <w:rFonts w:hint="eastAsia"/>
        </w:rPr>
        <w:tab/>
      </w:r>
    </w:p>
    <w:p w14:paraId="4D251183" w14:textId="77777777" w:rsidR="003311C2" w:rsidRPr="003B1370" w:rsidRDefault="00784AA6" w:rsidP="003B1370">
      <w:r w:rsidRPr="003B1370">
        <w:rPr>
          <w:rFonts w:hint="eastAsia"/>
        </w:rPr>
        <w:tab/>
      </w:r>
      <w:r w:rsidRPr="003B1370">
        <w:rPr>
          <w:rFonts w:hint="eastAsia"/>
        </w:rPr>
        <w:tab/>
      </w:r>
      <w:r w:rsidRPr="003B1370">
        <w:rPr>
          <w:rFonts w:hint="eastAsia"/>
        </w:rPr>
        <w:t>否：</w:t>
      </w:r>
      <w:r w:rsidRPr="003B1370">
        <w:rPr>
          <w:rFonts w:hint="eastAsia"/>
        </w:rPr>
        <w:t>Collection</w:t>
      </w:r>
    </w:p>
    <w:p w14:paraId="221DBA30"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元素是否唯一</w:t>
      </w:r>
      <w:r w:rsidRPr="003B1370">
        <w:rPr>
          <w:rFonts w:hint="eastAsia"/>
        </w:rPr>
        <w:t>:</w:t>
      </w:r>
    </w:p>
    <w:p w14:paraId="697C96FB"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是：</w:t>
      </w:r>
      <w:r w:rsidRPr="003B1370">
        <w:rPr>
          <w:rFonts w:hint="eastAsia"/>
        </w:rPr>
        <w:t>Set</w:t>
      </w:r>
    </w:p>
    <w:p w14:paraId="6BB90953"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元素是否需要排序</w:t>
      </w:r>
      <w:r w:rsidRPr="003B1370">
        <w:rPr>
          <w:rFonts w:hint="eastAsia"/>
        </w:rPr>
        <w:t>:</w:t>
      </w:r>
    </w:p>
    <w:p w14:paraId="34A7B5CE"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是：</w:t>
      </w:r>
      <w:r w:rsidRPr="003B1370">
        <w:rPr>
          <w:rFonts w:hint="eastAsia"/>
        </w:rPr>
        <w:t>TreeSet</w:t>
      </w:r>
    </w:p>
    <w:p w14:paraId="20F67508"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否：</w:t>
      </w:r>
      <w:r w:rsidRPr="003B1370">
        <w:rPr>
          <w:rFonts w:hint="eastAsia"/>
        </w:rPr>
        <w:t>HashSet</w:t>
      </w:r>
    </w:p>
    <w:p w14:paraId="29F47B8A"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不知道，就使用</w:t>
      </w:r>
      <w:r w:rsidRPr="003B1370">
        <w:rPr>
          <w:rFonts w:hint="eastAsia"/>
        </w:rPr>
        <w:t>HashSet</w:t>
      </w:r>
    </w:p>
    <w:p w14:paraId="2334297D"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p>
    <w:p w14:paraId="23285769"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否：</w:t>
      </w:r>
      <w:r w:rsidRPr="003B1370">
        <w:rPr>
          <w:rFonts w:hint="eastAsia"/>
        </w:rPr>
        <w:t>List</w:t>
      </w:r>
    </w:p>
    <w:p w14:paraId="5DAE170F"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要安全吗</w:t>
      </w:r>
      <w:r w:rsidRPr="003B1370">
        <w:rPr>
          <w:rFonts w:hint="eastAsia"/>
        </w:rPr>
        <w:t>:</w:t>
      </w:r>
    </w:p>
    <w:p w14:paraId="7AB771F6"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是：</w:t>
      </w:r>
      <w:r w:rsidRPr="003B1370">
        <w:rPr>
          <w:rFonts w:hint="eastAsia"/>
        </w:rPr>
        <w:t>Vector(</w:t>
      </w:r>
      <w:r w:rsidRPr="003B1370">
        <w:rPr>
          <w:rFonts w:hint="eastAsia"/>
        </w:rPr>
        <w:t>其实我们也不用它</w:t>
      </w:r>
      <w:r w:rsidRPr="003B1370">
        <w:rPr>
          <w:rFonts w:hint="eastAsia"/>
        </w:rPr>
        <w:t>,</w:t>
      </w:r>
      <w:r w:rsidRPr="003B1370">
        <w:rPr>
          <w:rFonts w:hint="eastAsia"/>
        </w:rPr>
        <w:t>后面我们讲解了多线程以后，我在给你回顾用谁</w:t>
      </w:r>
      <w:r w:rsidRPr="003B1370">
        <w:rPr>
          <w:rFonts w:hint="eastAsia"/>
        </w:rPr>
        <w:t>)</w:t>
      </w:r>
    </w:p>
    <w:p w14:paraId="6A9BF090"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否：</w:t>
      </w:r>
      <w:r w:rsidRPr="003B1370">
        <w:rPr>
          <w:rFonts w:hint="eastAsia"/>
        </w:rPr>
        <w:t>ArrayList</w:t>
      </w:r>
      <w:r w:rsidRPr="003B1370">
        <w:rPr>
          <w:rFonts w:hint="eastAsia"/>
        </w:rPr>
        <w:t>或者</w:t>
      </w:r>
      <w:r w:rsidRPr="003B1370">
        <w:rPr>
          <w:rFonts w:hint="eastAsia"/>
        </w:rPr>
        <w:t>LinkedList</w:t>
      </w:r>
    </w:p>
    <w:p w14:paraId="7B68AA70"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增删多：</w:t>
      </w:r>
      <w:r w:rsidRPr="003B1370">
        <w:rPr>
          <w:rFonts w:hint="eastAsia"/>
        </w:rPr>
        <w:t>LinkedList</w:t>
      </w:r>
    </w:p>
    <w:p w14:paraId="795F7AA1"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查询多：</w:t>
      </w:r>
      <w:r w:rsidRPr="003B1370">
        <w:rPr>
          <w:rFonts w:hint="eastAsia"/>
        </w:rPr>
        <w:t>ArrayList</w:t>
      </w:r>
    </w:p>
    <w:p w14:paraId="5EF05AB6" w14:textId="77777777" w:rsidR="003311C2" w:rsidRPr="003B1370" w:rsidRDefault="00784AA6" w:rsidP="003B1370">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ab/>
      </w:r>
      <w:r w:rsidRPr="003B1370">
        <w:rPr>
          <w:rFonts w:hint="eastAsia"/>
        </w:rPr>
        <w:t>不知道，就使用</w:t>
      </w:r>
      <w:r w:rsidRPr="003B1370">
        <w:rPr>
          <w:rFonts w:hint="eastAsia"/>
        </w:rPr>
        <w:t>ArrayList</w:t>
      </w:r>
    </w:p>
    <w:p w14:paraId="45D4EB6F" w14:textId="77777777" w:rsidR="003311C2" w:rsidRPr="003B1370" w:rsidRDefault="00784AA6" w:rsidP="003B1370">
      <w:r w:rsidRPr="003B1370">
        <w:rPr>
          <w:rFonts w:hint="eastAsia"/>
        </w:rPr>
        <w:lastRenderedPageBreak/>
        <w:tab/>
      </w:r>
      <w:r w:rsidRPr="003B1370">
        <w:rPr>
          <w:rFonts w:hint="eastAsia"/>
        </w:rPr>
        <w:tab/>
      </w:r>
      <w:r w:rsidRPr="003B1370">
        <w:rPr>
          <w:rFonts w:hint="eastAsia"/>
        </w:rPr>
        <w:tab/>
      </w:r>
      <w:r w:rsidRPr="003B1370">
        <w:rPr>
          <w:rFonts w:hint="eastAsia"/>
        </w:rPr>
        <w:t>不知道，就使用</w:t>
      </w:r>
      <w:r w:rsidRPr="003B1370">
        <w:rPr>
          <w:rFonts w:hint="eastAsia"/>
        </w:rPr>
        <w:t>ArrayList</w:t>
      </w:r>
    </w:p>
    <w:p w14:paraId="1458C9B5" w14:textId="77777777" w:rsidR="003311C2" w:rsidRPr="003B1370" w:rsidRDefault="00784AA6" w:rsidP="003B1370">
      <w:r w:rsidRPr="003B1370">
        <w:rPr>
          <w:rFonts w:hint="eastAsia"/>
        </w:rPr>
        <w:tab/>
      </w:r>
      <w:r w:rsidRPr="003B1370">
        <w:rPr>
          <w:rFonts w:hint="eastAsia"/>
        </w:rPr>
        <w:tab/>
      </w:r>
      <w:r w:rsidRPr="003B1370">
        <w:rPr>
          <w:rFonts w:hint="eastAsia"/>
        </w:rPr>
        <w:t>所以我们使用最多的就是</w:t>
      </w:r>
      <w:r w:rsidRPr="003B1370">
        <w:rPr>
          <w:rFonts w:hint="eastAsia"/>
        </w:rPr>
        <w:t>HashMap</w:t>
      </w:r>
      <w:r w:rsidRPr="003B1370">
        <w:rPr>
          <w:rFonts w:hint="eastAsia"/>
        </w:rPr>
        <w:t>、</w:t>
      </w:r>
      <w:r w:rsidRPr="003B1370">
        <w:rPr>
          <w:rFonts w:hint="eastAsia"/>
        </w:rPr>
        <w:t>HashSet</w:t>
      </w:r>
      <w:r w:rsidRPr="003B1370">
        <w:rPr>
          <w:rFonts w:hint="eastAsia"/>
        </w:rPr>
        <w:t>、</w:t>
      </w:r>
      <w:r w:rsidRPr="003B1370">
        <w:rPr>
          <w:rFonts w:hint="eastAsia"/>
        </w:rPr>
        <w:t>ArrayList</w:t>
      </w:r>
      <w:r w:rsidRPr="003B1370">
        <w:rPr>
          <w:rFonts w:hint="eastAsia"/>
        </w:rPr>
        <w:t>集合</w:t>
      </w:r>
      <w:r w:rsidRPr="003B1370">
        <w:rPr>
          <w:rFonts w:hint="eastAsia"/>
        </w:rPr>
        <w:tab/>
      </w:r>
      <w:r w:rsidRPr="003B1370">
        <w:rPr>
          <w:rFonts w:hint="eastAsia"/>
        </w:rPr>
        <w:tab/>
      </w:r>
    </w:p>
    <w:p w14:paraId="2D3EEA10" w14:textId="77777777" w:rsidR="003311C2" w:rsidRPr="003B1370" w:rsidRDefault="00784AA6" w:rsidP="003B1370">
      <w:r w:rsidRPr="003B1370">
        <w:rPr>
          <w:rFonts w:hint="eastAsia"/>
        </w:rPr>
        <w:tab/>
      </w:r>
      <w:r w:rsidRPr="003B1370">
        <w:rPr>
          <w:rFonts w:hint="eastAsia"/>
        </w:rPr>
        <w:tab/>
      </w:r>
    </w:p>
    <w:p w14:paraId="593A26A3" w14:textId="77777777" w:rsidR="00310FD4" w:rsidRPr="003B1370" w:rsidRDefault="00310FD4" w:rsidP="00702A18">
      <w:pPr>
        <w:pStyle w:val="2"/>
      </w:pPr>
      <w:r w:rsidRPr="003B1370">
        <w:rPr>
          <w:rFonts w:hint="eastAsia"/>
        </w:rPr>
        <w:t>六，常见数据结构</w:t>
      </w:r>
    </w:p>
    <w:p w14:paraId="26E910DC" w14:textId="5AB6E93A" w:rsidR="00310FD4" w:rsidRPr="003B1370" w:rsidRDefault="00A715BF" w:rsidP="003B1370">
      <w:r w:rsidRPr="003B1370">
        <w:rPr>
          <w:rFonts w:hint="eastAsia"/>
        </w:rPr>
        <w:tab/>
      </w:r>
      <w:r w:rsidR="00310FD4" w:rsidRPr="003B1370">
        <w:rPr>
          <w:rFonts w:hint="eastAsia"/>
        </w:rPr>
        <w:t>A:</w:t>
      </w:r>
      <w:r w:rsidRPr="003B1370">
        <w:rPr>
          <w:rFonts w:hint="eastAsia"/>
        </w:rPr>
        <w:t>堆</w:t>
      </w:r>
      <w:r w:rsidR="00310FD4" w:rsidRPr="003B1370">
        <w:rPr>
          <w:rFonts w:hint="eastAsia"/>
        </w:rPr>
        <w:t>栈</w:t>
      </w:r>
      <w:r w:rsidR="00310FD4" w:rsidRPr="003B1370">
        <w:rPr>
          <w:rFonts w:hint="eastAsia"/>
        </w:rPr>
        <w:t xml:space="preserve"> </w:t>
      </w:r>
      <w:r w:rsidR="00310FD4" w:rsidRPr="003B1370">
        <w:rPr>
          <w:rFonts w:hint="eastAsia"/>
        </w:rPr>
        <w:t>先进后出</w:t>
      </w:r>
      <w:r w:rsidR="00310FD4" w:rsidRPr="003B1370">
        <w:rPr>
          <w:rFonts w:hint="eastAsia"/>
        </w:rPr>
        <w:t>(</w:t>
      </w:r>
      <w:r w:rsidR="00310FD4" w:rsidRPr="003B1370">
        <w:rPr>
          <w:rFonts w:hint="eastAsia"/>
        </w:rPr>
        <w:t>子弹夹的例子</w:t>
      </w:r>
      <w:r w:rsidR="00310FD4" w:rsidRPr="003B1370">
        <w:rPr>
          <w:rFonts w:hint="eastAsia"/>
        </w:rPr>
        <w:t>)</w:t>
      </w:r>
    </w:p>
    <w:p w14:paraId="56389300" w14:textId="74BE7047" w:rsidR="00310FD4" w:rsidRPr="003B1370" w:rsidRDefault="00A715BF" w:rsidP="003B1370">
      <w:r w:rsidRPr="003B1370">
        <w:rPr>
          <w:rFonts w:hint="eastAsia"/>
        </w:rPr>
        <w:tab/>
      </w:r>
      <w:r w:rsidR="00310FD4" w:rsidRPr="003B1370">
        <w:rPr>
          <w:rFonts w:hint="eastAsia"/>
        </w:rPr>
        <w:t>B:</w:t>
      </w:r>
      <w:r w:rsidR="00310FD4" w:rsidRPr="003B1370">
        <w:rPr>
          <w:rFonts w:hint="eastAsia"/>
        </w:rPr>
        <w:t>队列</w:t>
      </w:r>
      <w:r w:rsidR="00310FD4" w:rsidRPr="003B1370">
        <w:rPr>
          <w:rFonts w:hint="eastAsia"/>
        </w:rPr>
        <w:t xml:space="preserve"> </w:t>
      </w:r>
      <w:r w:rsidR="00265989" w:rsidRPr="003B1370">
        <w:rPr>
          <w:rFonts w:hint="eastAsia"/>
        </w:rPr>
        <w:t>先进先出（过安检</w:t>
      </w:r>
      <w:r w:rsidR="00310FD4" w:rsidRPr="003B1370">
        <w:rPr>
          <w:rFonts w:hint="eastAsia"/>
        </w:rPr>
        <w:t>的例子）</w:t>
      </w:r>
    </w:p>
    <w:p w14:paraId="536C40FD" w14:textId="4020A3CF" w:rsidR="00310FD4" w:rsidRPr="003B1370" w:rsidRDefault="00A715BF" w:rsidP="003B1370">
      <w:r w:rsidRPr="003B1370">
        <w:rPr>
          <w:rFonts w:hint="eastAsia"/>
        </w:rPr>
        <w:tab/>
      </w:r>
      <w:r w:rsidR="00310FD4" w:rsidRPr="003B1370">
        <w:rPr>
          <w:rFonts w:hint="eastAsia"/>
        </w:rPr>
        <w:t>C:</w:t>
      </w:r>
      <w:r w:rsidR="00310FD4" w:rsidRPr="003B1370">
        <w:rPr>
          <w:rFonts w:hint="eastAsia"/>
        </w:rPr>
        <w:t>数组</w:t>
      </w:r>
      <w:r w:rsidR="00310FD4" w:rsidRPr="003B1370">
        <w:rPr>
          <w:rFonts w:hint="eastAsia"/>
        </w:rPr>
        <w:t xml:space="preserve"> </w:t>
      </w:r>
      <w:r w:rsidR="00310FD4" w:rsidRPr="003B1370">
        <w:rPr>
          <w:rFonts w:hint="eastAsia"/>
        </w:rPr>
        <w:t>查询快，增删慢</w:t>
      </w:r>
    </w:p>
    <w:p w14:paraId="0502247F" w14:textId="08C51533" w:rsidR="003311C2" w:rsidRPr="003B1370" w:rsidRDefault="00A715BF" w:rsidP="003B1370">
      <w:r w:rsidRPr="003B1370">
        <w:rPr>
          <w:rFonts w:hint="eastAsia"/>
        </w:rPr>
        <w:tab/>
      </w:r>
      <w:r w:rsidR="00310FD4" w:rsidRPr="003B1370">
        <w:rPr>
          <w:rFonts w:hint="eastAsia"/>
        </w:rPr>
        <w:t>D:</w:t>
      </w:r>
      <w:r w:rsidR="00310FD4" w:rsidRPr="003B1370">
        <w:rPr>
          <w:rFonts w:hint="eastAsia"/>
        </w:rPr>
        <w:t>链表</w:t>
      </w:r>
      <w:r w:rsidR="00310FD4" w:rsidRPr="003B1370">
        <w:rPr>
          <w:rFonts w:hint="eastAsia"/>
        </w:rPr>
        <w:t xml:space="preserve"> </w:t>
      </w:r>
      <w:r w:rsidR="00310FD4" w:rsidRPr="003B1370">
        <w:rPr>
          <w:rFonts w:hint="eastAsia"/>
        </w:rPr>
        <w:t>查询慢，增删快</w:t>
      </w:r>
      <w:r w:rsidR="00784AA6" w:rsidRPr="003B1370">
        <w:rPr>
          <w:rFonts w:hint="eastAsia"/>
        </w:rPr>
        <w:tab/>
      </w:r>
    </w:p>
    <w:p w14:paraId="0BCB0AC4" w14:textId="716D484A" w:rsidR="00A715BF" w:rsidRPr="003B1370" w:rsidRDefault="00A715BF" w:rsidP="003B1370">
      <w:r w:rsidRPr="003B1370">
        <w:rPr>
          <w:rFonts w:hint="eastAsia"/>
        </w:rPr>
        <w:tab/>
      </w:r>
      <w:r w:rsidRPr="003B1370">
        <w:t>E</w:t>
      </w:r>
      <w:r w:rsidRPr="003B1370">
        <w:rPr>
          <w:rFonts w:hint="eastAsia"/>
        </w:rPr>
        <w:t>:</w:t>
      </w:r>
      <w:r w:rsidRPr="003B1370">
        <w:rPr>
          <w:rFonts w:hint="eastAsia"/>
        </w:rPr>
        <w:t>哈希表；通过</w:t>
      </w:r>
      <w:r w:rsidRPr="003B1370">
        <w:rPr>
          <w:rFonts w:hint="eastAsia"/>
        </w:rPr>
        <w:t>hashcode</w:t>
      </w:r>
      <w:r w:rsidRPr="003B1370">
        <w:rPr>
          <w:rFonts w:hint="eastAsia"/>
        </w:rPr>
        <w:t>和</w:t>
      </w:r>
      <w:r w:rsidRPr="003B1370">
        <w:rPr>
          <w:rFonts w:hint="eastAsia"/>
        </w:rPr>
        <w:t>equals</w:t>
      </w:r>
      <w:r w:rsidRPr="003B1370">
        <w:rPr>
          <w:rFonts w:hint="eastAsia"/>
        </w:rPr>
        <w:t>来保证唯一</w:t>
      </w:r>
    </w:p>
    <w:p w14:paraId="314FA87B" w14:textId="523EAB9A" w:rsidR="003311C2" w:rsidRPr="003B1370" w:rsidRDefault="008A4703" w:rsidP="003B1370">
      <w:r w:rsidRPr="003B1370">
        <w:rPr>
          <w:rFonts w:hint="eastAsia"/>
        </w:rPr>
        <w:tab/>
      </w:r>
    </w:p>
    <w:sectPr w:rsidR="003311C2" w:rsidRPr="003B1370" w:rsidSect="006D4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bullet"/>
      <w:lvlText w:val=""/>
      <w:lvlJc w:val="left"/>
      <w:pPr>
        <w:ind w:left="420" w:hanging="420"/>
      </w:pPr>
      <w:rPr>
        <w:rFonts w:ascii="Wingdings" w:hAnsi="Wingdings" w:hint="default"/>
      </w:rPr>
    </w:lvl>
  </w:abstractNum>
  <w:abstractNum w:abstractNumId="1">
    <w:nsid w:val="00000002"/>
    <w:multiLevelType w:val="singleLevel"/>
    <w:tmpl w:val="00000002"/>
    <w:lvl w:ilvl="0">
      <w:start w:val="1"/>
      <w:numFmt w:val="decimal"/>
      <w:suff w:val="nothing"/>
      <w:lvlText w:val="%1、"/>
      <w:lvlJc w:val="left"/>
    </w:lvl>
  </w:abstractNum>
  <w:abstractNum w:abstractNumId="2">
    <w:nsid w:val="00000003"/>
    <w:multiLevelType w:val="singleLevel"/>
    <w:tmpl w:val="00000003"/>
    <w:lvl w:ilvl="0">
      <w:start w:val="1"/>
      <w:numFmt w:val="bullet"/>
      <w:lvlText w:val=""/>
      <w:lvlJc w:val="left"/>
      <w:pPr>
        <w:ind w:left="420" w:hanging="420"/>
      </w:pPr>
      <w:rPr>
        <w:rFonts w:ascii="Wingdings" w:hAnsi="Wingdings" w:hint="default"/>
      </w:rPr>
    </w:lvl>
  </w:abstractNum>
  <w:abstractNum w:abstractNumId="3">
    <w:nsid w:val="00000004"/>
    <w:multiLevelType w:val="singleLevel"/>
    <w:tmpl w:val="00000004"/>
    <w:lvl w:ilvl="0">
      <w:start w:val="1"/>
      <w:numFmt w:val="bullet"/>
      <w:lvlText w:val=""/>
      <w:lvlJc w:val="left"/>
      <w:pPr>
        <w:ind w:left="420" w:hanging="420"/>
      </w:pPr>
      <w:rPr>
        <w:rFonts w:ascii="Wingdings" w:hAnsi="Wingdings" w:hint="default"/>
      </w:rPr>
    </w:lvl>
  </w:abstractNum>
  <w:abstractNum w:abstractNumId="4">
    <w:nsid w:val="00000005"/>
    <w:multiLevelType w:val="singleLevel"/>
    <w:tmpl w:val="00000005"/>
    <w:lvl w:ilvl="0">
      <w:start w:val="1"/>
      <w:numFmt w:val="bullet"/>
      <w:lvlText w:val=""/>
      <w:lvlJc w:val="left"/>
      <w:pPr>
        <w:ind w:left="420" w:hanging="420"/>
      </w:pPr>
      <w:rPr>
        <w:rFonts w:ascii="Wingdings" w:hAnsi="Wingdings" w:hint="default"/>
      </w:rPr>
    </w:lvl>
  </w:abstractNum>
  <w:abstractNum w:abstractNumId="5">
    <w:nsid w:val="00000006"/>
    <w:multiLevelType w:val="singleLevel"/>
    <w:tmpl w:val="00000006"/>
    <w:lvl w:ilvl="0">
      <w:start w:val="1"/>
      <w:numFmt w:val="bullet"/>
      <w:lvlText w:val=""/>
      <w:lvlJc w:val="left"/>
      <w:pPr>
        <w:ind w:left="420" w:hanging="420"/>
      </w:pPr>
      <w:rPr>
        <w:rFonts w:ascii="Wingdings" w:hAnsi="Wingdings" w:hint="default"/>
      </w:rPr>
    </w:lvl>
  </w:abstractNum>
  <w:abstractNum w:abstractNumId="6">
    <w:nsid w:val="00000007"/>
    <w:multiLevelType w:val="singleLevel"/>
    <w:tmpl w:val="00000007"/>
    <w:lvl w:ilvl="0">
      <w:start w:val="1"/>
      <w:numFmt w:val="bullet"/>
      <w:lvlText w:val=""/>
      <w:lvlJc w:val="left"/>
      <w:pPr>
        <w:ind w:left="420" w:hanging="420"/>
      </w:pPr>
      <w:rPr>
        <w:rFonts w:ascii="Wingdings" w:hAnsi="Wingdings" w:hint="default"/>
      </w:rPr>
    </w:lvl>
  </w:abstractNum>
  <w:abstractNum w:abstractNumId="7">
    <w:nsid w:val="00000008"/>
    <w:multiLevelType w:val="singleLevel"/>
    <w:tmpl w:val="00000008"/>
    <w:lvl w:ilvl="0">
      <w:start w:val="2"/>
      <w:numFmt w:val="decimal"/>
      <w:suff w:val="nothing"/>
      <w:lvlText w:val="（%1）"/>
      <w:lvlJc w:val="left"/>
    </w:lvl>
  </w:abstractNum>
  <w:abstractNum w:abstractNumId="8">
    <w:nsid w:val="00000009"/>
    <w:multiLevelType w:val="singleLevel"/>
    <w:tmpl w:val="00000009"/>
    <w:lvl w:ilvl="0">
      <w:start w:val="1"/>
      <w:numFmt w:val="bullet"/>
      <w:lvlText w:val=""/>
      <w:lvlJc w:val="left"/>
      <w:pPr>
        <w:ind w:left="420" w:hanging="420"/>
      </w:pPr>
      <w:rPr>
        <w:rFonts w:ascii="Wingdings" w:hAnsi="Wingdings" w:hint="default"/>
      </w:rPr>
    </w:lvl>
  </w:abstractNum>
  <w:abstractNum w:abstractNumId="9">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1BB24478"/>
    <w:multiLevelType w:val="hybridMultilevel"/>
    <w:tmpl w:val="5D6432C8"/>
    <w:lvl w:ilvl="0" w:tplc="8A4C2C2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3DA20D1"/>
    <w:multiLevelType w:val="hybridMultilevel"/>
    <w:tmpl w:val="6D223810"/>
    <w:lvl w:ilvl="0" w:tplc="217AA0E8">
      <w:start w:val="1"/>
      <w:numFmt w:val="japaneseCounting"/>
      <w:lvlText w:val="%1，"/>
      <w:lvlJc w:val="left"/>
      <w:pPr>
        <w:ind w:left="640" w:hanging="6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4767EA5"/>
    <w:multiLevelType w:val="multilevel"/>
    <w:tmpl w:val="97D2D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5F2783"/>
    <w:multiLevelType w:val="hybridMultilevel"/>
    <w:tmpl w:val="88709BC2"/>
    <w:lvl w:ilvl="0" w:tplc="7B980E36">
      <w:start w:val="1"/>
      <w:numFmt w:val="japaneseCounting"/>
      <w:lvlText w:val="%1》"/>
      <w:lvlJc w:val="left"/>
      <w:pPr>
        <w:ind w:left="540" w:hanging="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2530D6"/>
    <w:multiLevelType w:val="hybridMultilevel"/>
    <w:tmpl w:val="9912B8D6"/>
    <w:lvl w:ilvl="0" w:tplc="6EC61590">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A1A28D2"/>
    <w:multiLevelType w:val="hybridMultilevel"/>
    <w:tmpl w:val="F2C2A04A"/>
    <w:lvl w:ilvl="0" w:tplc="DD48AE94">
      <w:start w:val="1"/>
      <w:numFmt w:val="japaneseCounting"/>
      <w:lvlText w:val="%1》"/>
      <w:lvlJc w:val="left"/>
      <w:pPr>
        <w:ind w:left="540" w:hanging="540"/>
      </w:pPr>
      <w:rPr>
        <w:rFonts w:ascii="MS Mincho" w:eastAsia="MS Mincho" w:hAnsi="MS Mincho" w:cs="MS Mincho"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6C92592"/>
    <w:multiLevelType w:val="hybridMultilevel"/>
    <w:tmpl w:val="81003E42"/>
    <w:lvl w:ilvl="0" w:tplc="06D46F3A">
      <w:start w:val="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75132F1F"/>
    <w:multiLevelType w:val="hybridMultilevel"/>
    <w:tmpl w:val="D45ED51A"/>
    <w:lvl w:ilvl="0" w:tplc="19BEFE4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BFC3328"/>
    <w:multiLevelType w:val="singleLevel"/>
    <w:tmpl w:val="00000000"/>
    <w:lvl w:ilvl="0">
      <w:start w:val="1"/>
      <w:numFmt w:val="decimal"/>
      <w:suff w:val="space"/>
      <w:lvlText w:val="%1."/>
      <w:lvlJc w:val="left"/>
    </w:lvl>
  </w:abstractNum>
  <w:num w:numId="1">
    <w:abstractNumId w:val="2"/>
  </w:num>
  <w:num w:numId="2">
    <w:abstractNumId w:val="8"/>
  </w:num>
  <w:num w:numId="3">
    <w:abstractNumId w:val="7"/>
  </w:num>
  <w:num w:numId="4">
    <w:abstractNumId w:val="5"/>
  </w:num>
  <w:num w:numId="5">
    <w:abstractNumId w:val="18"/>
  </w:num>
  <w:num w:numId="6">
    <w:abstractNumId w:val="1"/>
  </w:num>
  <w:num w:numId="7">
    <w:abstractNumId w:val="0"/>
  </w:num>
  <w:num w:numId="8">
    <w:abstractNumId w:val="4"/>
  </w:num>
  <w:num w:numId="9">
    <w:abstractNumId w:val="9"/>
  </w:num>
  <w:num w:numId="10">
    <w:abstractNumId w:val="3"/>
  </w:num>
  <w:num w:numId="11">
    <w:abstractNumId w:val="6"/>
  </w:num>
  <w:num w:numId="12">
    <w:abstractNumId w:val="17"/>
  </w:num>
  <w:num w:numId="13">
    <w:abstractNumId w:val="16"/>
  </w:num>
  <w:num w:numId="14">
    <w:abstractNumId w:val="11"/>
  </w:num>
  <w:num w:numId="15">
    <w:abstractNumId w:val="10"/>
  </w:num>
  <w:num w:numId="16">
    <w:abstractNumId w:val="14"/>
  </w:num>
  <w:num w:numId="17">
    <w:abstractNumId w:val="15"/>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1C2"/>
    <w:rsid w:val="00010420"/>
    <w:rsid w:val="00011E4D"/>
    <w:rsid w:val="000144E5"/>
    <w:rsid w:val="000160D4"/>
    <w:rsid w:val="00023274"/>
    <w:rsid w:val="00024EA2"/>
    <w:rsid w:val="00047CAF"/>
    <w:rsid w:val="00085D42"/>
    <w:rsid w:val="000A329E"/>
    <w:rsid w:val="000B7919"/>
    <w:rsid w:val="000C4EC6"/>
    <w:rsid w:val="000D1D4F"/>
    <w:rsid w:val="000D5212"/>
    <w:rsid w:val="000E7B9C"/>
    <w:rsid w:val="00111C28"/>
    <w:rsid w:val="0013535A"/>
    <w:rsid w:val="001506CF"/>
    <w:rsid w:val="00165A28"/>
    <w:rsid w:val="00173F98"/>
    <w:rsid w:val="00194E19"/>
    <w:rsid w:val="001D3116"/>
    <w:rsid w:val="001E5E90"/>
    <w:rsid w:val="00227DB7"/>
    <w:rsid w:val="00231208"/>
    <w:rsid w:val="00236D8F"/>
    <w:rsid w:val="00242FDD"/>
    <w:rsid w:val="00265989"/>
    <w:rsid w:val="00272137"/>
    <w:rsid w:val="00291E7A"/>
    <w:rsid w:val="002A143E"/>
    <w:rsid w:val="002A2626"/>
    <w:rsid w:val="002B7E59"/>
    <w:rsid w:val="002C462E"/>
    <w:rsid w:val="002E3B06"/>
    <w:rsid w:val="002F66CA"/>
    <w:rsid w:val="00303872"/>
    <w:rsid w:val="00310FD4"/>
    <w:rsid w:val="00311692"/>
    <w:rsid w:val="00322D5C"/>
    <w:rsid w:val="003311C2"/>
    <w:rsid w:val="00332F8A"/>
    <w:rsid w:val="00353DBA"/>
    <w:rsid w:val="00372CF7"/>
    <w:rsid w:val="003775A4"/>
    <w:rsid w:val="00377D86"/>
    <w:rsid w:val="003B1370"/>
    <w:rsid w:val="003B5A92"/>
    <w:rsid w:val="003C1598"/>
    <w:rsid w:val="0040383C"/>
    <w:rsid w:val="004110F9"/>
    <w:rsid w:val="00427F14"/>
    <w:rsid w:val="004348F4"/>
    <w:rsid w:val="0045604C"/>
    <w:rsid w:val="00465709"/>
    <w:rsid w:val="00467D2B"/>
    <w:rsid w:val="00496CF7"/>
    <w:rsid w:val="004D0D6E"/>
    <w:rsid w:val="004E413D"/>
    <w:rsid w:val="00503155"/>
    <w:rsid w:val="005312FB"/>
    <w:rsid w:val="00552C42"/>
    <w:rsid w:val="005551C3"/>
    <w:rsid w:val="00571D4C"/>
    <w:rsid w:val="005C1DB6"/>
    <w:rsid w:val="005F3F41"/>
    <w:rsid w:val="006140F0"/>
    <w:rsid w:val="00622298"/>
    <w:rsid w:val="006265C2"/>
    <w:rsid w:val="006678D4"/>
    <w:rsid w:val="006679A6"/>
    <w:rsid w:val="0067756D"/>
    <w:rsid w:val="0069198A"/>
    <w:rsid w:val="00691A3C"/>
    <w:rsid w:val="00692B50"/>
    <w:rsid w:val="006D3F85"/>
    <w:rsid w:val="006D4678"/>
    <w:rsid w:val="006F08FF"/>
    <w:rsid w:val="00702A18"/>
    <w:rsid w:val="007651A9"/>
    <w:rsid w:val="007677FA"/>
    <w:rsid w:val="007739CA"/>
    <w:rsid w:val="007843AC"/>
    <w:rsid w:val="00784AA6"/>
    <w:rsid w:val="007949F1"/>
    <w:rsid w:val="007C239F"/>
    <w:rsid w:val="007E3813"/>
    <w:rsid w:val="007E5C34"/>
    <w:rsid w:val="00857603"/>
    <w:rsid w:val="00861A36"/>
    <w:rsid w:val="00881E4E"/>
    <w:rsid w:val="00883557"/>
    <w:rsid w:val="008850BB"/>
    <w:rsid w:val="008920F3"/>
    <w:rsid w:val="00895259"/>
    <w:rsid w:val="008A04EB"/>
    <w:rsid w:val="008A4703"/>
    <w:rsid w:val="008B0255"/>
    <w:rsid w:val="008C1FB3"/>
    <w:rsid w:val="008D0A7F"/>
    <w:rsid w:val="008D42B5"/>
    <w:rsid w:val="00906C36"/>
    <w:rsid w:val="00926D07"/>
    <w:rsid w:val="00936EC7"/>
    <w:rsid w:val="00942D78"/>
    <w:rsid w:val="009443AF"/>
    <w:rsid w:val="0094471A"/>
    <w:rsid w:val="00945383"/>
    <w:rsid w:val="0095270D"/>
    <w:rsid w:val="00953026"/>
    <w:rsid w:val="009A146A"/>
    <w:rsid w:val="009E3250"/>
    <w:rsid w:val="009F3B93"/>
    <w:rsid w:val="00A715BF"/>
    <w:rsid w:val="00A735D9"/>
    <w:rsid w:val="00A80C08"/>
    <w:rsid w:val="00A927A8"/>
    <w:rsid w:val="00AD6810"/>
    <w:rsid w:val="00AF0D02"/>
    <w:rsid w:val="00B038D9"/>
    <w:rsid w:val="00B0668F"/>
    <w:rsid w:val="00B223C2"/>
    <w:rsid w:val="00B34009"/>
    <w:rsid w:val="00B3419A"/>
    <w:rsid w:val="00B80601"/>
    <w:rsid w:val="00B8660B"/>
    <w:rsid w:val="00B969E2"/>
    <w:rsid w:val="00BC2A17"/>
    <w:rsid w:val="00C00358"/>
    <w:rsid w:val="00C1653F"/>
    <w:rsid w:val="00C24FA4"/>
    <w:rsid w:val="00C55CB9"/>
    <w:rsid w:val="00C710C2"/>
    <w:rsid w:val="00C840CD"/>
    <w:rsid w:val="00C95B50"/>
    <w:rsid w:val="00CB4EDD"/>
    <w:rsid w:val="00CC0A9E"/>
    <w:rsid w:val="00CC5845"/>
    <w:rsid w:val="00CC6344"/>
    <w:rsid w:val="00D03687"/>
    <w:rsid w:val="00D11BD9"/>
    <w:rsid w:val="00D12295"/>
    <w:rsid w:val="00D53952"/>
    <w:rsid w:val="00D8223A"/>
    <w:rsid w:val="00D952B5"/>
    <w:rsid w:val="00D979AA"/>
    <w:rsid w:val="00D97FE2"/>
    <w:rsid w:val="00DB5656"/>
    <w:rsid w:val="00DC1414"/>
    <w:rsid w:val="00E260D6"/>
    <w:rsid w:val="00E27F02"/>
    <w:rsid w:val="00E46710"/>
    <w:rsid w:val="00E73952"/>
    <w:rsid w:val="00E77037"/>
    <w:rsid w:val="00EB2EF0"/>
    <w:rsid w:val="00ED13CB"/>
    <w:rsid w:val="00EE7270"/>
    <w:rsid w:val="00F03812"/>
    <w:rsid w:val="00F06791"/>
    <w:rsid w:val="00F221C1"/>
    <w:rsid w:val="00F62317"/>
    <w:rsid w:val="00F70316"/>
    <w:rsid w:val="00F758C2"/>
    <w:rsid w:val="00F777FD"/>
    <w:rsid w:val="00FB2109"/>
    <w:rsid w:val="00FC43A2"/>
    <w:rsid w:val="00FE3B97"/>
    <w:rsid w:val="00FE3FFC"/>
    <w:rsid w:val="00FE5F8A"/>
    <w:rsid w:val="00FF1BB3"/>
    <w:rsid w:val="1FF51508"/>
    <w:rsid w:val="404C4502"/>
    <w:rsid w:val="4BD8238E"/>
    <w:rsid w:val="60951755"/>
    <w:rsid w:val="650E368D"/>
    <w:rsid w:val="73CA4DE7"/>
    <w:rsid w:val="7F29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7B9C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3B06"/>
    <w:rPr>
      <w:sz w:val="24"/>
      <w:szCs w:val="24"/>
    </w:rPr>
  </w:style>
  <w:style w:type="paragraph" w:styleId="1">
    <w:name w:val="heading 1"/>
    <w:basedOn w:val="a"/>
    <w:next w:val="a"/>
    <w:qFormat/>
    <w:pPr>
      <w:keepNext/>
      <w:keepLines/>
      <w:widowControl w:val="0"/>
      <w:spacing w:before="340" w:after="330" w:line="576" w:lineRule="auto"/>
      <w:jc w:val="both"/>
      <w:outlineLvl w:val="0"/>
    </w:pPr>
    <w:rPr>
      <w:rFonts w:ascii="Calibri" w:hAnsi="Calibri" w:cs="宋体"/>
      <w:b/>
      <w:kern w:val="44"/>
      <w:sz w:val="44"/>
    </w:rPr>
  </w:style>
  <w:style w:type="paragraph" w:styleId="2">
    <w:name w:val="heading 2"/>
    <w:basedOn w:val="a"/>
    <w:next w:val="a"/>
    <w:qFormat/>
    <w:pPr>
      <w:keepNext/>
      <w:keepLines/>
      <w:widowControl w:val="0"/>
      <w:spacing w:before="260" w:after="260" w:line="413" w:lineRule="auto"/>
      <w:jc w:val="both"/>
      <w:outlineLvl w:val="1"/>
    </w:pPr>
    <w:rPr>
      <w:rFonts w:ascii="Arial" w:eastAsia="黑体" w:hAnsi="Arial" w:cs="宋体"/>
      <w:b/>
      <w:kern w:val="2"/>
      <w:sz w:val="32"/>
    </w:rPr>
  </w:style>
  <w:style w:type="paragraph" w:styleId="3">
    <w:name w:val="heading 3"/>
    <w:basedOn w:val="a"/>
    <w:next w:val="a"/>
    <w:link w:val="30"/>
    <w:uiPriority w:val="9"/>
    <w:qFormat/>
    <w:pPr>
      <w:widowControl w:val="0"/>
      <w:spacing w:beforeAutospacing="1" w:afterAutospacing="1"/>
      <w:outlineLvl w:val="2"/>
    </w:pPr>
    <w:rPr>
      <w:rFonts w:ascii="宋体" w:hAnsi="宋体" w:cs="宋体" w:hint="eastAsia"/>
      <w:b/>
      <w:sz w:val="27"/>
      <w:szCs w:val="27"/>
    </w:rPr>
  </w:style>
  <w:style w:type="paragraph" w:styleId="4">
    <w:name w:val="heading 4"/>
    <w:basedOn w:val="a"/>
    <w:next w:val="a"/>
    <w:link w:val="40"/>
    <w:unhideWhenUsed/>
    <w:qFormat/>
    <w:rsid w:val="003B137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3B1370"/>
    <w:pPr>
      <w:keepNext/>
      <w:keepLines/>
      <w:spacing w:before="280" w:after="290" w:line="376" w:lineRule="auto"/>
      <w:outlineLvl w:val="4"/>
    </w:pPr>
    <w:rPr>
      <w:b/>
      <w:bCs/>
      <w:sz w:val="28"/>
      <w:szCs w:val="28"/>
    </w:rPr>
  </w:style>
  <w:style w:type="paragraph" w:styleId="6">
    <w:name w:val="heading 6"/>
    <w:basedOn w:val="a"/>
    <w:next w:val="a"/>
    <w:unhideWhenUsed/>
    <w:qFormat/>
    <w:pPr>
      <w:widowControl w:val="0"/>
      <w:spacing w:beforeAutospacing="1" w:afterAutospacing="1"/>
      <w:outlineLvl w:val="5"/>
    </w:pPr>
    <w:rPr>
      <w:rFonts w:ascii="宋体" w:hAnsi="宋体" w:hint="eastAsia"/>
      <w:b/>
      <w:sz w:val="15"/>
      <w:szCs w:val="15"/>
    </w:rPr>
  </w:style>
  <w:style w:type="paragraph" w:styleId="7">
    <w:name w:val="heading 7"/>
    <w:basedOn w:val="a"/>
    <w:next w:val="a"/>
    <w:link w:val="70"/>
    <w:unhideWhenUsed/>
    <w:qFormat/>
    <w:rsid w:val="00272137"/>
    <w:pPr>
      <w:keepNext/>
      <w:keepLines/>
      <w:spacing w:before="240" w:after="64" w:line="320" w:lineRule="auto"/>
      <w:outlineLvl w:val="6"/>
    </w:pPr>
    <w:rPr>
      <w:b/>
      <w:bCs/>
    </w:rPr>
  </w:style>
  <w:style w:type="paragraph" w:styleId="8">
    <w:name w:val="heading 8"/>
    <w:basedOn w:val="a"/>
    <w:next w:val="a"/>
    <w:link w:val="80"/>
    <w:unhideWhenUsed/>
    <w:qFormat/>
    <w:rsid w:val="00272137"/>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nhideWhenUsed/>
    <w:qFormat/>
    <w:rsid w:val="00272137"/>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hint="eastAsia"/>
    </w:rPr>
  </w:style>
  <w:style w:type="paragraph" w:styleId="a3">
    <w:name w:val="Normal (Web)"/>
    <w:basedOn w:val="a"/>
    <w:uiPriority w:val="99"/>
    <w:qFormat/>
    <w:pPr>
      <w:widowControl w:val="0"/>
      <w:spacing w:beforeAutospacing="1" w:afterAutospacing="1"/>
    </w:pPr>
    <w:rPr>
      <w:rFonts w:ascii="Calibri" w:hAnsi="Calibri" w:cs="宋体"/>
    </w:rPr>
  </w:style>
  <w:style w:type="character" w:styleId="a4">
    <w:name w:val="Strong"/>
    <w:basedOn w:val="a0"/>
    <w:uiPriority w:val="22"/>
    <w:qFormat/>
    <w:rPr>
      <w:b/>
    </w:rPr>
  </w:style>
  <w:style w:type="character" w:styleId="a5">
    <w:name w:val="FollowedHyperlink"/>
    <w:basedOn w:val="a0"/>
    <w:qFormat/>
    <w:rPr>
      <w:color w:val="333333"/>
      <w:u w:val="none"/>
    </w:rPr>
  </w:style>
  <w:style w:type="character" w:styleId="a6">
    <w:name w:val="Emphasis"/>
    <w:basedOn w:val="a0"/>
    <w:qFormat/>
  </w:style>
  <w:style w:type="character" w:styleId="a7">
    <w:name w:val="Hyperlink"/>
    <w:basedOn w:val="a0"/>
    <w:qFormat/>
    <w:rPr>
      <w:color w:val="333333"/>
      <w:u w:val="none"/>
    </w:rPr>
  </w:style>
  <w:style w:type="character" w:styleId="HTML1">
    <w:name w:val="HTML Code"/>
    <w:basedOn w:val="a0"/>
    <w:uiPriority w:val="99"/>
    <w:qFormat/>
    <w:rPr>
      <w:rFonts w:ascii="Courier New" w:hAnsi="Courier New"/>
      <w:sz w:val="20"/>
    </w:rPr>
  </w:style>
  <w:style w:type="character" w:customStyle="1" w:styleId="icon-sohu-click-b">
    <w:name w:val="icon-sohu-click-b"/>
    <w:basedOn w:val="a0"/>
    <w:qFormat/>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renren-b">
    <w:name w:val="icon-renren-b"/>
    <w:basedOn w:val="a0"/>
    <w:qFormat/>
    <w:rPr>
      <w:color w:val="EE542A"/>
      <w:u w:val="single"/>
    </w:rPr>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icon-sohu-b">
    <w:name w:val="icon-sohu-b"/>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qq-cancel-b">
    <w:name w:val="icon-qq-cancel-b"/>
    <w:basedOn w:val="a0"/>
    <w:qFormat/>
  </w:style>
  <w:style w:type="character" w:customStyle="1" w:styleId="icon-renren-click-b">
    <w:name w:val="icon-renren-click-b"/>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icon-qq-b">
    <w:name w:val="icon-qq-b"/>
    <w:basedOn w:val="a0"/>
    <w:qFormat/>
  </w:style>
  <w:style w:type="character" w:customStyle="1" w:styleId="icon-qq-b1">
    <w:name w:val="icon-qq-b1"/>
    <w:basedOn w:val="a0"/>
    <w:qFormat/>
  </w:style>
  <w:style w:type="character" w:customStyle="1" w:styleId="icon-qq-b2">
    <w:name w:val="icon-qq-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title-word-bg">
    <w:name w:val="title-word-bg"/>
    <w:basedOn w:val="a0"/>
    <w:qFormat/>
    <w:rPr>
      <w:color w:val="FFDCD3"/>
    </w:rPr>
  </w:style>
  <w:style w:type="character" w:customStyle="1" w:styleId="icon-sohu-cancel-b">
    <w:name w:val="icon-sohu-cancel-b"/>
    <w:basedOn w:val="a0"/>
    <w:qFormat/>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renren-cancel-b">
    <w:name w:val="icon-renren-cancel-b"/>
    <w:basedOn w:val="a0"/>
    <w:qFormat/>
  </w:style>
  <w:style w:type="character" w:customStyle="1" w:styleId="icon-renren-cancel-b1">
    <w:name w:val="icon-renren-cancel-b1"/>
    <w:basedOn w:val="a0"/>
    <w:qFormat/>
  </w:style>
  <w:style w:type="character" w:customStyle="1" w:styleId="icon-renren-cancel-b2">
    <w:name w:val="icon-renren-cancel-b2"/>
    <w:basedOn w:val="a0"/>
    <w:qFormat/>
  </w:style>
  <w:style w:type="character" w:customStyle="1" w:styleId="user-floor-gw2">
    <w:name w:val="user-floor-gw2"/>
    <w:basedOn w:val="a0"/>
    <w:qFormat/>
    <w:rPr>
      <w:sz w:val="22"/>
      <w:szCs w:val="22"/>
    </w:rPr>
  </w:style>
  <w:style w:type="character" w:customStyle="1" w:styleId="btn-fw">
    <w:name w:val="btn-fw"/>
    <w:basedOn w:val="a0"/>
    <w:qFormat/>
  </w:style>
  <w:style w:type="character" w:customStyle="1" w:styleId="btn-fw1">
    <w:name w:val="btn-fw1"/>
    <w:basedOn w:val="a0"/>
    <w:qFormat/>
  </w:style>
  <w:style w:type="character" w:customStyle="1" w:styleId="btn-load-bf">
    <w:name w:val="btn-load-bf"/>
    <w:basedOn w:val="a0"/>
    <w:qFormat/>
  </w:style>
  <w:style w:type="character" w:customStyle="1" w:styleId="btn-load-bf1">
    <w:name w:val="btn-load-bf1"/>
    <w:basedOn w:val="a0"/>
    <w:qFormat/>
  </w:style>
  <w:style w:type="character" w:customStyle="1" w:styleId="btn-load-bf2">
    <w:name w:val="btn-load-bf2"/>
    <w:basedOn w:val="a0"/>
    <w:qFormat/>
  </w:style>
  <w:style w:type="character" w:customStyle="1" w:styleId="btn-load-bf3">
    <w:name w:val="btn-load-bf3"/>
    <w:basedOn w:val="a0"/>
    <w:qFormat/>
  </w:style>
  <w:style w:type="character" w:customStyle="1" w:styleId="btn-load-bf4">
    <w:name w:val="btn-load-bf4"/>
    <w:basedOn w:val="a0"/>
    <w:qFormat/>
    <w:rPr>
      <w:bdr w:val="single" w:sz="12" w:space="0" w:color="CCD4D9"/>
    </w:rPr>
  </w:style>
  <w:style w:type="character" w:customStyle="1" w:styleId="btn-load-bf5">
    <w:name w:val="btn-load-bf5"/>
    <w:basedOn w:val="a0"/>
    <w:qFormat/>
    <w:rPr>
      <w:bdr w:val="single" w:sz="12" w:space="0" w:color="CCD4D9"/>
    </w:rPr>
  </w:style>
  <w:style w:type="character" w:customStyle="1" w:styleId="btn-load-bf6">
    <w:name w:val="btn-load-bf6"/>
    <w:basedOn w:val="a0"/>
    <w:qFormat/>
    <w:rPr>
      <w:bdr w:val="single" w:sz="12" w:space="0" w:color="CCD4D9"/>
    </w:rPr>
  </w:style>
  <w:style w:type="character" w:customStyle="1" w:styleId="btn-load-bf7">
    <w:name w:val="btn-load-bf7"/>
    <w:basedOn w:val="a0"/>
    <w:qFormat/>
    <w:rPr>
      <w:bdr w:val="single" w:sz="12" w:space="0" w:color="CCD4D9"/>
    </w:rPr>
  </w:style>
  <w:style w:type="character" w:customStyle="1" w:styleId="title-name-gw4">
    <w:name w:val="title-name-gw4"/>
    <w:basedOn w:val="a0"/>
    <w:qFormat/>
  </w:style>
  <w:style w:type="character" w:customStyle="1" w:styleId="title-word-gw2">
    <w:name w:val="title-word-gw2"/>
    <w:basedOn w:val="a0"/>
    <w:qFormat/>
    <w:rPr>
      <w:sz w:val="18"/>
      <w:szCs w:val="18"/>
    </w:rPr>
  </w:style>
  <w:style w:type="character" w:customStyle="1" w:styleId="title-name-bg">
    <w:name w:val="title-name-bg"/>
    <w:basedOn w:val="a0"/>
    <w:qFormat/>
  </w:style>
  <w:style w:type="character" w:customStyle="1" w:styleId="user-time-gw4">
    <w:name w:val="user-time-gw4"/>
    <w:basedOn w:val="a0"/>
    <w:qFormat/>
    <w:rPr>
      <w:vanish/>
    </w:rPr>
  </w:style>
  <w:style w:type="character" w:customStyle="1" w:styleId="user-top-gw2">
    <w:name w:val="user-top-gw2"/>
    <w:basedOn w:val="a0"/>
    <w:qFormat/>
    <w:rPr>
      <w:vanish/>
    </w:rPr>
  </w:style>
  <w:style w:type="character" w:customStyle="1" w:styleId="hover61">
    <w:name w:val="hover61"/>
    <w:basedOn w:val="a0"/>
    <w:qFormat/>
  </w:style>
  <w:style w:type="character" w:customStyle="1" w:styleId="prompt-empty-w2">
    <w:name w:val="prompt-empty-w2"/>
    <w:basedOn w:val="a0"/>
    <w:qFormat/>
  </w:style>
  <w:style w:type="character" w:customStyle="1" w:styleId="prompt-succeed-w">
    <w:name w:val="prompt-succeed-w"/>
    <w:basedOn w:val="a0"/>
    <w:qFormat/>
  </w:style>
  <w:style w:type="character" w:customStyle="1" w:styleId="icon-w4">
    <w:name w:val="icon-w4"/>
    <w:basedOn w:val="a0"/>
    <w:qFormat/>
  </w:style>
  <w:style w:type="character" w:customStyle="1" w:styleId="title-word-gw">
    <w:name w:val="title-word-gw"/>
    <w:basedOn w:val="a0"/>
    <w:qFormat/>
    <w:rPr>
      <w:sz w:val="18"/>
      <w:szCs w:val="18"/>
    </w:rPr>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btn-fw6">
    <w:name w:val="btn-fw6"/>
    <w:basedOn w:val="a0"/>
    <w:qFormat/>
  </w:style>
  <w:style w:type="character" w:customStyle="1" w:styleId="btn-fw7">
    <w:name w:val="btn-fw7"/>
    <w:basedOn w:val="a0"/>
    <w:qFormat/>
  </w:style>
  <w:style w:type="character" w:customStyle="1" w:styleId="hover63">
    <w:name w:val="hover63"/>
    <w:basedOn w:val="a0"/>
  </w:style>
  <w:style w:type="character" w:customStyle="1" w:styleId="prompt-empty-w">
    <w:name w:val="prompt-empty-w"/>
    <w:basedOn w:val="a0"/>
    <w:qFormat/>
    <w:rPr>
      <w:color w:val="EE542A"/>
      <w:shd w:val="clear" w:color="auto" w:fill="FEF2E1"/>
    </w:rPr>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hover62">
    <w:name w:val="hover62"/>
    <w:basedOn w:val="a0"/>
    <w:qFormat/>
  </w:style>
  <w:style w:type="character" w:customStyle="1" w:styleId="icon-w">
    <w:name w:val="icon-w"/>
    <w:basedOn w:val="a0"/>
    <w:qFormat/>
  </w:style>
  <w:style w:type="character" w:customStyle="1" w:styleId="title-word-bg2">
    <w:name w:val="title-word-bg2"/>
    <w:basedOn w:val="a0"/>
    <w:rPr>
      <w:color w:val="FFDCD3"/>
    </w:rPr>
  </w:style>
  <w:style w:type="character" w:customStyle="1" w:styleId="hover55">
    <w:name w:val="hover55"/>
    <w:basedOn w:val="a0"/>
  </w:style>
  <w:style w:type="paragraph" w:styleId="a8">
    <w:name w:val="List Paragraph"/>
    <w:basedOn w:val="a"/>
    <w:uiPriority w:val="99"/>
    <w:rsid w:val="00784AA6"/>
    <w:pPr>
      <w:widowControl w:val="0"/>
      <w:ind w:firstLineChars="200" w:firstLine="420"/>
      <w:jc w:val="both"/>
    </w:pPr>
    <w:rPr>
      <w:rFonts w:ascii="Calibri" w:hAnsi="Calibri" w:cs="宋体"/>
      <w:kern w:val="2"/>
      <w:sz w:val="21"/>
    </w:rPr>
  </w:style>
  <w:style w:type="character" w:customStyle="1" w:styleId="30">
    <w:name w:val="标题 3字符"/>
    <w:basedOn w:val="a0"/>
    <w:link w:val="3"/>
    <w:uiPriority w:val="9"/>
    <w:rsid w:val="002E3B06"/>
    <w:rPr>
      <w:rFonts w:ascii="宋体" w:hAnsi="宋体" w:cs="宋体"/>
      <w:b/>
      <w:sz w:val="27"/>
      <w:szCs w:val="27"/>
    </w:rPr>
  </w:style>
  <w:style w:type="paragraph" w:styleId="a9">
    <w:name w:val="Document Map"/>
    <w:basedOn w:val="a"/>
    <w:link w:val="aa"/>
    <w:rsid w:val="000160D4"/>
    <w:rPr>
      <w:rFonts w:ascii="宋体"/>
    </w:rPr>
  </w:style>
  <w:style w:type="character" w:customStyle="1" w:styleId="aa">
    <w:name w:val="文档结构图字符"/>
    <w:basedOn w:val="a0"/>
    <w:link w:val="a9"/>
    <w:rsid w:val="000160D4"/>
    <w:rPr>
      <w:rFonts w:ascii="宋体"/>
      <w:sz w:val="24"/>
      <w:szCs w:val="24"/>
    </w:rPr>
  </w:style>
  <w:style w:type="paragraph" w:styleId="ab">
    <w:name w:val="Revision"/>
    <w:hidden/>
    <w:uiPriority w:val="99"/>
    <w:semiHidden/>
    <w:rsid w:val="000160D4"/>
    <w:rPr>
      <w:sz w:val="24"/>
      <w:szCs w:val="24"/>
    </w:rPr>
  </w:style>
  <w:style w:type="character" w:customStyle="1" w:styleId="40">
    <w:name w:val="标题 4字符"/>
    <w:basedOn w:val="a0"/>
    <w:link w:val="4"/>
    <w:rsid w:val="003B1370"/>
    <w:rPr>
      <w:rFonts w:asciiTheme="majorHAnsi" w:eastAsiaTheme="majorEastAsia" w:hAnsiTheme="majorHAnsi" w:cstheme="majorBidi"/>
      <w:b/>
      <w:bCs/>
      <w:sz w:val="28"/>
      <w:szCs w:val="28"/>
    </w:rPr>
  </w:style>
  <w:style w:type="character" w:customStyle="1" w:styleId="50">
    <w:name w:val="标题 5字符"/>
    <w:basedOn w:val="a0"/>
    <w:link w:val="5"/>
    <w:rsid w:val="003B1370"/>
    <w:rPr>
      <w:b/>
      <w:bCs/>
      <w:sz w:val="28"/>
      <w:szCs w:val="28"/>
    </w:rPr>
  </w:style>
  <w:style w:type="character" w:customStyle="1" w:styleId="70">
    <w:name w:val="标题 7字符"/>
    <w:basedOn w:val="a0"/>
    <w:link w:val="7"/>
    <w:rsid w:val="00272137"/>
    <w:rPr>
      <w:b/>
      <w:bCs/>
      <w:sz w:val="24"/>
      <w:szCs w:val="24"/>
    </w:rPr>
  </w:style>
  <w:style w:type="character" w:customStyle="1" w:styleId="80">
    <w:name w:val="标题 8字符"/>
    <w:basedOn w:val="a0"/>
    <w:link w:val="8"/>
    <w:rsid w:val="00272137"/>
    <w:rPr>
      <w:rFonts w:asciiTheme="majorHAnsi" w:eastAsiaTheme="majorEastAsia" w:hAnsiTheme="majorHAnsi" w:cstheme="majorBidi"/>
      <w:sz w:val="24"/>
      <w:szCs w:val="24"/>
    </w:rPr>
  </w:style>
  <w:style w:type="character" w:customStyle="1" w:styleId="90">
    <w:name w:val="标题 9字符"/>
    <w:basedOn w:val="a0"/>
    <w:link w:val="9"/>
    <w:rsid w:val="00272137"/>
    <w:rPr>
      <w:rFonts w:asciiTheme="majorHAnsi" w:eastAsiaTheme="majorEastAsia" w:hAnsiTheme="majorHAnsi" w:cstheme="majorBidi"/>
      <w:sz w:val="21"/>
      <w:szCs w:val="21"/>
    </w:rPr>
  </w:style>
  <w:style w:type="character" w:customStyle="1" w:styleId="HTML0">
    <w:name w:val="HTML 预设格式字符"/>
    <w:basedOn w:val="a0"/>
    <w:link w:val="HTML"/>
    <w:uiPriority w:val="99"/>
    <w:rsid w:val="00085D42"/>
    <w:rPr>
      <w:rFonts w:ascii="宋体" w:hAnsi="宋体" w:cs="宋体"/>
      <w:sz w:val="24"/>
      <w:szCs w:val="24"/>
    </w:rPr>
  </w:style>
  <w:style w:type="character" w:customStyle="1" w:styleId="hljs-comment">
    <w:name w:val="hljs-comment"/>
    <w:basedOn w:val="a0"/>
    <w:rsid w:val="00FB2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7797">
      <w:bodyDiv w:val="1"/>
      <w:marLeft w:val="0"/>
      <w:marRight w:val="0"/>
      <w:marTop w:val="0"/>
      <w:marBottom w:val="0"/>
      <w:divBdr>
        <w:top w:val="none" w:sz="0" w:space="0" w:color="auto"/>
        <w:left w:val="none" w:sz="0" w:space="0" w:color="auto"/>
        <w:bottom w:val="none" w:sz="0" w:space="0" w:color="auto"/>
        <w:right w:val="none" w:sz="0" w:space="0" w:color="auto"/>
      </w:divBdr>
    </w:div>
    <w:div w:id="20210731">
      <w:bodyDiv w:val="1"/>
      <w:marLeft w:val="0"/>
      <w:marRight w:val="0"/>
      <w:marTop w:val="0"/>
      <w:marBottom w:val="0"/>
      <w:divBdr>
        <w:top w:val="none" w:sz="0" w:space="0" w:color="auto"/>
        <w:left w:val="none" w:sz="0" w:space="0" w:color="auto"/>
        <w:bottom w:val="none" w:sz="0" w:space="0" w:color="auto"/>
        <w:right w:val="none" w:sz="0" w:space="0" w:color="auto"/>
      </w:divBdr>
    </w:div>
    <w:div w:id="149375458">
      <w:bodyDiv w:val="1"/>
      <w:marLeft w:val="0"/>
      <w:marRight w:val="0"/>
      <w:marTop w:val="0"/>
      <w:marBottom w:val="0"/>
      <w:divBdr>
        <w:top w:val="none" w:sz="0" w:space="0" w:color="auto"/>
        <w:left w:val="none" w:sz="0" w:space="0" w:color="auto"/>
        <w:bottom w:val="none" w:sz="0" w:space="0" w:color="auto"/>
        <w:right w:val="none" w:sz="0" w:space="0" w:color="auto"/>
      </w:divBdr>
      <w:divsChild>
        <w:div w:id="7570720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26789433">
      <w:bodyDiv w:val="1"/>
      <w:marLeft w:val="0"/>
      <w:marRight w:val="0"/>
      <w:marTop w:val="0"/>
      <w:marBottom w:val="0"/>
      <w:divBdr>
        <w:top w:val="none" w:sz="0" w:space="0" w:color="auto"/>
        <w:left w:val="none" w:sz="0" w:space="0" w:color="auto"/>
        <w:bottom w:val="none" w:sz="0" w:space="0" w:color="auto"/>
        <w:right w:val="none" w:sz="0" w:space="0" w:color="auto"/>
      </w:divBdr>
      <w:divsChild>
        <w:div w:id="643775609">
          <w:marLeft w:val="0"/>
          <w:marRight w:val="0"/>
          <w:marTop w:val="0"/>
          <w:marBottom w:val="0"/>
          <w:divBdr>
            <w:top w:val="none" w:sz="0" w:space="0" w:color="auto"/>
            <w:left w:val="none" w:sz="0" w:space="0" w:color="auto"/>
            <w:bottom w:val="none" w:sz="0" w:space="0" w:color="auto"/>
            <w:right w:val="none" w:sz="0" w:space="0" w:color="auto"/>
          </w:divBdr>
          <w:divsChild>
            <w:div w:id="2904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613">
      <w:bodyDiv w:val="1"/>
      <w:marLeft w:val="0"/>
      <w:marRight w:val="0"/>
      <w:marTop w:val="0"/>
      <w:marBottom w:val="0"/>
      <w:divBdr>
        <w:top w:val="none" w:sz="0" w:space="0" w:color="auto"/>
        <w:left w:val="none" w:sz="0" w:space="0" w:color="auto"/>
        <w:bottom w:val="none" w:sz="0" w:space="0" w:color="auto"/>
        <w:right w:val="none" w:sz="0" w:space="0" w:color="auto"/>
      </w:divBdr>
      <w:divsChild>
        <w:div w:id="85686948">
          <w:marLeft w:val="0"/>
          <w:marRight w:val="0"/>
          <w:marTop w:val="0"/>
          <w:marBottom w:val="0"/>
          <w:divBdr>
            <w:top w:val="none" w:sz="0" w:space="0" w:color="auto"/>
            <w:left w:val="none" w:sz="0" w:space="0" w:color="auto"/>
            <w:bottom w:val="none" w:sz="0" w:space="0" w:color="auto"/>
            <w:right w:val="none" w:sz="0" w:space="0" w:color="auto"/>
          </w:divBdr>
          <w:divsChild>
            <w:div w:id="7118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671">
      <w:bodyDiv w:val="1"/>
      <w:marLeft w:val="0"/>
      <w:marRight w:val="0"/>
      <w:marTop w:val="0"/>
      <w:marBottom w:val="0"/>
      <w:divBdr>
        <w:top w:val="none" w:sz="0" w:space="0" w:color="auto"/>
        <w:left w:val="none" w:sz="0" w:space="0" w:color="auto"/>
        <w:bottom w:val="none" w:sz="0" w:space="0" w:color="auto"/>
        <w:right w:val="none" w:sz="0" w:space="0" w:color="auto"/>
      </w:divBdr>
    </w:div>
    <w:div w:id="431781669">
      <w:bodyDiv w:val="1"/>
      <w:marLeft w:val="0"/>
      <w:marRight w:val="0"/>
      <w:marTop w:val="0"/>
      <w:marBottom w:val="0"/>
      <w:divBdr>
        <w:top w:val="none" w:sz="0" w:space="0" w:color="auto"/>
        <w:left w:val="none" w:sz="0" w:space="0" w:color="auto"/>
        <w:bottom w:val="none" w:sz="0" w:space="0" w:color="auto"/>
        <w:right w:val="none" w:sz="0" w:space="0" w:color="auto"/>
      </w:divBdr>
    </w:div>
    <w:div w:id="433477343">
      <w:bodyDiv w:val="1"/>
      <w:marLeft w:val="0"/>
      <w:marRight w:val="0"/>
      <w:marTop w:val="0"/>
      <w:marBottom w:val="0"/>
      <w:divBdr>
        <w:top w:val="none" w:sz="0" w:space="0" w:color="auto"/>
        <w:left w:val="none" w:sz="0" w:space="0" w:color="auto"/>
        <w:bottom w:val="none" w:sz="0" w:space="0" w:color="auto"/>
        <w:right w:val="none" w:sz="0" w:space="0" w:color="auto"/>
      </w:divBdr>
    </w:div>
    <w:div w:id="467404998">
      <w:bodyDiv w:val="1"/>
      <w:marLeft w:val="0"/>
      <w:marRight w:val="0"/>
      <w:marTop w:val="0"/>
      <w:marBottom w:val="0"/>
      <w:divBdr>
        <w:top w:val="none" w:sz="0" w:space="0" w:color="auto"/>
        <w:left w:val="none" w:sz="0" w:space="0" w:color="auto"/>
        <w:bottom w:val="none" w:sz="0" w:space="0" w:color="auto"/>
        <w:right w:val="none" w:sz="0" w:space="0" w:color="auto"/>
      </w:divBdr>
    </w:div>
    <w:div w:id="583219752">
      <w:bodyDiv w:val="1"/>
      <w:marLeft w:val="0"/>
      <w:marRight w:val="0"/>
      <w:marTop w:val="0"/>
      <w:marBottom w:val="0"/>
      <w:divBdr>
        <w:top w:val="none" w:sz="0" w:space="0" w:color="auto"/>
        <w:left w:val="none" w:sz="0" w:space="0" w:color="auto"/>
        <w:bottom w:val="none" w:sz="0" w:space="0" w:color="auto"/>
        <w:right w:val="none" w:sz="0" w:space="0" w:color="auto"/>
      </w:divBdr>
    </w:div>
    <w:div w:id="642780515">
      <w:bodyDiv w:val="1"/>
      <w:marLeft w:val="0"/>
      <w:marRight w:val="0"/>
      <w:marTop w:val="0"/>
      <w:marBottom w:val="0"/>
      <w:divBdr>
        <w:top w:val="none" w:sz="0" w:space="0" w:color="auto"/>
        <w:left w:val="none" w:sz="0" w:space="0" w:color="auto"/>
        <w:bottom w:val="none" w:sz="0" w:space="0" w:color="auto"/>
        <w:right w:val="none" w:sz="0" w:space="0" w:color="auto"/>
      </w:divBdr>
    </w:div>
    <w:div w:id="837231633">
      <w:bodyDiv w:val="1"/>
      <w:marLeft w:val="0"/>
      <w:marRight w:val="0"/>
      <w:marTop w:val="0"/>
      <w:marBottom w:val="0"/>
      <w:divBdr>
        <w:top w:val="none" w:sz="0" w:space="0" w:color="auto"/>
        <w:left w:val="none" w:sz="0" w:space="0" w:color="auto"/>
        <w:bottom w:val="none" w:sz="0" w:space="0" w:color="auto"/>
        <w:right w:val="none" w:sz="0" w:space="0" w:color="auto"/>
      </w:divBdr>
    </w:div>
    <w:div w:id="856433288">
      <w:bodyDiv w:val="1"/>
      <w:marLeft w:val="0"/>
      <w:marRight w:val="0"/>
      <w:marTop w:val="0"/>
      <w:marBottom w:val="0"/>
      <w:divBdr>
        <w:top w:val="none" w:sz="0" w:space="0" w:color="auto"/>
        <w:left w:val="none" w:sz="0" w:space="0" w:color="auto"/>
        <w:bottom w:val="none" w:sz="0" w:space="0" w:color="auto"/>
        <w:right w:val="none" w:sz="0" w:space="0" w:color="auto"/>
      </w:divBdr>
    </w:div>
    <w:div w:id="946349354">
      <w:bodyDiv w:val="1"/>
      <w:marLeft w:val="0"/>
      <w:marRight w:val="0"/>
      <w:marTop w:val="0"/>
      <w:marBottom w:val="0"/>
      <w:divBdr>
        <w:top w:val="none" w:sz="0" w:space="0" w:color="auto"/>
        <w:left w:val="none" w:sz="0" w:space="0" w:color="auto"/>
        <w:bottom w:val="none" w:sz="0" w:space="0" w:color="auto"/>
        <w:right w:val="none" w:sz="0" w:space="0" w:color="auto"/>
      </w:divBdr>
    </w:div>
    <w:div w:id="968248712">
      <w:bodyDiv w:val="1"/>
      <w:marLeft w:val="0"/>
      <w:marRight w:val="0"/>
      <w:marTop w:val="0"/>
      <w:marBottom w:val="0"/>
      <w:divBdr>
        <w:top w:val="none" w:sz="0" w:space="0" w:color="auto"/>
        <w:left w:val="none" w:sz="0" w:space="0" w:color="auto"/>
        <w:bottom w:val="none" w:sz="0" w:space="0" w:color="auto"/>
        <w:right w:val="none" w:sz="0" w:space="0" w:color="auto"/>
      </w:divBdr>
    </w:div>
    <w:div w:id="1127118559">
      <w:bodyDiv w:val="1"/>
      <w:marLeft w:val="0"/>
      <w:marRight w:val="0"/>
      <w:marTop w:val="0"/>
      <w:marBottom w:val="0"/>
      <w:divBdr>
        <w:top w:val="none" w:sz="0" w:space="0" w:color="auto"/>
        <w:left w:val="none" w:sz="0" w:space="0" w:color="auto"/>
        <w:bottom w:val="none" w:sz="0" w:space="0" w:color="auto"/>
        <w:right w:val="none" w:sz="0" w:space="0" w:color="auto"/>
      </w:divBdr>
    </w:div>
    <w:div w:id="1223830924">
      <w:bodyDiv w:val="1"/>
      <w:marLeft w:val="0"/>
      <w:marRight w:val="0"/>
      <w:marTop w:val="0"/>
      <w:marBottom w:val="0"/>
      <w:divBdr>
        <w:top w:val="none" w:sz="0" w:space="0" w:color="auto"/>
        <w:left w:val="none" w:sz="0" w:space="0" w:color="auto"/>
        <w:bottom w:val="none" w:sz="0" w:space="0" w:color="auto"/>
        <w:right w:val="none" w:sz="0" w:space="0" w:color="auto"/>
      </w:divBdr>
    </w:div>
    <w:div w:id="1224291970">
      <w:bodyDiv w:val="1"/>
      <w:marLeft w:val="0"/>
      <w:marRight w:val="0"/>
      <w:marTop w:val="0"/>
      <w:marBottom w:val="0"/>
      <w:divBdr>
        <w:top w:val="none" w:sz="0" w:space="0" w:color="auto"/>
        <w:left w:val="none" w:sz="0" w:space="0" w:color="auto"/>
        <w:bottom w:val="none" w:sz="0" w:space="0" w:color="auto"/>
        <w:right w:val="none" w:sz="0" w:space="0" w:color="auto"/>
      </w:divBdr>
    </w:div>
    <w:div w:id="1394622035">
      <w:bodyDiv w:val="1"/>
      <w:marLeft w:val="0"/>
      <w:marRight w:val="0"/>
      <w:marTop w:val="0"/>
      <w:marBottom w:val="0"/>
      <w:divBdr>
        <w:top w:val="none" w:sz="0" w:space="0" w:color="auto"/>
        <w:left w:val="none" w:sz="0" w:space="0" w:color="auto"/>
        <w:bottom w:val="none" w:sz="0" w:space="0" w:color="auto"/>
        <w:right w:val="none" w:sz="0" w:space="0" w:color="auto"/>
      </w:divBdr>
      <w:divsChild>
        <w:div w:id="549193881">
          <w:marLeft w:val="0"/>
          <w:marRight w:val="0"/>
          <w:marTop w:val="0"/>
          <w:marBottom w:val="0"/>
          <w:divBdr>
            <w:top w:val="none" w:sz="0" w:space="0" w:color="auto"/>
            <w:left w:val="none" w:sz="0" w:space="0" w:color="auto"/>
            <w:bottom w:val="none" w:sz="0" w:space="0" w:color="auto"/>
            <w:right w:val="none" w:sz="0" w:space="0" w:color="auto"/>
          </w:divBdr>
          <w:divsChild>
            <w:div w:id="4752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392">
      <w:bodyDiv w:val="1"/>
      <w:marLeft w:val="0"/>
      <w:marRight w:val="0"/>
      <w:marTop w:val="0"/>
      <w:marBottom w:val="0"/>
      <w:divBdr>
        <w:top w:val="none" w:sz="0" w:space="0" w:color="auto"/>
        <w:left w:val="none" w:sz="0" w:space="0" w:color="auto"/>
        <w:bottom w:val="none" w:sz="0" w:space="0" w:color="auto"/>
        <w:right w:val="none" w:sz="0" w:space="0" w:color="auto"/>
      </w:divBdr>
    </w:div>
    <w:div w:id="1413315747">
      <w:bodyDiv w:val="1"/>
      <w:marLeft w:val="0"/>
      <w:marRight w:val="0"/>
      <w:marTop w:val="0"/>
      <w:marBottom w:val="0"/>
      <w:divBdr>
        <w:top w:val="none" w:sz="0" w:space="0" w:color="auto"/>
        <w:left w:val="none" w:sz="0" w:space="0" w:color="auto"/>
        <w:bottom w:val="none" w:sz="0" w:space="0" w:color="auto"/>
        <w:right w:val="none" w:sz="0" w:space="0" w:color="auto"/>
      </w:divBdr>
      <w:divsChild>
        <w:div w:id="250050851">
          <w:marLeft w:val="0"/>
          <w:marRight w:val="0"/>
          <w:marTop w:val="0"/>
          <w:marBottom w:val="0"/>
          <w:divBdr>
            <w:top w:val="none" w:sz="0" w:space="0" w:color="auto"/>
            <w:left w:val="none" w:sz="0" w:space="0" w:color="auto"/>
            <w:bottom w:val="none" w:sz="0" w:space="0" w:color="auto"/>
            <w:right w:val="none" w:sz="0" w:space="0" w:color="auto"/>
          </w:divBdr>
          <w:divsChild>
            <w:div w:id="5257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6020">
      <w:bodyDiv w:val="1"/>
      <w:marLeft w:val="0"/>
      <w:marRight w:val="0"/>
      <w:marTop w:val="0"/>
      <w:marBottom w:val="0"/>
      <w:divBdr>
        <w:top w:val="none" w:sz="0" w:space="0" w:color="auto"/>
        <w:left w:val="none" w:sz="0" w:space="0" w:color="auto"/>
        <w:bottom w:val="none" w:sz="0" w:space="0" w:color="auto"/>
        <w:right w:val="none" w:sz="0" w:space="0" w:color="auto"/>
      </w:divBdr>
    </w:div>
    <w:div w:id="1514415147">
      <w:bodyDiv w:val="1"/>
      <w:marLeft w:val="0"/>
      <w:marRight w:val="0"/>
      <w:marTop w:val="0"/>
      <w:marBottom w:val="0"/>
      <w:divBdr>
        <w:top w:val="none" w:sz="0" w:space="0" w:color="auto"/>
        <w:left w:val="none" w:sz="0" w:space="0" w:color="auto"/>
        <w:bottom w:val="none" w:sz="0" w:space="0" w:color="auto"/>
        <w:right w:val="none" w:sz="0" w:space="0" w:color="auto"/>
      </w:divBdr>
    </w:div>
    <w:div w:id="1520655311">
      <w:bodyDiv w:val="1"/>
      <w:marLeft w:val="0"/>
      <w:marRight w:val="0"/>
      <w:marTop w:val="0"/>
      <w:marBottom w:val="0"/>
      <w:divBdr>
        <w:top w:val="none" w:sz="0" w:space="0" w:color="auto"/>
        <w:left w:val="none" w:sz="0" w:space="0" w:color="auto"/>
        <w:bottom w:val="none" w:sz="0" w:space="0" w:color="auto"/>
        <w:right w:val="none" w:sz="0" w:space="0" w:color="auto"/>
      </w:divBdr>
    </w:div>
    <w:div w:id="1524441292">
      <w:bodyDiv w:val="1"/>
      <w:marLeft w:val="0"/>
      <w:marRight w:val="0"/>
      <w:marTop w:val="0"/>
      <w:marBottom w:val="0"/>
      <w:divBdr>
        <w:top w:val="none" w:sz="0" w:space="0" w:color="auto"/>
        <w:left w:val="none" w:sz="0" w:space="0" w:color="auto"/>
        <w:bottom w:val="none" w:sz="0" w:space="0" w:color="auto"/>
        <w:right w:val="none" w:sz="0" w:space="0" w:color="auto"/>
      </w:divBdr>
    </w:div>
    <w:div w:id="1581059122">
      <w:bodyDiv w:val="1"/>
      <w:marLeft w:val="0"/>
      <w:marRight w:val="0"/>
      <w:marTop w:val="0"/>
      <w:marBottom w:val="0"/>
      <w:divBdr>
        <w:top w:val="none" w:sz="0" w:space="0" w:color="auto"/>
        <w:left w:val="none" w:sz="0" w:space="0" w:color="auto"/>
        <w:bottom w:val="none" w:sz="0" w:space="0" w:color="auto"/>
        <w:right w:val="none" w:sz="0" w:space="0" w:color="auto"/>
      </w:divBdr>
    </w:div>
    <w:div w:id="1653832709">
      <w:bodyDiv w:val="1"/>
      <w:marLeft w:val="0"/>
      <w:marRight w:val="0"/>
      <w:marTop w:val="0"/>
      <w:marBottom w:val="0"/>
      <w:divBdr>
        <w:top w:val="none" w:sz="0" w:space="0" w:color="auto"/>
        <w:left w:val="none" w:sz="0" w:space="0" w:color="auto"/>
        <w:bottom w:val="none" w:sz="0" w:space="0" w:color="auto"/>
        <w:right w:val="none" w:sz="0" w:space="0" w:color="auto"/>
      </w:divBdr>
    </w:div>
    <w:div w:id="1719015348">
      <w:bodyDiv w:val="1"/>
      <w:marLeft w:val="0"/>
      <w:marRight w:val="0"/>
      <w:marTop w:val="0"/>
      <w:marBottom w:val="0"/>
      <w:divBdr>
        <w:top w:val="none" w:sz="0" w:space="0" w:color="auto"/>
        <w:left w:val="none" w:sz="0" w:space="0" w:color="auto"/>
        <w:bottom w:val="none" w:sz="0" w:space="0" w:color="auto"/>
        <w:right w:val="none" w:sz="0" w:space="0" w:color="auto"/>
      </w:divBdr>
    </w:div>
    <w:div w:id="1724711133">
      <w:bodyDiv w:val="1"/>
      <w:marLeft w:val="0"/>
      <w:marRight w:val="0"/>
      <w:marTop w:val="0"/>
      <w:marBottom w:val="0"/>
      <w:divBdr>
        <w:top w:val="none" w:sz="0" w:space="0" w:color="auto"/>
        <w:left w:val="none" w:sz="0" w:space="0" w:color="auto"/>
        <w:bottom w:val="none" w:sz="0" w:space="0" w:color="auto"/>
        <w:right w:val="none" w:sz="0" w:space="0" w:color="auto"/>
      </w:divBdr>
      <w:divsChild>
        <w:div w:id="769813773">
          <w:marLeft w:val="120"/>
          <w:marRight w:val="0"/>
          <w:marTop w:val="0"/>
          <w:marBottom w:val="0"/>
          <w:divBdr>
            <w:top w:val="none" w:sz="0" w:space="0" w:color="auto"/>
            <w:left w:val="none" w:sz="0" w:space="0" w:color="auto"/>
            <w:bottom w:val="none" w:sz="0" w:space="0" w:color="auto"/>
            <w:right w:val="none" w:sz="0" w:space="0" w:color="auto"/>
          </w:divBdr>
          <w:divsChild>
            <w:div w:id="932276156">
              <w:marLeft w:val="0"/>
              <w:marRight w:val="0"/>
              <w:marTop w:val="0"/>
              <w:marBottom w:val="0"/>
              <w:divBdr>
                <w:top w:val="none" w:sz="0" w:space="0" w:color="auto"/>
                <w:left w:val="none" w:sz="0" w:space="0" w:color="auto"/>
                <w:bottom w:val="none" w:sz="0" w:space="0" w:color="auto"/>
                <w:right w:val="none" w:sz="0" w:space="0" w:color="auto"/>
              </w:divBdr>
            </w:div>
          </w:divsChild>
        </w:div>
        <w:div w:id="1020931725">
          <w:marLeft w:val="120"/>
          <w:marRight w:val="0"/>
          <w:marTop w:val="0"/>
          <w:marBottom w:val="0"/>
          <w:divBdr>
            <w:top w:val="none" w:sz="0" w:space="0" w:color="auto"/>
            <w:left w:val="none" w:sz="0" w:space="0" w:color="auto"/>
            <w:bottom w:val="none" w:sz="0" w:space="0" w:color="auto"/>
            <w:right w:val="none" w:sz="0" w:space="0" w:color="auto"/>
          </w:divBdr>
          <w:divsChild>
            <w:div w:id="11912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25891">
      <w:bodyDiv w:val="1"/>
      <w:marLeft w:val="0"/>
      <w:marRight w:val="0"/>
      <w:marTop w:val="0"/>
      <w:marBottom w:val="0"/>
      <w:divBdr>
        <w:top w:val="none" w:sz="0" w:space="0" w:color="auto"/>
        <w:left w:val="none" w:sz="0" w:space="0" w:color="auto"/>
        <w:bottom w:val="none" w:sz="0" w:space="0" w:color="auto"/>
        <w:right w:val="none" w:sz="0" w:space="0" w:color="auto"/>
      </w:divBdr>
    </w:div>
    <w:div w:id="1902250375">
      <w:bodyDiv w:val="1"/>
      <w:marLeft w:val="0"/>
      <w:marRight w:val="0"/>
      <w:marTop w:val="0"/>
      <w:marBottom w:val="0"/>
      <w:divBdr>
        <w:top w:val="none" w:sz="0" w:space="0" w:color="auto"/>
        <w:left w:val="none" w:sz="0" w:space="0" w:color="auto"/>
        <w:bottom w:val="none" w:sz="0" w:space="0" w:color="auto"/>
        <w:right w:val="none" w:sz="0" w:space="0" w:color="auto"/>
      </w:divBdr>
    </w:div>
    <w:div w:id="1931114304">
      <w:bodyDiv w:val="1"/>
      <w:marLeft w:val="0"/>
      <w:marRight w:val="0"/>
      <w:marTop w:val="0"/>
      <w:marBottom w:val="0"/>
      <w:divBdr>
        <w:top w:val="none" w:sz="0" w:space="0" w:color="auto"/>
        <w:left w:val="none" w:sz="0" w:space="0" w:color="auto"/>
        <w:bottom w:val="none" w:sz="0" w:space="0" w:color="auto"/>
        <w:right w:val="none" w:sz="0" w:space="0" w:color="auto"/>
      </w:divBdr>
    </w:div>
    <w:div w:id="1945918014">
      <w:bodyDiv w:val="1"/>
      <w:marLeft w:val="0"/>
      <w:marRight w:val="0"/>
      <w:marTop w:val="0"/>
      <w:marBottom w:val="0"/>
      <w:divBdr>
        <w:top w:val="none" w:sz="0" w:space="0" w:color="auto"/>
        <w:left w:val="none" w:sz="0" w:space="0" w:color="auto"/>
        <w:bottom w:val="none" w:sz="0" w:space="0" w:color="auto"/>
        <w:right w:val="none" w:sz="0" w:space="0" w:color="auto"/>
      </w:divBdr>
    </w:div>
    <w:div w:id="2055035562">
      <w:bodyDiv w:val="1"/>
      <w:marLeft w:val="0"/>
      <w:marRight w:val="0"/>
      <w:marTop w:val="0"/>
      <w:marBottom w:val="0"/>
      <w:divBdr>
        <w:top w:val="none" w:sz="0" w:space="0" w:color="auto"/>
        <w:left w:val="none" w:sz="0" w:space="0" w:color="auto"/>
        <w:bottom w:val="none" w:sz="0" w:space="0" w:color="auto"/>
        <w:right w:val="none" w:sz="0" w:space="0" w:color="auto"/>
      </w:divBdr>
    </w:div>
    <w:div w:id="2084640187">
      <w:bodyDiv w:val="1"/>
      <w:marLeft w:val="0"/>
      <w:marRight w:val="0"/>
      <w:marTop w:val="0"/>
      <w:marBottom w:val="0"/>
      <w:divBdr>
        <w:top w:val="none" w:sz="0" w:space="0" w:color="auto"/>
        <w:left w:val="none" w:sz="0" w:space="0" w:color="auto"/>
        <w:bottom w:val="none" w:sz="0" w:space="0" w:color="auto"/>
        <w:right w:val="none" w:sz="0" w:space="0" w:color="auto"/>
      </w:divBdr>
    </w:div>
    <w:div w:id="2087878150">
      <w:bodyDiv w:val="1"/>
      <w:marLeft w:val="0"/>
      <w:marRight w:val="0"/>
      <w:marTop w:val="0"/>
      <w:marBottom w:val="0"/>
      <w:divBdr>
        <w:top w:val="none" w:sz="0" w:space="0" w:color="auto"/>
        <w:left w:val="none" w:sz="0" w:space="0" w:color="auto"/>
        <w:bottom w:val="none" w:sz="0" w:space="0" w:color="auto"/>
        <w:right w:val="none" w:sz="0" w:space="0" w:color="auto"/>
      </w:divBdr>
    </w:div>
    <w:div w:id="2099251711">
      <w:bodyDiv w:val="1"/>
      <w:marLeft w:val="0"/>
      <w:marRight w:val="0"/>
      <w:marTop w:val="0"/>
      <w:marBottom w:val="0"/>
      <w:divBdr>
        <w:top w:val="none" w:sz="0" w:space="0" w:color="auto"/>
        <w:left w:val="none" w:sz="0" w:space="0" w:color="auto"/>
        <w:bottom w:val="none" w:sz="0" w:space="0" w:color="auto"/>
        <w:right w:val="none" w:sz="0" w:space="0" w:color="auto"/>
      </w:divBdr>
    </w:div>
    <w:div w:id="21192520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s://www.2cto.com/kf/yidong/Android/" TargetMode="External"/><Relationship Id="rId19" Type="http://schemas.openxmlformats.org/officeDocument/2006/relationships/hyperlink" Target="https://baike.baidu.com/item/%E8%99%9A%E6%8B%9F%E6%9C%BA"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46</Pages>
  <Words>4457</Words>
  <Characters>25405</Characters>
  <Application>Microsoft Macintosh Word</Application>
  <DocSecurity>0</DocSecurity>
  <Lines>211</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huxiu</dc:creator>
  <cp:lastModifiedBy>Microsoft Office 用户</cp:lastModifiedBy>
  <cp:revision>126</cp:revision>
  <dcterms:created xsi:type="dcterms:W3CDTF">2014-10-29T12:08:00Z</dcterms:created>
  <dcterms:modified xsi:type="dcterms:W3CDTF">2019-02-28T13:32:00Z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